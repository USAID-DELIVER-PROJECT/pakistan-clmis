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978C6" w:rsidRDefault="00807A73" w:rsidP="00625EB5">
      <w:pPr>
        <w:pStyle w:val="line"/>
        <w:pBdr>
          <w:top w:val="none" w:sz="0" w:space="0" w:color="auto"/>
        </w:pBdr>
      </w:pPr>
      <w:r>
        <w:rPr>
          <w:noProof/>
          <w:lang w:eastAsia="en-US"/>
        </w:rPr>
        <w:drawing>
          <wp:anchor distT="0" distB="0" distL="114300" distR="114300" simplePos="0" relativeHeight="251670528" behindDoc="1" locked="0" layoutInCell="1" allowOverlap="1" wp14:anchorId="0A6BCF84" wp14:editId="6504BB77">
            <wp:simplePos x="0" y="0"/>
            <wp:positionH relativeFrom="margin">
              <wp:posOffset>328404</wp:posOffset>
            </wp:positionH>
            <wp:positionV relativeFrom="margin">
              <wp:posOffset>-457200</wp:posOffset>
            </wp:positionV>
            <wp:extent cx="5394960" cy="742759"/>
            <wp:effectExtent l="0" t="0" r="0" b="0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aid_deliver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742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6FE0" w:rsidRPr="00807A73" w:rsidRDefault="00E2790E">
      <w:pPr>
        <w:pStyle w:val="Title"/>
        <w:rPr>
          <w:sz w:val="1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5951" behindDoc="1" locked="0" layoutInCell="1" allowOverlap="1" wp14:anchorId="642D8DDE" wp14:editId="42A86546">
                <wp:simplePos x="0" y="0"/>
                <wp:positionH relativeFrom="column">
                  <wp:posOffset>-891199</wp:posOffset>
                </wp:positionH>
                <wp:positionV relativeFrom="paragraph">
                  <wp:posOffset>278831</wp:posOffset>
                </wp:positionV>
                <wp:extent cx="7888406" cy="6819900"/>
                <wp:effectExtent l="0" t="0" r="0" b="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8406" cy="6819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632BCA" id="Rectangle 74" o:spid="_x0000_s1026" style="position:absolute;margin-left:-70.15pt;margin-top:21.95pt;width:621.15pt;height:537pt;z-index:-2516705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" fillcolor="#1f4d78 [1604]" stroked="f" strokeweight="1pt"/>
            </w:pict>
          </mc:Fallback>
        </mc:AlternateContent>
      </w:r>
    </w:p>
    <w:p w:rsidR="0027426D" w:rsidRPr="0027426D" w:rsidRDefault="0027426D" w:rsidP="0027426D">
      <w:pPr>
        <w:pStyle w:val="Subtitle"/>
      </w:pPr>
    </w:p>
    <w:tbl>
      <w:tblPr>
        <w:tblW w:w="8460" w:type="dxa"/>
        <w:tblInd w:w="630" w:type="dxa"/>
        <w:tblBorders>
          <w:insideH w:val="single" w:sz="18" w:space="0" w:color="FFFFFF" w:themeColor="background1"/>
        </w:tblBorders>
        <w:tblLook w:val="04A0" w:firstRow="1" w:lastRow="0" w:firstColumn="1" w:lastColumn="0" w:noHBand="0" w:noVBand="1"/>
      </w:tblPr>
      <w:tblGrid>
        <w:gridCol w:w="8460"/>
      </w:tblGrid>
      <w:tr w:rsidR="00807A73" w:rsidRPr="00807A73" w:rsidTr="00807A73">
        <w:trPr>
          <w:trHeight w:val="2305"/>
        </w:trPr>
        <w:tc>
          <w:tcPr>
            <w:tcW w:w="8460" w:type="dxa"/>
            <w:shd w:val="clear" w:color="auto" w:fill="auto"/>
          </w:tcPr>
          <w:p w:rsidR="00A30601" w:rsidRPr="00952725" w:rsidRDefault="005F4A59" w:rsidP="00625EB5">
            <w:pPr>
              <w:pStyle w:val="Title"/>
              <w:spacing w:after="240"/>
              <w:rPr>
                <w:rFonts w:ascii="Gill Sans MT" w:hAnsi="Gill Sans MT"/>
                <w:color w:val="FFFFFF" w:themeColor="background1"/>
                <w:sz w:val="72"/>
                <w:szCs w:val="72"/>
              </w:rPr>
            </w:pPr>
            <w:r>
              <w:rPr>
                <w:rFonts w:ascii="Gill Sans MT" w:hAnsi="Gill Sans MT"/>
                <w:color w:val="FFFFFF" w:themeColor="background1"/>
                <w:sz w:val="72"/>
                <w:szCs w:val="72"/>
              </w:rPr>
              <w:t>Software Design Document</w:t>
            </w:r>
          </w:p>
        </w:tc>
      </w:tr>
      <w:tr w:rsidR="00807A73" w:rsidRPr="00807A73" w:rsidTr="00807A73">
        <w:trPr>
          <w:trHeight w:val="2822"/>
        </w:trPr>
        <w:tc>
          <w:tcPr>
            <w:tcW w:w="8460" w:type="dxa"/>
            <w:tcBorders>
              <w:bottom w:val="nil"/>
            </w:tcBorders>
            <w:shd w:val="clear" w:color="auto" w:fill="auto"/>
          </w:tcPr>
          <w:p w:rsidR="00625EB5" w:rsidRPr="00952725" w:rsidRDefault="004349E2" w:rsidP="00625EB5">
            <w:pPr>
              <w:pStyle w:val="Title"/>
              <w:spacing w:before="360" w:after="360"/>
              <w:ind w:left="-144"/>
              <w:rPr>
                <w:rFonts w:ascii="Gill Sans MT" w:hAnsi="Gill Sans MT"/>
                <w:color w:val="FFFFFF" w:themeColor="background1"/>
                <w:sz w:val="48"/>
              </w:rPr>
            </w:pPr>
            <w:r>
              <w:rPr>
                <w:rFonts w:ascii="Gill Sans MT" w:hAnsi="Gill Sans MT"/>
                <w:color w:val="FFFFFF" w:themeColor="background1"/>
                <w:sz w:val="48"/>
              </w:rPr>
              <w:t>Contraceptives</w:t>
            </w:r>
            <w:r w:rsidR="008D421E" w:rsidRPr="00952725">
              <w:rPr>
                <w:rFonts w:ascii="Gill Sans MT" w:hAnsi="Gill Sans MT"/>
                <w:color w:val="FFFFFF" w:themeColor="background1"/>
                <w:sz w:val="48"/>
              </w:rPr>
              <w:t xml:space="preserve"> </w:t>
            </w:r>
            <w:r w:rsidR="00183254" w:rsidRPr="00952725">
              <w:rPr>
                <w:rFonts w:ascii="Gill Sans MT" w:hAnsi="Gill Sans MT"/>
                <w:color w:val="FFFFFF" w:themeColor="background1"/>
                <w:sz w:val="48"/>
              </w:rPr>
              <w:t>Logistic</w:t>
            </w:r>
            <w:r w:rsidR="008D421E" w:rsidRPr="00952725">
              <w:rPr>
                <w:rFonts w:ascii="Gill Sans MT" w:hAnsi="Gill Sans MT"/>
                <w:color w:val="FFFFFF" w:themeColor="background1"/>
                <w:sz w:val="48"/>
              </w:rPr>
              <w:t>s</w:t>
            </w:r>
            <w:r w:rsidR="00A30601" w:rsidRPr="00952725">
              <w:rPr>
                <w:rFonts w:ascii="Gill Sans MT" w:hAnsi="Gill Sans MT"/>
                <w:color w:val="FFFFFF" w:themeColor="background1"/>
                <w:sz w:val="48"/>
              </w:rPr>
              <w:t xml:space="preserve"> Management Information </w:t>
            </w:r>
            <w:r w:rsidR="00AB3846" w:rsidRPr="00952725">
              <w:rPr>
                <w:rFonts w:ascii="Gill Sans MT" w:hAnsi="Gill Sans MT"/>
                <w:color w:val="FFFFFF" w:themeColor="background1"/>
                <w:sz w:val="48"/>
              </w:rPr>
              <w:br/>
            </w:r>
            <w:r w:rsidR="00A30601" w:rsidRPr="00952725">
              <w:rPr>
                <w:rFonts w:ascii="Gill Sans MT" w:hAnsi="Gill Sans MT"/>
                <w:color w:val="FFFFFF" w:themeColor="background1"/>
                <w:sz w:val="48"/>
              </w:rPr>
              <w:t>System</w:t>
            </w:r>
            <w:r w:rsidR="00AB3846" w:rsidRPr="00952725">
              <w:rPr>
                <w:rFonts w:ascii="Gill Sans MT" w:hAnsi="Gill Sans MT"/>
                <w:color w:val="FFFFFF" w:themeColor="background1"/>
                <w:sz w:val="48"/>
              </w:rPr>
              <w:t xml:space="preserve"> </w:t>
            </w:r>
            <w:r w:rsidR="00630110" w:rsidRPr="00952725">
              <w:rPr>
                <w:rFonts w:ascii="Gill Sans MT" w:hAnsi="Gill Sans MT"/>
                <w:color w:val="FFFFFF" w:themeColor="background1"/>
                <w:sz w:val="48"/>
              </w:rPr>
              <w:t>(</w:t>
            </w:r>
            <w:proofErr w:type="spellStart"/>
            <w:r>
              <w:rPr>
                <w:rFonts w:ascii="Gill Sans MT" w:hAnsi="Gill Sans MT"/>
                <w:color w:val="FFFFFF" w:themeColor="background1"/>
                <w:sz w:val="48"/>
              </w:rPr>
              <w:t>c</w:t>
            </w:r>
            <w:r w:rsidR="00630110" w:rsidRPr="00952725">
              <w:rPr>
                <w:rFonts w:ascii="Gill Sans MT" w:hAnsi="Gill Sans MT"/>
                <w:color w:val="FFFFFF" w:themeColor="background1"/>
                <w:sz w:val="48"/>
              </w:rPr>
              <w:t>LMIS</w:t>
            </w:r>
            <w:proofErr w:type="spellEnd"/>
            <w:r w:rsidR="00625EB5" w:rsidRPr="00952725">
              <w:rPr>
                <w:rFonts w:ascii="Gill Sans MT" w:hAnsi="Gill Sans MT"/>
                <w:color w:val="FFFFFF" w:themeColor="background1"/>
                <w:sz w:val="48"/>
              </w:rPr>
              <w:t>)</w:t>
            </w:r>
          </w:p>
          <w:p w:rsidR="00A30601" w:rsidRPr="00952725" w:rsidRDefault="00625EB5" w:rsidP="00625EB5">
            <w:pPr>
              <w:pStyle w:val="Title"/>
              <w:spacing w:before="360" w:after="360"/>
              <w:rPr>
                <w:rFonts w:ascii="Gill Sans MT" w:hAnsi="Gill Sans MT"/>
                <w:color w:val="FFFFFF" w:themeColor="background1"/>
              </w:rPr>
            </w:pPr>
            <w:r w:rsidRPr="00952725">
              <w:rPr>
                <w:rFonts w:ascii="Gill Sans MT" w:hAnsi="Gill Sans MT"/>
                <w:color w:val="FFFFFF" w:themeColor="background1"/>
                <w:sz w:val="48"/>
              </w:rPr>
              <w:t>Release: R1</w:t>
            </w:r>
            <w:r w:rsidR="00A30601" w:rsidRPr="00952725">
              <w:rPr>
                <w:rFonts w:ascii="Gill Sans MT" w:hAnsi="Gill Sans MT"/>
                <w:color w:val="FFFFFF" w:themeColor="background1"/>
                <w:sz w:val="48"/>
              </w:rPr>
              <w:t xml:space="preserve"> </w:t>
            </w:r>
          </w:p>
        </w:tc>
      </w:tr>
      <w:tr w:rsidR="00807A73" w:rsidRPr="00807A73" w:rsidTr="00807A73">
        <w:trPr>
          <w:trHeight w:val="2822"/>
        </w:trPr>
        <w:tc>
          <w:tcPr>
            <w:tcW w:w="8460" w:type="dxa"/>
            <w:tcBorders>
              <w:top w:val="nil"/>
              <w:bottom w:val="nil"/>
            </w:tcBorders>
            <w:shd w:val="clear" w:color="auto" w:fill="auto"/>
          </w:tcPr>
          <w:p w:rsidR="00DC738F" w:rsidRPr="00952725" w:rsidRDefault="00DC738F" w:rsidP="00DC738F">
            <w:pPr>
              <w:pStyle w:val="Title"/>
              <w:spacing w:before="360" w:after="360"/>
              <w:ind w:left="-144"/>
              <w:rPr>
                <w:rFonts w:ascii="Gill Sans MT" w:hAnsi="Gill Sans MT"/>
                <w:color w:val="FFFFFF" w:themeColor="background1"/>
                <w:sz w:val="28"/>
              </w:rPr>
            </w:pPr>
            <w:r w:rsidRPr="00952725">
              <w:rPr>
                <w:rFonts w:ascii="Gill Sans MT" w:hAnsi="Gill Sans MT"/>
                <w:color w:val="FFFFFF" w:themeColor="background1"/>
                <w:sz w:val="28"/>
              </w:rPr>
              <w:t>Prepared by FO Islamabad Team</w:t>
            </w:r>
          </w:p>
          <w:p w:rsidR="00DC738F" w:rsidRPr="00952725" w:rsidRDefault="00DC738F" w:rsidP="00DC738F">
            <w:pPr>
              <w:pStyle w:val="Title"/>
              <w:spacing w:before="360" w:after="360"/>
              <w:ind w:left="-144"/>
              <w:rPr>
                <w:rFonts w:ascii="Gill Sans MT" w:hAnsi="Gill Sans MT"/>
                <w:color w:val="FFFFFF" w:themeColor="background1"/>
                <w:sz w:val="28"/>
              </w:rPr>
            </w:pPr>
            <w:r w:rsidRPr="00952725">
              <w:rPr>
                <w:rFonts w:ascii="Gill Sans MT" w:hAnsi="Gill Sans MT"/>
                <w:color w:val="FFFFFF" w:themeColor="background1"/>
                <w:sz w:val="28"/>
              </w:rPr>
              <w:t>John Snow Inc.</w:t>
            </w:r>
          </w:p>
          <w:p w:rsidR="00DC738F" w:rsidRPr="00952725" w:rsidRDefault="004349E2" w:rsidP="00BC6C42">
            <w:pPr>
              <w:pStyle w:val="Title"/>
              <w:spacing w:before="360" w:after="360"/>
              <w:ind w:left="-144"/>
              <w:rPr>
                <w:rFonts w:ascii="Gill Sans MT" w:hAnsi="Gill Sans MT"/>
                <w:color w:val="FFFFFF" w:themeColor="background1"/>
                <w:sz w:val="48"/>
              </w:rPr>
            </w:pPr>
            <w:r>
              <w:rPr>
                <w:rFonts w:ascii="Gill Sans MT" w:hAnsi="Gill Sans MT"/>
                <w:color w:val="FFFFFF" w:themeColor="background1"/>
                <w:sz w:val="28"/>
              </w:rPr>
              <w:t>February</w:t>
            </w:r>
            <w:r w:rsidR="00DC738F" w:rsidRPr="00952725">
              <w:rPr>
                <w:rFonts w:ascii="Gill Sans MT" w:hAnsi="Gill Sans MT"/>
                <w:color w:val="FFFFFF" w:themeColor="background1"/>
                <w:sz w:val="28"/>
              </w:rPr>
              <w:t xml:space="preserve"> </w:t>
            </w:r>
            <w:r>
              <w:rPr>
                <w:rFonts w:ascii="Gill Sans MT" w:hAnsi="Gill Sans MT"/>
                <w:color w:val="FFFFFF" w:themeColor="background1"/>
                <w:sz w:val="28"/>
              </w:rPr>
              <w:t>2</w:t>
            </w:r>
            <w:r w:rsidR="00BC6C42">
              <w:rPr>
                <w:rFonts w:ascii="Gill Sans MT" w:hAnsi="Gill Sans MT"/>
                <w:color w:val="FFFFFF" w:themeColor="background1"/>
                <w:sz w:val="28"/>
              </w:rPr>
              <w:t>6</w:t>
            </w:r>
            <w:r w:rsidR="00DC738F" w:rsidRPr="00952725">
              <w:rPr>
                <w:rFonts w:ascii="Gill Sans MT" w:hAnsi="Gill Sans MT"/>
                <w:color w:val="FFFFFF" w:themeColor="background1"/>
                <w:sz w:val="28"/>
              </w:rPr>
              <w:t>, 201</w:t>
            </w:r>
            <w:r w:rsidR="00BC6C42">
              <w:rPr>
                <w:rFonts w:ascii="Gill Sans MT" w:hAnsi="Gill Sans MT"/>
                <w:color w:val="FFFFFF" w:themeColor="background1"/>
                <w:sz w:val="28"/>
              </w:rPr>
              <w:t>4</w:t>
            </w:r>
          </w:p>
        </w:tc>
      </w:tr>
    </w:tbl>
    <w:p w:rsidR="00630110" w:rsidRPr="00DC738F" w:rsidRDefault="00394B3A" w:rsidP="00DC738F">
      <w:r>
        <w:rPr>
          <w:rFonts w:ascii="Arial" w:hAnsi="Arial"/>
          <w:sz w:val="64"/>
          <w:szCs w:val="22"/>
          <w:lang w:eastAsia="en-US"/>
        </w:rPr>
        <w:tab/>
      </w:r>
    </w:p>
    <w:p w:rsidR="00DC738F" w:rsidRDefault="00DC738F">
      <w:pPr>
        <w:suppressAutoHyphens w:val="0"/>
        <w:spacing w:line="240" w:lineRule="auto"/>
        <w:rPr>
          <w:rFonts w:ascii="Calibri Light" w:hAnsi="Calibri Light"/>
          <w:b/>
          <w:sz w:val="36"/>
        </w:rPr>
      </w:pPr>
      <w:r>
        <w:rPr>
          <w:rFonts w:ascii="Calibri Light" w:hAnsi="Calibri Light"/>
        </w:rPr>
        <w:br w:type="page"/>
      </w:r>
    </w:p>
    <w:p w:rsidR="00FD4B59" w:rsidRDefault="00FD4B59" w:rsidP="002C4887">
      <w:pPr>
        <w:pStyle w:val="TOCEntry"/>
        <w:spacing w:before="360" w:after="480"/>
        <w:rPr>
          <w:rFonts w:ascii="Calibri Light" w:hAnsi="Calibri Light"/>
        </w:rPr>
      </w:pPr>
    </w:p>
    <w:p w:rsidR="00FD4B59" w:rsidRDefault="00FD4B59">
      <w:pPr>
        <w:suppressAutoHyphens w:val="0"/>
        <w:spacing w:line="240" w:lineRule="auto"/>
        <w:rPr>
          <w:rFonts w:ascii="Calibri Light" w:hAnsi="Calibri Light"/>
          <w:b/>
          <w:sz w:val="36"/>
        </w:rPr>
      </w:pPr>
      <w:r>
        <w:rPr>
          <w:rFonts w:ascii="Calibri Light" w:hAnsi="Calibri Light"/>
        </w:rPr>
        <w:br w:type="page"/>
      </w:r>
    </w:p>
    <w:p w:rsidR="00FD4B59" w:rsidRPr="00952725" w:rsidRDefault="00FD4B59" w:rsidP="006C6751">
      <w:pPr>
        <w:pStyle w:val="TOCEntry"/>
        <w:spacing w:before="480" w:after="480" w:line="360" w:lineRule="auto"/>
        <w:rPr>
          <w:rFonts w:ascii="Arial Rounded MT Bold" w:hAnsi="Arial Rounded MT Bold"/>
          <w:color w:val="000000"/>
        </w:rPr>
      </w:pPr>
      <w:r w:rsidRPr="00952725">
        <w:rPr>
          <w:rFonts w:ascii="Arial Rounded MT Bold" w:hAnsi="Arial Rounded MT Bold"/>
          <w:color w:val="000000"/>
        </w:rPr>
        <w:lastRenderedPageBreak/>
        <w:t>Revision History</w:t>
      </w:r>
    </w:p>
    <w:tbl>
      <w:tblPr>
        <w:tblW w:w="9383" w:type="dxa"/>
        <w:tblInd w:w="85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000" w:firstRow="0" w:lastRow="0" w:firstColumn="0" w:lastColumn="0" w:noHBand="0" w:noVBand="0"/>
      </w:tblPr>
      <w:tblGrid>
        <w:gridCol w:w="2363"/>
        <w:gridCol w:w="2250"/>
        <w:gridCol w:w="2880"/>
        <w:gridCol w:w="1890"/>
      </w:tblGrid>
      <w:tr w:rsidR="00FD4B59" w:rsidRPr="0052058A" w:rsidTr="00FD4B59">
        <w:tc>
          <w:tcPr>
            <w:tcW w:w="2363" w:type="dxa"/>
            <w:shd w:val="clear" w:color="auto" w:fill="D9D9D9"/>
          </w:tcPr>
          <w:p w:rsidR="00FD4B59" w:rsidRPr="0052058A" w:rsidRDefault="00FD4B59" w:rsidP="002478F5">
            <w:pPr>
              <w:snapToGrid w:val="0"/>
              <w:spacing w:before="120" w:after="120"/>
              <w:rPr>
                <w:rFonts w:ascii="Calibri Light" w:hAnsi="Calibri Light"/>
                <w:b/>
              </w:rPr>
            </w:pPr>
            <w:r w:rsidRPr="0052058A">
              <w:rPr>
                <w:rFonts w:ascii="Calibri Light" w:hAnsi="Calibri Light"/>
                <w:b/>
              </w:rPr>
              <w:t>Name</w:t>
            </w:r>
          </w:p>
        </w:tc>
        <w:tc>
          <w:tcPr>
            <w:tcW w:w="2250" w:type="dxa"/>
            <w:shd w:val="clear" w:color="auto" w:fill="D9D9D9"/>
          </w:tcPr>
          <w:p w:rsidR="00FD4B59" w:rsidRPr="0052058A" w:rsidRDefault="00FD4B59" w:rsidP="002478F5">
            <w:pPr>
              <w:snapToGrid w:val="0"/>
              <w:spacing w:before="120" w:after="120"/>
              <w:rPr>
                <w:rFonts w:ascii="Calibri Light" w:hAnsi="Calibri Light"/>
                <w:b/>
              </w:rPr>
            </w:pPr>
            <w:r w:rsidRPr="0052058A">
              <w:rPr>
                <w:rFonts w:ascii="Calibri Light" w:hAnsi="Calibri Light"/>
                <w:b/>
              </w:rPr>
              <w:t>Date</w:t>
            </w:r>
          </w:p>
        </w:tc>
        <w:tc>
          <w:tcPr>
            <w:tcW w:w="2880" w:type="dxa"/>
            <w:shd w:val="clear" w:color="auto" w:fill="D9D9D9"/>
          </w:tcPr>
          <w:p w:rsidR="00FD4B59" w:rsidRPr="0052058A" w:rsidRDefault="00FD4B59" w:rsidP="002478F5">
            <w:pPr>
              <w:snapToGrid w:val="0"/>
              <w:spacing w:before="120" w:after="120"/>
              <w:rPr>
                <w:rFonts w:ascii="Calibri Light" w:hAnsi="Calibri Light"/>
                <w:b/>
              </w:rPr>
            </w:pPr>
            <w:r w:rsidRPr="0052058A">
              <w:rPr>
                <w:rFonts w:ascii="Calibri Light" w:hAnsi="Calibri Light"/>
                <w:b/>
              </w:rPr>
              <w:t>Reason For Changes</w:t>
            </w:r>
          </w:p>
        </w:tc>
        <w:tc>
          <w:tcPr>
            <w:tcW w:w="1890" w:type="dxa"/>
            <w:shd w:val="clear" w:color="auto" w:fill="D9D9D9"/>
          </w:tcPr>
          <w:p w:rsidR="00FD4B59" w:rsidRPr="0052058A" w:rsidRDefault="00FD4B59" w:rsidP="002478F5">
            <w:pPr>
              <w:snapToGrid w:val="0"/>
              <w:spacing w:before="120" w:after="120"/>
              <w:rPr>
                <w:rFonts w:ascii="Calibri Light" w:hAnsi="Calibri Light"/>
                <w:b/>
              </w:rPr>
            </w:pPr>
            <w:r w:rsidRPr="0052058A">
              <w:rPr>
                <w:rFonts w:ascii="Calibri Light" w:hAnsi="Calibri Light"/>
                <w:b/>
              </w:rPr>
              <w:t>Version</w:t>
            </w:r>
          </w:p>
        </w:tc>
      </w:tr>
      <w:tr w:rsidR="00FD4B59" w:rsidRPr="0052058A" w:rsidTr="00FD4B59">
        <w:tc>
          <w:tcPr>
            <w:tcW w:w="2363" w:type="dxa"/>
          </w:tcPr>
          <w:p w:rsidR="00FD4B59" w:rsidRPr="00381C74" w:rsidRDefault="00FD4B59" w:rsidP="002478F5">
            <w:pPr>
              <w:snapToGrid w:val="0"/>
              <w:spacing w:before="120" w:after="120"/>
              <w:rPr>
                <w:rFonts w:ascii="Calibri Light" w:hAnsi="Calibri Light"/>
                <w:sz w:val="20"/>
              </w:rPr>
            </w:pPr>
            <w:r>
              <w:rPr>
                <w:rFonts w:ascii="Calibri Light" w:hAnsi="Calibri Light"/>
                <w:sz w:val="20"/>
              </w:rPr>
              <w:t>Pakistan Field Office</w:t>
            </w:r>
          </w:p>
        </w:tc>
        <w:tc>
          <w:tcPr>
            <w:tcW w:w="2250" w:type="dxa"/>
          </w:tcPr>
          <w:p w:rsidR="00FD4B59" w:rsidRPr="00381C74" w:rsidRDefault="00E53C3B" w:rsidP="002478F5">
            <w:pPr>
              <w:snapToGrid w:val="0"/>
              <w:spacing w:before="120" w:after="120"/>
              <w:rPr>
                <w:rFonts w:ascii="Calibri Light" w:hAnsi="Calibri Light"/>
                <w:sz w:val="20"/>
              </w:rPr>
            </w:pPr>
            <w:r>
              <w:rPr>
                <w:rFonts w:ascii="Calibri Light" w:hAnsi="Calibri Light"/>
                <w:sz w:val="20"/>
              </w:rPr>
              <w:t>1</w:t>
            </w:r>
            <w:r w:rsidR="00FD4B59">
              <w:rPr>
                <w:rFonts w:ascii="Calibri Light" w:hAnsi="Calibri Light"/>
                <w:sz w:val="20"/>
              </w:rPr>
              <w:t>7</w:t>
            </w:r>
            <w:r w:rsidR="00FD4B59" w:rsidRPr="00381C74">
              <w:rPr>
                <w:rFonts w:ascii="Calibri Light" w:hAnsi="Calibri Light"/>
                <w:sz w:val="20"/>
              </w:rPr>
              <w:t xml:space="preserve"> Aug 2013</w:t>
            </w:r>
          </w:p>
        </w:tc>
        <w:tc>
          <w:tcPr>
            <w:tcW w:w="2880" w:type="dxa"/>
          </w:tcPr>
          <w:p w:rsidR="00FD4B59" w:rsidRPr="00381C74" w:rsidRDefault="00FD4B59" w:rsidP="002478F5">
            <w:pPr>
              <w:snapToGrid w:val="0"/>
              <w:spacing w:before="120" w:after="120"/>
              <w:rPr>
                <w:rFonts w:ascii="Calibri Light" w:hAnsi="Calibri Light"/>
                <w:sz w:val="20"/>
              </w:rPr>
            </w:pPr>
            <w:r>
              <w:rPr>
                <w:rFonts w:ascii="Calibri Light" w:hAnsi="Calibri Light"/>
                <w:sz w:val="20"/>
              </w:rPr>
              <w:t>First Draft</w:t>
            </w:r>
          </w:p>
        </w:tc>
        <w:tc>
          <w:tcPr>
            <w:tcW w:w="1890" w:type="dxa"/>
          </w:tcPr>
          <w:p w:rsidR="00FD4B59" w:rsidRPr="00381C74" w:rsidRDefault="00FD4B59" w:rsidP="002478F5">
            <w:pPr>
              <w:snapToGrid w:val="0"/>
              <w:spacing w:before="120" w:after="120"/>
              <w:rPr>
                <w:rFonts w:ascii="Calibri Light" w:hAnsi="Calibri Light"/>
                <w:sz w:val="20"/>
              </w:rPr>
            </w:pPr>
            <w:r w:rsidRPr="00381C74">
              <w:rPr>
                <w:rFonts w:ascii="Calibri Light" w:hAnsi="Calibri Light"/>
                <w:sz w:val="20"/>
              </w:rPr>
              <w:t>1.0</w:t>
            </w:r>
          </w:p>
        </w:tc>
      </w:tr>
      <w:tr w:rsidR="00FD4B59" w:rsidRPr="0052058A" w:rsidTr="00FD4B59">
        <w:tc>
          <w:tcPr>
            <w:tcW w:w="2363" w:type="dxa"/>
          </w:tcPr>
          <w:p w:rsidR="00FD4B59" w:rsidRPr="00381C74" w:rsidRDefault="00FD4B59" w:rsidP="002478F5">
            <w:pPr>
              <w:snapToGrid w:val="0"/>
              <w:spacing w:before="120" w:after="120"/>
              <w:rPr>
                <w:rFonts w:ascii="Calibri Light" w:hAnsi="Calibri Light"/>
                <w:sz w:val="20"/>
              </w:rPr>
            </w:pPr>
            <w:r>
              <w:rPr>
                <w:rFonts w:ascii="Calibri Light" w:hAnsi="Calibri Light"/>
                <w:sz w:val="20"/>
              </w:rPr>
              <w:t>Pakistan Field Office</w:t>
            </w:r>
          </w:p>
        </w:tc>
        <w:tc>
          <w:tcPr>
            <w:tcW w:w="2250" w:type="dxa"/>
          </w:tcPr>
          <w:p w:rsidR="00FD4B59" w:rsidRPr="00381C74" w:rsidRDefault="00FD4B59" w:rsidP="002478F5">
            <w:pPr>
              <w:snapToGrid w:val="0"/>
              <w:spacing w:before="120" w:after="120"/>
              <w:rPr>
                <w:rFonts w:ascii="Calibri Light" w:hAnsi="Calibri Light"/>
                <w:sz w:val="20"/>
              </w:rPr>
            </w:pPr>
            <w:r>
              <w:rPr>
                <w:rFonts w:ascii="Calibri Light" w:hAnsi="Calibri Light"/>
                <w:sz w:val="20"/>
              </w:rPr>
              <w:t>14 Sep</w:t>
            </w:r>
            <w:r w:rsidRPr="00381C74">
              <w:rPr>
                <w:rFonts w:ascii="Calibri Light" w:hAnsi="Calibri Light"/>
                <w:sz w:val="20"/>
              </w:rPr>
              <w:t xml:space="preserve"> 2013</w:t>
            </w:r>
          </w:p>
        </w:tc>
        <w:tc>
          <w:tcPr>
            <w:tcW w:w="2880" w:type="dxa"/>
          </w:tcPr>
          <w:p w:rsidR="00FD4B59" w:rsidRPr="00381C74" w:rsidRDefault="00FD4B59" w:rsidP="002478F5">
            <w:pPr>
              <w:snapToGrid w:val="0"/>
              <w:spacing w:before="120" w:after="120"/>
              <w:rPr>
                <w:rFonts w:ascii="Calibri Light" w:hAnsi="Calibri Light"/>
                <w:sz w:val="20"/>
              </w:rPr>
            </w:pPr>
            <w:r>
              <w:rPr>
                <w:rFonts w:ascii="Calibri Light" w:hAnsi="Calibri Light"/>
                <w:sz w:val="20"/>
              </w:rPr>
              <w:t>Updated Draft</w:t>
            </w:r>
          </w:p>
        </w:tc>
        <w:tc>
          <w:tcPr>
            <w:tcW w:w="1890" w:type="dxa"/>
          </w:tcPr>
          <w:p w:rsidR="00FD4B59" w:rsidRPr="00381C74" w:rsidRDefault="00FD4B59" w:rsidP="002478F5">
            <w:pPr>
              <w:snapToGrid w:val="0"/>
              <w:spacing w:before="120" w:after="120"/>
              <w:rPr>
                <w:rFonts w:ascii="Calibri Light" w:hAnsi="Calibri Light"/>
                <w:sz w:val="20"/>
              </w:rPr>
            </w:pPr>
            <w:r w:rsidRPr="00381C74">
              <w:rPr>
                <w:rFonts w:ascii="Calibri Light" w:hAnsi="Calibri Light"/>
                <w:sz w:val="20"/>
              </w:rPr>
              <w:t>1.</w:t>
            </w:r>
            <w:r>
              <w:rPr>
                <w:rFonts w:ascii="Calibri Light" w:hAnsi="Calibri Light"/>
                <w:sz w:val="20"/>
              </w:rPr>
              <w:t>1</w:t>
            </w:r>
          </w:p>
        </w:tc>
      </w:tr>
      <w:tr w:rsidR="00FD4B59" w:rsidRPr="0052058A" w:rsidTr="00FD4B59">
        <w:tc>
          <w:tcPr>
            <w:tcW w:w="2363" w:type="dxa"/>
          </w:tcPr>
          <w:p w:rsidR="00FD4B59" w:rsidRPr="00381C74" w:rsidRDefault="00FD4B59" w:rsidP="002478F5">
            <w:pPr>
              <w:snapToGrid w:val="0"/>
              <w:spacing w:before="120" w:after="120"/>
              <w:rPr>
                <w:rFonts w:ascii="Calibri Light" w:hAnsi="Calibri Light"/>
                <w:sz w:val="20"/>
              </w:rPr>
            </w:pPr>
            <w:r>
              <w:rPr>
                <w:rFonts w:ascii="Calibri Light" w:hAnsi="Calibri Light"/>
                <w:sz w:val="20"/>
              </w:rPr>
              <w:t>Pakistan Field Office</w:t>
            </w:r>
          </w:p>
        </w:tc>
        <w:tc>
          <w:tcPr>
            <w:tcW w:w="2250" w:type="dxa"/>
          </w:tcPr>
          <w:p w:rsidR="00FD4B59" w:rsidRPr="00381C74" w:rsidRDefault="00FD4B59" w:rsidP="002478F5">
            <w:pPr>
              <w:snapToGrid w:val="0"/>
              <w:spacing w:before="120" w:after="120"/>
              <w:rPr>
                <w:rFonts w:ascii="Calibri Light" w:hAnsi="Calibri Light"/>
                <w:sz w:val="20"/>
              </w:rPr>
            </w:pPr>
            <w:r>
              <w:rPr>
                <w:rFonts w:ascii="Calibri Light" w:hAnsi="Calibri Light"/>
                <w:sz w:val="20"/>
              </w:rPr>
              <w:t>3 Oct</w:t>
            </w:r>
            <w:r w:rsidRPr="00381C74">
              <w:rPr>
                <w:rFonts w:ascii="Calibri Light" w:hAnsi="Calibri Light"/>
                <w:sz w:val="20"/>
              </w:rPr>
              <w:t xml:space="preserve"> 2013</w:t>
            </w:r>
          </w:p>
        </w:tc>
        <w:tc>
          <w:tcPr>
            <w:tcW w:w="2880" w:type="dxa"/>
          </w:tcPr>
          <w:p w:rsidR="00FD4B59" w:rsidRPr="00381C74" w:rsidRDefault="00FD4B59" w:rsidP="002478F5">
            <w:pPr>
              <w:snapToGrid w:val="0"/>
              <w:spacing w:before="120" w:after="120"/>
              <w:rPr>
                <w:rFonts w:ascii="Calibri Light" w:hAnsi="Calibri Light"/>
                <w:sz w:val="20"/>
              </w:rPr>
            </w:pPr>
            <w:r>
              <w:rPr>
                <w:rFonts w:ascii="Calibri Light" w:hAnsi="Calibri Light"/>
                <w:sz w:val="20"/>
              </w:rPr>
              <w:t>Updated Draft</w:t>
            </w:r>
          </w:p>
        </w:tc>
        <w:tc>
          <w:tcPr>
            <w:tcW w:w="1890" w:type="dxa"/>
          </w:tcPr>
          <w:p w:rsidR="00FD4B59" w:rsidRPr="00381C74" w:rsidRDefault="00FD4B59" w:rsidP="002478F5">
            <w:pPr>
              <w:snapToGrid w:val="0"/>
              <w:spacing w:before="120" w:after="120"/>
              <w:rPr>
                <w:rFonts w:ascii="Calibri Light" w:hAnsi="Calibri Light"/>
                <w:sz w:val="20"/>
              </w:rPr>
            </w:pPr>
            <w:r w:rsidRPr="00381C74">
              <w:rPr>
                <w:rFonts w:ascii="Calibri Light" w:hAnsi="Calibri Light"/>
                <w:sz w:val="20"/>
              </w:rPr>
              <w:t>1.</w:t>
            </w:r>
            <w:r>
              <w:rPr>
                <w:rFonts w:ascii="Calibri Light" w:hAnsi="Calibri Light"/>
                <w:sz w:val="20"/>
              </w:rPr>
              <w:t>2</w:t>
            </w:r>
          </w:p>
        </w:tc>
      </w:tr>
      <w:tr w:rsidR="00FD4B59" w:rsidRPr="0052058A" w:rsidTr="00FD4B59">
        <w:tc>
          <w:tcPr>
            <w:tcW w:w="2363" w:type="dxa"/>
          </w:tcPr>
          <w:p w:rsidR="00FD4B59" w:rsidRPr="00381C74" w:rsidRDefault="00EB486A" w:rsidP="002478F5">
            <w:pPr>
              <w:snapToGrid w:val="0"/>
              <w:spacing w:before="120" w:after="120"/>
              <w:rPr>
                <w:rFonts w:ascii="Calibri Light" w:hAnsi="Calibri Light"/>
                <w:sz w:val="20"/>
              </w:rPr>
            </w:pPr>
            <w:r>
              <w:rPr>
                <w:rFonts w:ascii="Calibri Light" w:hAnsi="Calibri Light"/>
                <w:sz w:val="20"/>
              </w:rPr>
              <w:t>Pakistan Field Office</w:t>
            </w:r>
          </w:p>
        </w:tc>
        <w:tc>
          <w:tcPr>
            <w:tcW w:w="2250" w:type="dxa"/>
          </w:tcPr>
          <w:p w:rsidR="00FD4B59" w:rsidRPr="00381C74" w:rsidRDefault="00EB486A" w:rsidP="00EA2C8D">
            <w:pPr>
              <w:snapToGrid w:val="0"/>
              <w:spacing w:before="120" w:after="120"/>
              <w:rPr>
                <w:rFonts w:ascii="Calibri Light" w:hAnsi="Calibri Light"/>
                <w:sz w:val="20"/>
              </w:rPr>
            </w:pPr>
            <w:r>
              <w:rPr>
                <w:rFonts w:ascii="Calibri Light" w:hAnsi="Calibri Light"/>
                <w:sz w:val="20"/>
              </w:rPr>
              <w:t xml:space="preserve">24 </w:t>
            </w:r>
            <w:r w:rsidR="00EA2C8D">
              <w:rPr>
                <w:rFonts w:ascii="Calibri Light" w:hAnsi="Calibri Light"/>
                <w:sz w:val="20"/>
              </w:rPr>
              <w:t>Feb</w:t>
            </w:r>
            <w:r>
              <w:rPr>
                <w:rFonts w:ascii="Calibri Light" w:hAnsi="Calibri Light"/>
                <w:sz w:val="20"/>
              </w:rPr>
              <w:t xml:space="preserve"> 2014</w:t>
            </w:r>
          </w:p>
        </w:tc>
        <w:tc>
          <w:tcPr>
            <w:tcW w:w="2880" w:type="dxa"/>
          </w:tcPr>
          <w:p w:rsidR="00FD4B59" w:rsidRPr="00381C74" w:rsidRDefault="00EB486A" w:rsidP="002478F5">
            <w:pPr>
              <w:snapToGrid w:val="0"/>
              <w:spacing w:before="120" w:after="120"/>
              <w:rPr>
                <w:rFonts w:ascii="Calibri Light" w:hAnsi="Calibri Light"/>
                <w:sz w:val="20"/>
              </w:rPr>
            </w:pPr>
            <w:r>
              <w:rPr>
                <w:rFonts w:ascii="Calibri Light" w:hAnsi="Calibri Light"/>
                <w:sz w:val="20"/>
              </w:rPr>
              <w:t>Finalized</w:t>
            </w:r>
            <w:r w:rsidR="00EA2C8D">
              <w:rPr>
                <w:rFonts w:ascii="Calibri Light" w:hAnsi="Calibri Light"/>
                <w:sz w:val="20"/>
              </w:rPr>
              <w:t xml:space="preserve"> Technical</w:t>
            </w:r>
            <w:r>
              <w:rPr>
                <w:rFonts w:ascii="Calibri Light" w:hAnsi="Calibri Light"/>
                <w:sz w:val="20"/>
              </w:rPr>
              <w:t xml:space="preserve"> Doc</w:t>
            </w:r>
          </w:p>
        </w:tc>
        <w:tc>
          <w:tcPr>
            <w:tcW w:w="1890" w:type="dxa"/>
          </w:tcPr>
          <w:p w:rsidR="00FD4B59" w:rsidRPr="00381C74" w:rsidRDefault="00EB486A" w:rsidP="002478F5">
            <w:pPr>
              <w:snapToGrid w:val="0"/>
              <w:spacing w:before="120" w:after="120"/>
              <w:rPr>
                <w:rFonts w:ascii="Calibri Light" w:hAnsi="Calibri Light"/>
                <w:sz w:val="20"/>
              </w:rPr>
            </w:pPr>
            <w:r>
              <w:rPr>
                <w:rFonts w:ascii="Calibri Light" w:hAnsi="Calibri Light"/>
                <w:sz w:val="20"/>
              </w:rPr>
              <w:t>2.0</w:t>
            </w:r>
          </w:p>
        </w:tc>
      </w:tr>
    </w:tbl>
    <w:p w:rsidR="006C6751" w:rsidRDefault="00FD4B59">
      <w:pPr>
        <w:suppressAutoHyphens w:val="0"/>
        <w:spacing w:line="240" w:lineRule="auto"/>
        <w:rPr>
          <w:rFonts w:ascii="Calibri Light" w:hAnsi="Calibri Light"/>
        </w:rPr>
      </w:pPr>
      <w:r>
        <w:rPr>
          <w:rFonts w:ascii="Calibri Light" w:hAnsi="Calibri Light"/>
        </w:rPr>
        <w:br w:type="page"/>
      </w:r>
    </w:p>
    <w:p w:rsidR="002B61CF" w:rsidRPr="006C6751" w:rsidRDefault="006C6751" w:rsidP="002C7634">
      <w:pPr>
        <w:pStyle w:val="TOCEntry"/>
        <w:spacing w:before="480" w:after="480" w:line="360" w:lineRule="auto"/>
        <w:jc w:val="both"/>
        <w:rPr>
          <w:rFonts w:ascii="Calibri Light" w:hAnsi="Calibri Light"/>
          <w:color w:val="000000"/>
        </w:rPr>
      </w:pPr>
      <w:r>
        <w:rPr>
          <w:rFonts w:ascii="Calibri Light" w:hAnsi="Calibri Light"/>
        </w:rPr>
        <w:lastRenderedPageBreak/>
        <w:br w:type="page"/>
      </w:r>
      <w:r w:rsidR="00C978C6" w:rsidRPr="00952725">
        <w:rPr>
          <w:rFonts w:ascii="Arial Rounded MT Bold" w:hAnsi="Arial Rounded MT Bold"/>
          <w:color w:val="000000"/>
        </w:rPr>
        <w:lastRenderedPageBreak/>
        <w:t>Table of Contents</w:t>
      </w:r>
    </w:p>
    <w:p w:rsidR="00EA2C8D" w:rsidRDefault="00EC4F52" w:rsidP="00EA2C8D">
      <w:pPr>
        <w:pStyle w:val="TOC1"/>
        <w:spacing w:before="120" w:after="120" w:line="240" w:lineRule="auto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US"/>
        </w:rPr>
      </w:pP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TOC \o "1-3" </w:instrText>
      </w:r>
      <w:r>
        <w:rPr>
          <w:sz w:val="22"/>
          <w:szCs w:val="22"/>
        </w:rPr>
        <w:fldChar w:fldCharType="separate"/>
      </w:r>
      <w:r w:rsidR="00EA2C8D">
        <w:rPr>
          <w:noProof/>
        </w:rPr>
        <w:t>Acronyms</w:t>
      </w:r>
      <w:r w:rsidR="00EA2C8D">
        <w:rPr>
          <w:noProof/>
        </w:rPr>
        <w:tab/>
      </w:r>
      <w:r w:rsidR="00EA2C8D">
        <w:rPr>
          <w:noProof/>
        </w:rPr>
        <w:fldChar w:fldCharType="begin"/>
      </w:r>
      <w:r w:rsidR="00EA2C8D">
        <w:rPr>
          <w:noProof/>
        </w:rPr>
        <w:instrText xml:space="preserve"> PAGEREF _Toc381025704 \h </w:instrText>
      </w:r>
      <w:r w:rsidR="00EA2C8D">
        <w:rPr>
          <w:noProof/>
        </w:rPr>
      </w:r>
      <w:r w:rsidR="00EA2C8D">
        <w:rPr>
          <w:noProof/>
        </w:rPr>
        <w:fldChar w:fldCharType="separate"/>
      </w:r>
      <w:r w:rsidR="00EA2C8D">
        <w:rPr>
          <w:noProof/>
        </w:rPr>
        <w:t>9</w:t>
      </w:r>
      <w:r w:rsidR="00EA2C8D">
        <w:rPr>
          <w:noProof/>
        </w:rPr>
        <w:fldChar w:fldCharType="end"/>
      </w:r>
    </w:p>
    <w:p w:rsidR="00EA2C8D" w:rsidRDefault="00EA2C8D" w:rsidP="00EA2C8D">
      <w:pPr>
        <w:pStyle w:val="TOC1"/>
        <w:spacing w:before="120" w:after="120" w:line="240" w:lineRule="auto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US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US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A2C8D" w:rsidRDefault="00EA2C8D" w:rsidP="00EA2C8D">
      <w:pPr>
        <w:pStyle w:val="TOC2"/>
        <w:tabs>
          <w:tab w:val="left" w:pos="960"/>
        </w:tabs>
        <w:spacing w:before="120" w:after="120" w:line="240" w:lineRule="auto"/>
        <w:ind w:left="360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A2C8D" w:rsidRDefault="00EA2C8D" w:rsidP="00EA2C8D">
      <w:pPr>
        <w:pStyle w:val="TOC2"/>
        <w:tabs>
          <w:tab w:val="left" w:pos="960"/>
        </w:tabs>
        <w:spacing w:before="120" w:after="120" w:line="240" w:lineRule="auto"/>
        <w:ind w:left="360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>
        <w:rPr>
          <w:noProof/>
        </w:rPr>
        <w:t>Document Conventions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EA2C8D" w:rsidRDefault="00EA2C8D" w:rsidP="00EA2C8D">
      <w:pPr>
        <w:pStyle w:val="TOC2"/>
        <w:tabs>
          <w:tab w:val="left" w:pos="960"/>
        </w:tabs>
        <w:spacing w:before="120" w:after="120" w:line="240" w:lineRule="auto"/>
        <w:ind w:left="360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>
        <w:rPr>
          <w:noProof/>
        </w:rPr>
        <w:t>Intended Audience and Reading Suggestions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EA2C8D" w:rsidRDefault="00EA2C8D" w:rsidP="00EA2C8D">
      <w:pPr>
        <w:pStyle w:val="TOC2"/>
        <w:tabs>
          <w:tab w:val="left" w:pos="960"/>
        </w:tabs>
        <w:spacing w:before="120" w:after="120" w:line="240" w:lineRule="auto"/>
        <w:ind w:left="360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>
        <w:rPr>
          <w:noProof/>
        </w:rPr>
        <w:t>Product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EA2C8D" w:rsidRDefault="00EA2C8D" w:rsidP="00EA2C8D">
      <w:pPr>
        <w:pStyle w:val="TOC1"/>
        <w:spacing w:before="120" w:after="120" w:line="240" w:lineRule="auto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US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US"/>
        </w:rPr>
        <w:tab/>
      </w:r>
      <w:r>
        <w:rPr>
          <w:noProof/>
        </w:rPr>
        <w:t>Overall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EA2C8D" w:rsidRPr="00EA2C8D" w:rsidRDefault="00EA2C8D" w:rsidP="00EA2C8D">
      <w:pPr>
        <w:pStyle w:val="TOC2"/>
        <w:tabs>
          <w:tab w:val="left" w:pos="960"/>
        </w:tabs>
        <w:spacing w:before="120" w:after="120" w:line="240" w:lineRule="auto"/>
        <w:ind w:left="360"/>
        <w:rPr>
          <w:noProof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>
        <w:rPr>
          <w:noProof/>
        </w:rPr>
        <w:t>Stakeholders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EA2C8D" w:rsidRPr="00EA2C8D" w:rsidRDefault="00EA2C8D" w:rsidP="00EA2C8D">
      <w:pPr>
        <w:pStyle w:val="TOC2"/>
        <w:tabs>
          <w:tab w:val="left" w:pos="960"/>
        </w:tabs>
        <w:spacing w:before="120" w:after="120" w:line="240" w:lineRule="auto"/>
        <w:ind w:left="360"/>
        <w:rPr>
          <w:noProof/>
        </w:rPr>
      </w:pPr>
      <w:r>
        <w:rPr>
          <w:noProof/>
        </w:rPr>
        <w:t>2.2</w:t>
      </w:r>
      <w:r w:rsidRPr="00EA2C8D">
        <w:rPr>
          <w:noProof/>
        </w:rPr>
        <w:tab/>
      </w:r>
      <w:r>
        <w:rPr>
          <w:noProof/>
        </w:rPr>
        <w:t>User Types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EA2C8D" w:rsidRPr="00EA2C8D" w:rsidRDefault="00EA2C8D" w:rsidP="00EA2C8D">
      <w:pPr>
        <w:pStyle w:val="TOC2"/>
        <w:tabs>
          <w:tab w:val="left" w:pos="960"/>
        </w:tabs>
        <w:spacing w:before="120" w:after="120" w:line="240" w:lineRule="auto"/>
        <w:ind w:left="360"/>
        <w:rPr>
          <w:noProof/>
        </w:rPr>
      </w:pPr>
      <w:r>
        <w:rPr>
          <w:noProof/>
        </w:rPr>
        <w:t>2.3</w:t>
      </w:r>
      <w:r w:rsidRPr="00EA2C8D">
        <w:rPr>
          <w:noProof/>
        </w:rPr>
        <w:tab/>
      </w:r>
      <w:r>
        <w:rPr>
          <w:noProof/>
        </w:rPr>
        <w:t>Project Documentation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EA2C8D" w:rsidRDefault="00EA2C8D" w:rsidP="00EA2C8D">
      <w:pPr>
        <w:pStyle w:val="TOC2"/>
        <w:tabs>
          <w:tab w:val="left" w:pos="960"/>
        </w:tabs>
        <w:spacing w:before="120" w:after="120" w:line="240" w:lineRule="auto"/>
        <w:ind w:left="360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>
        <w:rPr>
          <w:noProof/>
        </w:rPr>
        <w:t>2.4</w:t>
      </w:r>
      <w:r w:rsidRPr="00EA2C8D">
        <w:rPr>
          <w:noProof/>
        </w:rPr>
        <w:tab/>
      </w:r>
      <w:r>
        <w:rPr>
          <w:noProof/>
        </w:rPr>
        <w:t>Assumptions and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EA2C8D" w:rsidRDefault="00EA2C8D" w:rsidP="00EA2C8D">
      <w:pPr>
        <w:pStyle w:val="TOC1"/>
        <w:spacing w:before="120" w:after="120" w:line="240" w:lineRule="auto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US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US"/>
        </w:rPr>
        <w:tab/>
      </w:r>
      <w:r>
        <w:rPr>
          <w:noProof/>
        </w:rPr>
        <w:t>External Interface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EA2C8D" w:rsidRPr="00EA2C8D" w:rsidRDefault="00EA2C8D" w:rsidP="00EA2C8D">
      <w:pPr>
        <w:pStyle w:val="TOC2"/>
        <w:tabs>
          <w:tab w:val="left" w:pos="960"/>
        </w:tabs>
        <w:spacing w:before="120" w:after="120" w:line="240" w:lineRule="auto"/>
        <w:ind w:left="360"/>
        <w:rPr>
          <w:noProof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>
        <w:rPr>
          <w:noProof/>
        </w:rPr>
        <w:t>User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EA2C8D" w:rsidRPr="00EA2C8D" w:rsidRDefault="00EA2C8D" w:rsidP="00EA2C8D">
      <w:pPr>
        <w:pStyle w:val="TOC2"/>
        <w:tabs>
          <w:tab w:val="left" w:pos="960"/>
        </w:tabs>
        <w:spacing w:before="120" w:after="120" w:line="240" w:lineRule="auto"/>
        <w:ind w:left="360"/>
        <w:rPr>
          <w:noProof/>
        </w:rPr>
      </w:pPr>
      <w:r>
        <w:rPr>
          <w:noProof/>
        </w:rPr>
        <w:t>3.2</w:t>
      </w:r>
      <w:r w:rsidRPr="00EA2C8D">
        <w:rPr>
          <w:noProof/>
        </w:rPr>
        <w:tab/>
      </w:r>
      <w:r>
        <w:rPr>
          <w:noProof/>
        </w:rPr>
        <w:t>Hardware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EA2C8D" w:rsidRPr="00EA2C8D" w:rsidRDefault="00EA2C8D" w:rsidP="00EA2C8D">
      <w:pPr>
        <w:pStyle w:val="TOC2"/>
        <w:tabs>
          <w:tab w:val="left" w:pos="960"/>
        </w:tabs>
        <w:spacing w:before="120" w:after="120" w:line="240" w:lineRule="auto"/>
        <w:ind w:left="360"/>
        <w:rPr>
          <w:noProof/>
        </w:rPr>
      </w:pPr>
      <w:r>
        <w:rPr>
          <w:noProof/>
        </w:rPr>
        <w:t>3.3</w:t>
      </w:r>
      <w:r w:rsidRPr="00EA2C8D">
        <w:rPr>
          <w:noProof/>
        </w:rPr>
        <w:tab/>
      </w:r>
      <w:r>
        <w:rPr>
          <w:noProof/>
        </w:rPr>
        <w:t>Software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EA2C8D" w:rsidRDefault="00EA2C8D" w:rsidP="00EA2C8D">
      <w:pPr>
        <w:pStyle w:val="TOC2"/>
        <w:tabs>
          <w:tab w:val="left" w:pos="960"/>
        </w:tabs>
        <w:spacing w:before="120" w:after="120" w:line="240" w:lineRule="auto"/>
        <w:ind w:left="360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>
        <w:rPr>
          <w:noProof/>
        </w:rPr>
        <w:t>3.4</w:t>
      </w:r>
      <w:r w:rsidRPr="00EA2C8D">
        <w:rPr>
          <w:noProof/>
        </w:rPr>
        <w:tab/>
      </w:r>
      <w:r>
        <w:rPr>
          <w:noProof/>
        </w:rPr>
        <w:t>Communications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EA2C8D" w:rsidRDefault="00EA2C8D" w:rsidP="00EA2C8D">
      <w:pPr>
        <w:pStyle w:val="TOC1"/>
        <w:spacing w:before="120" w:after="120" w:line="240" w:lineRule="auto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US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US"/>
        </w:rPr>
        <w:tab/>
      </w:r>
      <w:r>
        <w:rPr>
          <w:noProof/>
        </w:rPr>
        <w:t>Functional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EA2C8D" w:rsidRPr="00EA2C8D" w:rsidRDefault="00EA2C8D" w:rsidP="00EA2C8D">
      <w:pPr>
        <w:pStyle w:val="TOC2"/>
        <w:tabs>
          <w:tab w:val="left" w:pos="960"/>
        </w:tabs>
        <w:spacing w:before="120" w:after="120" w:line="240" w:lineRule="auto"/>
        <w:ind w:left="360"/>
        <w:rPr>
          <w:noProof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>
        <w:rPr>
          <w:noProof/>
        </w:rPr>
        <w:t>Introductory remarks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EA2C8D" w:rsidRDefault="00EA2C8D" w:rsidP="00EA2C8D">
      <w:pPr>
        <w:pStyle w:val="TOC2"/>
        <w:tabs>
          <w:tab w:val="left" w:pos="960"/>
        </w:tabs>
        <w:spacing w:before="120" w:after="120" w:line="240" w:lineRule="auto"/>
        <w:ind w:left="360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>
        <w:rPr>
          <w:noProof/>
        </w:rPr>
        <w:t>4.2</w:t>
      </w:r>
      <w:r w:rsidRPr="00EA2C8D">
        <w:rPr>
          <w:noProof/>
        </w:rPr>
        <w:tab/>
      </w:r>
      <w:r>
        <w:rPr>
          <w:noProof/>
        </w:rPr>
        <w:t>Secure data entry and role based access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EA2C8D" w:rsidRDefault="00EA2C8D" w:rsidP="00EA2C8D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 </w:t>
      </w:r>
      <w:r>
        <w:rPr>
          <w:noProof/>
        </w:rPr>
        <w:t>Forg</w: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>ot Password</w: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_Toc381025723 \h </w:instrTex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>18</w: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EA2C8D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>4.2.2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>Welcome User / Home Page</w: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_Toc381025724 \h </w:instrTex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>19</w: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EA2C8D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>4.2.3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>Change Password</w: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_Toc381025725 \h </w:instrTex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>19</w: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EA2C8D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>4.2.4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>Logoff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EA2C8D" w:rsidRDefault="00EA2C8D" w:rsidP="00EA2C8D">
      <w:pPr>
        <w:pStyle w:val="TOC2"/>
        <w:tabs>
          <w:tab w:val="left" w:pos="960"/>
        </w:tabs>
        <w:spacing w:before="120" w:after="120" w:line="240" w:lineRule="auto"/>
        <w:ind w:left="360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>
        <w:rPr>
          <w:noProof/>
        </w:rPr>
        <w:t>LMIS Guest and Stakeholder Specific User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EA2C8D" w:rsidRPr="00EA2C8D" w:rsidRDefault="00EA2C8D" w:rsidP="00EA2C8D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>
        <w:rPr>
          <w:noProof/>
        </w:rPr>
        <w:t xml:space="preserve">4.3.1    </w: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>Geographical summary of logistics indicators</w: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_Toc381025728 \h </w:instrTex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>21</w: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EA2C8D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>4.3.2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>National Summery by Stakeholders</w: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_Toc381025729 \h </w:instrTex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>22</w: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EA2C8D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>4.3.3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>Identify Stock Imbalances</w: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_Toc381025730 \h </w:instrTex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>22</w: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EA2C8D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>4.3.4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>Non Reporting warehouse/sto</w:t>
      </w:r>
      <w:r>
        <w:rPr>
          <w:noProof/>
        </w:rPr>
        <w:t>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EA2C8D" w:rsidRDefault="00EA2C8D" w:rsidP="00EA2C8D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>4.3.5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Stock availability status of different layers of geographical Warehouses and 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br/>
      </w:r>
      <w:r w:rsidRPr="00EA2C8D">
        <w:rPr>
          <w:rFonts w:asciiTheme="minorHAnsi" w:eastAsiaTheme="minorEastAsia" w:hAnsiTheme="minorHAnsi" w:cstheme="minorBidi"/>
          <w:noProof/>
          <w:szCs w:val="22"/>
          <w:lang w:eastAsia="en-US"/>
        </w:rPr>
        <w:t>stores by product and stakeholders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>
        <w:rPr>
          <w:noProof/>
        </w:rPr>
        <w:lastRenderedPageBreak/>
        <w:t>4.3.6</w:t>
      </w:r>
      <w:r w:rsidR="004439B0">
        <w:rPr>
          <w:noProof/>
        </w:rPr>
        <w:t xml:space="preserve">    </w:t>
      </w:r>
      <w:r>
        <w:rPr>
          <w:noProof/>
        </w:rPr>
        <w:t>Yearl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y consumption and stock status of Central/Provincial warehouses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_Toc381025733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23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4.3.7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Yearly consu</w:t>
      </w:r>
      <w:r>
        <w:rPr>
          <w:noProof/>
        </w:rPr>
        <w:t>mption and Stock Status of Provinces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4.3.8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Private sector annual report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_Toc381025735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23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4.3.9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Public and private stakeholders Comparison of logistic indicators by products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_Toc381025736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24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4.3.10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Graphs for represe</w:t>
      </w:r>
      <w:r>
        <w:rPr>
          <w:noProof/>
        </w:rPr>
        <w:t>nting different logistic indicators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EA2C8D" w:rsidRDefault="00EA2C8D" w:rsidP="004439B0">
      <w:pPr>
        <w:pStyle w:val="TOC2"/>
        <w:tabs>
          <w:tab w:val="left" w:pos="960"/>
        </w:tabs>
        <w:spacing w:before="120" w:after="120" w:line="240" w:lineRule="auto"/>
        <w:ind w:left="360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>
        <w:rPr>
          <w:noProof/>
        </w:rPr>
        <w:t>Stakeholder Specific User’s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>
        <w:rPr>
          <w:noProof/>
        </w:rPr>
        <w:t>4.4.1</w:t>
      </w:r>
      <w:r w:rsidR="004439B0">
        <w:rPr>
          <w:noProof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Data entry to LMIS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_Toc381025739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25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4.4.2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Data Layers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_Toc381025740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26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4.4.3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Viewing Reported data of different months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_Toc381025741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26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4.4.4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Data can be exported to spreadsheets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_Toc381025742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26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4.4.5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Data can be i</w:t>
      </w:r>
      <w:r>
        <w:rPr>
          <w:noProof/>
        </w:rPr>
        <w:t>mported to LMIS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EA2C8D" w:rsidRDefault="00EA2C8D" w:rsidP="004439B0">
      <w:pPr>
        <w:pStyle w:val="TOC2"/>
        <w:tabs>
          <w:tab w:val="left" w:pos="960"/>
        </w:tabs>
        <w:spacing w:before="120" w:after="120" w:line="240" w:lineRule="auto"/>
        <w:ind w:left="360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>
        <w:rPr>
          <w:noProof/>
        </w:rPr>
        <w:t>LMIS Administrator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01467D">
        <w:rPr>
          <w:noProof/>
        </w:rPr>
        <w:t>4.5.1</w:t>
      </w:r>
      <w:r w:rsidR="004439B0">
        <w:rPr>
          <w:noProof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LMIS Administration should be able to manage users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_Toc381025745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27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4.5.2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LMIS Administration should be able to manage warehouses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_Toc381025746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28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4.5.3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LMIS Administration should be able to manage locations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_Toc381025747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28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4.5.4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LMIS Administration should be able to manage stakeholders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_Toc381025748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29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4.5.5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Managing Stakeholder’s Office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_Toc381025749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29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4.5.6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Managing Stakeholder’s Products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_Toc381025750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29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4.5.7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LMIS Administration should be able to manage products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_Toc381025751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30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4.5.8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LMIS Administration should be able to manage groups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_Toc381025752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30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4.5.9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Manage the Month of Stock scale data for products.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_Toc381025753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30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4.5.10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Create/Update/Delete product types for commodities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_Toc381025754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31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4.5.11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Create product categories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_Toc381025755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31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4.5.12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Create/Update/Delete project status identifiers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_Toc381025756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31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4.5.13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Approve Waiting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EA2C8D" w:rsidRPr="004439B0" w:rsidRDefault="00EA2C8D">
      <w:pPr>
        <w:pStyle w:val="TOC2"/>
        <w:tabs>
          <w:tab w:val="left" w:pos="960"/>
        </w:tabs>
        <w:rPr>
          <w:noProof/>
        </w:rPr>
      </w:pPr>
      <w:r>
        <w:rPr>
          <w:noProof/>
        </w:rPr>
        <w:t>4.6</w:t>
      </w:r>
      <w:r w:rsidRPr="004439B0">
        <w:rPr>
          <w:noProof/>
        </w:rPr>
        <w:tab/>
      </w:r>
      <w:r>
        <w:rPr>
          <w:noProof/>
        </w:rPr>
        <w:t>PC Client / offline module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EA2C8D" w:rsidRDefault="00EA2C8D" w:rsidP="004439B0">
      <w:pPr>
        <w:pStyle w:val="TOC1"/>
        <w:spacing w:before="120" w:after="120" w:line="240" w:lineRule="auto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US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US"/>
        </w:rPr>
        <w:tab/>
      </w:r>
      <w:r>
        <w:rPr>
          <w:noProof/>
        </w:rPr>
        <w:t>Use Cases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Index of Use Cases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5.1</w:t>
      </w:r>
      <w:r w:rsidRPr="004439B0">
        <w:rPr>
          <w:noProof/>
        </w:rPr>
        <w:tab/>
      </w:r>
      <w:r>
        <w:rPr>
          <w:noProof/>
        </w:rPr>
        <w:t>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5.2</w:t>
      </w:r>
      <w:r w:rsidRPr="004439B0">
        <w:rPr>
          <w:noProof/>
        </w:rPr>
        <w:tab/>
      </w:r>
      <w:r>
        <w:rPr>
          <w:noProof/>
        </w:rPr>
        <w:t>Viewing Warehouse Monthly Report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 w:rsidRPr="0001467D">
        <w:rPr>
          <w:noProof/>
        </w:rPr>
        <w:t>5.3</w:t>
      </w:r>
      <w:r w:rsidRPr="004439B0">
        <w:rPr>
          <w:noProof/>
        </w:rPr>
        <w:tab/>
      </w:r>
      <w:r w:rsidRPr="0001467D">
        <w:rPr>
          <w:noProof/>
        </w:rPr>
        <w:t>Report Monthly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 w:rsidRPr="0001467D">
        <w:rPr>
          <w:noProof/>
        </w:rPr>
        <w:t>5.4</w:t>
      </w:r>
      <w:r w:rsidRPr="004439B0">
        <w:rPr>
          <w:noProof/>
        </w:rPr>
        <w:tab/>
      </w:r>
      <w:r w:rsidRPr="0001467D">
        <w:rPr>
          <w:noProof/>
        </w:rPr>
        <w:t>Viewing of Analytical Report – National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 w:rsidRPr="0001467D">
        <w:rPr>
          <w:noProof/>
        </w:rPr>
        <w:t>5.5</w:t>
      </w:r>
      <w:r w:rsidRPr="004439B0">
        <w:rPr>
          <w:noProof/>
        </w:rPr>
        <w:tab/>
      </w:r>
      <w:r>
        <w:rPr>
          <w:noProof/>
        </w:rPr>
        <w:t>Viewing</w:t>
      </w:r>
      <w:r w:rsidRPr="0001467D">
        <w:rPr>
          <w:noProof/>
        </w:rPr>
        <w:t xml:space="preserve"> of Analytical Report – Provincial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 w:rsidRPr="0001467D">
        <w:rPr>
          <w:noProof/>
        </w:rPr>
        <w:lastRenderedPageBreak/>
        <w:t>5.6</w:t>
      </w:r>
      <w:r w:rsidRPr="004439B0">
        <w:rPr>
          <w:noProof/>
        </w:rPr>
        <w:tab/>
      </w:r>
      <w:r w:rsidRPr="0001467D">
        <w:rPr>
          <w:noProof/>
        </w:rPr>
        <w:t xml:space="preserve">Viewing of Analytical </w:t>
      </w:r>
      <w:r>
        <w:rPr>
          <w:noProof/>
        </w:rPr>
        <w:t>Report</w:t>
      </w:r>
      <w:r w:rsidRPr="0001467D">
        <w:rPr>
          <w:noProof/>
        </w:rPr>
        <w:t xml:space="preserve"> – District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 w:rsidRPr="0001467D">
        <w:rPr>
          <w:noProof/>
        </w:rPr>
        <w:t>5.7</w:t>
      </w:r>
      <w:r w:rsidRPr="004439B0">
        <w:rPr>
          <w:noProof/>
        </w:rPr>
        <w:tab/>
      </w:r>
      <w:r w:rsidRPr="0001467D">
        <w:rPr>
          <w:noProof/>
        </w:rPr>
        <w:t xml:space="preserve">Viewing </w:t>
      </w:r>
      <w:r>
        <w:rPr>
          <w:noProof/>
        </w:rPr>
        <w:t>of</w:t>
      </w:r>
      <w:r w:rsidRPr="0001467D">
        <w:rPr>
          <w:noProof/>
        </w:rPr>
        <w:t xml:space="preserve"> Analytical Report – Stakeholder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 w:rsidRPr="0001467D">
        <w:rPr>
          <w:noProof/>
        </w:rPr>
        <w:t>5.8</w:t>
      </w:r>
      <w:r w:rsidRPr="004439B0">
        <w:rPr>
          <w:noProof/>
        </w:rPr>
        <w:tab/>
      </w:r>
      <w:r w:rsidRPr="0001467D">
        <w:rPr>
          <w:noProof/>
        </w:rPr>
        <w:t>Viewing Central/Provincial WH Report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 w:rsidRPr="0001467D">
        <w:rPr>
          <w:noProof/>
        </w:rPr>
        <w:t>5.9</w:t>
      </w:r>
      <w:r w:rsidRPr="004439B0">
        <w:rPr>
          <w:noProof/>
        </w:rPr>
        <w:tab/>
      </w:r>
      <w:r>
        <w:rPr>
          <w:noProof/>
        </w:rPr>
        <w:t>Viewing</w:t>
      </w:r>
      <w:r w:rsidRPr="0001467D">
        <w:rPr>
          <w:noProof/>
        </w:rPr>
        <w:t xml:space="preserve"> Provincial Yearly Report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 w:rsidRPr="0001467D">
        <w:rPr>
          <w:noProof/>
        </w:rPr>
        <w:t>5.10</w:t>
      </w:r>
      <w:r w:rsidRPr="004439B0">
        <w:rPr>
          <w:noProof/>
        </w:rPr>
        <w:tab/>
      </w:r>
      <w:r w:rsidRPr="0001467D">
        <w:rPr>
          <w:noProof/>
        </w:rPr>
        <w:t xml:space="preserve">Viewing Private </w:t>
      </w:r>
      <w:r>
        <w:rPr>
          <w:noProof/>
        </w:rPr>
        <w:t>Sector</w:t>
      </w:r>
      <w:r w:rsidRPr="0001467D">
        <w:rPr>
          <w:noProof/>
        </w:rPr>
        <w:t xml:space="preserve"> Yearly Report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 w:rsidRPr="0001467D">
        <w:rPr>
          <w:noProof/>
        </w:rPr>
        <w:t>5.11</w:t>
      </w:r>
      <w:r w:rsidRPr="004439B0">
        <w:rPr>
          <w:noProof/>
        </w:rPr>
        <w:tab/>
      </w:r>
      <w:r w:rsidRPr="0001467D">
        <w:rPr>
          <w:noProof/>
        </w:rPr>
        <w:t>Viewing Public-</w:t>
      </w:r>
      <w:r>
        <w:rPr>
          <w:noProof/>
        </w:rPr>
        <w:t>Private</w:t>
      </w:r>
      <w:r w:rsidRPr="0001467D">
        <w:rPr>
          <w:noProof/>
        </w:rPr>
        <w:t xml:space="preserve"> Sector Report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 w:rsidRPr="0001467D">
        <w:rPr>
          <w:noProof/>
        </w:rPr>
        <w:t>5.12</w:t>
      </w:r>
      <w:r w:rsidRPr="004439B0">
        <w:rPr>
          <w:noProof/>
        </w:rPr>
        <w:tab/>
      </w:r>
      <w:r w:rsidRPr="0001467D">
        <w:rPr>
          <w:noProof/>
        </w:rPr>
        <w:t xml:space="preserve">Viewing </w:t>
      </w:r>
      <w:r>
        <w:rPr>
          <w:noProof/>
        </w:rPr>
        <w:t>Stock</w:t>
      </w:r>
      <w:r w:rsidRPr="0001467D">
        <w:rPr>
          <w:noProof/>
        </w:rPr>
        <w:t xml:space="preserve"> Availability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 w:rsidRPr="0001467D">
        <w:rPr>
          <w:noProof/>
        </w:rPr>
        <w:t>5.13</w:t>
      </w:r>
      <w:r w:rsidRPr="004439B0">
        <w:rPr>
          <w:noProof/>
        </w:rPr>
        <w:tab/>
      </w:r>
      <w:r w:rsidRPr="0001467D">
        <w:rPr>
          <w:noProof/>
        </w:rPr>
        <w:t>Viewing Non-Reported Districts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 w:rsidRPr="0001467D">
        <w:rPr>
          <w:noProof/>
        </w:rPr>
        <w:t>5.14</w:t>
      </w:r>
      <w:r w:rsidRPr="004439B0">
        <w:rPr>
          <w:noProof/>
        </w:rPr>
        <w:tab/>
      </w:r>
      <w:r>
        <w:rPr>
          <w:noProof/>
        </w:rPr>
        <w:t>Comparison</w:t>
      </w:r>
      <w:r w:rsidRPr="0001467D">
        <w:rPr>
          <w:noProof/>
        </w:rPr>
        <w:t xml:space="preserve"> Graphs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5.15</w:t>
      </w:r>
      <w:r w:rsidRPr="004439B0">
        <w:rPr>
          <w:noProof/>
        </w:rPr>
        <w:tab/>
      </w:r>
      <w:r>
        <w:rPr>
          <w:noProof/>
        </w:rPr>
        <w:t>Simple</w:t>
      </w:r>
      <w:r w:rsidRPr="0001467D">
        <w:rPr>
          <w:noProof/>
        </w:rPr>
        <w:t xml:space="preserve"> Graphs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:rsidR="00EA2C8D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01467D">
        <w:rPr>
          <w:noProof/>
        </w:rPr>
        <w:t>5.16</w:t>
      </w:r>
      <w:r w:rsidRPr="004439B0">
        <w:rPr>
          <w:noProof/>
        </w:rPr>
        <w:tab/>
      </w:r>
      <w:r w:rsidRPr="0001467D">
        <w:rPr>
          <w:noProof/>
        </w:rPr>
        <w:t xml:space="preserve">Administrator </w:t>
      </w:r>
      <w:r>
        <w:rPr>
          <w:noProof/>
        </w:rPr>
        <w:t>Use</w:t>
      </w:r>
      <w:r w:rsidRPr="0001467D">
        <w:rPr>
          <w:noProof/>
        </w:rPr>
        <w:t xml:space="preserve"> Cases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5.16.1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Creating Users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_Toc381025777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60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5.16.2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Creating Warehouses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_Toc381025778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61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5.16.3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Creating Locations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_Toc381025779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62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5.16.4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Creating Stakeholders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_Toc381025780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63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5.16.5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Creating Stakeholders Offices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_Toc381025781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64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5.16.6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Managing Products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begin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instrText xml:space="preserve"> PAGEREF _Toc381025782 \h </w:instrTex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separate"/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65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fldChar w:fldCharType="end"/>
      </w:r>
    </w:p>
    <w:p w:rsidR="00EA2C8D" w:rsidRDefault="00EA2C8D" w:rsidP="004439B0">
      <w:pPr>
        <w:pStyle w:val="TOC3"/>
        <w:spacing w:before="120" w:after="120" w:line="240" w:lineRule="auto"/>
        <w:ind w:left="965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5.16.7</w:t>
      </w:r>
      <w:r w:rsid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 xml:space="preserve">    </w:t>
      </w:r>
      <w:r w:rsidRPr="004439B0">
        <w:rPr>
          <w:rFonts w:asciiTheme="minorHAnsi" w:eastAsiaTheme="minorEastAsia" w:hAnsiTheme="minorHAnsi" w:cstheme="minorBidi"/>
          <w:noProof/>
          <w:szCs w:val="22"/>
          <w:lang w:eastAsia="en-US"/>
        </w:rPr>
        <w:t>Managin</w:t>
      </w:r>
      <w:r>
        <w:rPr>
          <w:noProof/>
        </w:rPr>
        <w:t>g MOS Scale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1"/>
        <w:spacing w:before="120" w:after="120" w:line="240" w:lineRule="auto"/>
        <w:rPr>
          <w:noProof/>
        </w:rPr>
      </w:pPr>
      <w:r>
        <w:rPr>
          <w:noProof/>
        </w:rPr>
        <w:t>6.</w:t>
      </w:r>
      <w:r w:rsidRPr="004439B0">
        <w:rPr>
          <w:noProof/>
        </w:rPr>
        <w:tab/>
      </w:r>
      <w:r>
        <w:rPr>
          <w:noProof/>
        </w:rPr>
        <w:t>Nonfunctional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6.1</w:t>
      </w:r>
      <w:r w:rsidRPr="004439B0">
        <w:rPr>
          <w:noProof/>
        </w:rPr>
        <w:tab/>
      </w:r>
      <w:r>
        <w:rPr>
          <w:noProof/>
        </w:rPr>
        <w:t>Technical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6.2</w:t>
      </w:r>
      <w:r w:rsidRPr="004439B0">
        <w:rPr>
          <w:noProof/>
        </w:rPr>
        <w:tab/>
      </w:r>
      <w:r>
        <w:rPr>
          <w:noProof/>
        </w:rPr>
        <w:t>System Initialization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6.3</w:t>
      </w:r>
      <w:r w:rsidRPr="004439B0">
        <w:rPr>
          <w:noProof/>
        </w:rPr>
        <w:tab/>
      </w:r>
      <w:r>
        <w:rPr>
          <w:noProof/>
        </w:rPr>
        <w:t>Performance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6.4</w:t>
      </w:r>
      <w:r w:rsidRPr="004439B0">
        <w:rPr>
          <w:noProof/>
        </w:rPr>
        <w:tab/>
      </w:r>
      <w:r>
        <w:rPr>
          <w:noProof/>
        </w:rPr>
        <w:t>Security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6.5</w:t>
      </w:r>
      <w:r w:rsidRPr="004439B0">
        <w:rPr>
          <w:noProof/>
        </w:rPr>
        <w:tab/>
      </w:r>
      <w:r>
        <w:rPr>
          <w:noProof/>
        </w:rPr>
        <w:t>General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73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6.6</w:t>
      </w:r>
      <w:r w:rsidRPr="004439B0">
        <w:rPr>
          <w:noProof/>
        </w:rPr>
        <w:tab/>
      </w:r>
      <w:r>
        <w:rPr>
          <w:noProof/>
        </w:rPr>
        <w:t>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73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6.7</w:t>
      </w:r>
      <w:r w:rsidRPr="004439B0">
        <w:rPr>
          <w:noProof/>
        </w:rPr>
        <w:tab/>
      </w:r>
      <w:r>
        <w:rPr>
          <w:noProof/>
        </w:rPr>
        <w:t>Safety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6.8</w:t>
      </w:r>
      <w:r w:rsidRPr="004439B0">
        <w:rPr>
          <w:noProof/>
        </w:rPr>
        <w:tab/>
      </w:r>
      <w:r>
        <w:rPr>
          <w:noProof/>
        </w:rPr>
        <w:t>Software Quality Attributes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1"/>
        <w:spacing w:before="120" w:after="120" w:line="240" w:lineRule="auto"/>
        <w:rPr>
          <w:noProof/>
        </w:rPr>
      </w:pPr>
      <w:r>
        <w:rPr>
          <w:noProof/>
        </w:rPr>
        <w:t>7.</w:t>
      </w:r>
      <w:r w:rsidRPr="004439B0">
        <w:rPr>
          <w:noProof/>
        </w:rPr>
        <w:tab/>
      </w:r>
      <w:r>
        <w:rPr>
          <w:noProof/>
        </w:rPr>
        <w:t>High Order Concepts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137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1"/>
        <w:spacing w:before="120" w:after="120" w:line="240" w:lineRule="auto"/>
        <w:rPr>
          <w:noProof/>
        </w:rPr>
      </w:pPr>
      <w:r>
        <w:rPr>
          <w:noProof/>
        </w:rPr>
        <w:t>8.</w:t>
      </w:r>
      <w:r w:rsidRPr="004439B0">
        <w:rPr>
          <w:noProof/>
        </w:rPr>
        <w:tab/>
      </w:r>
      <w:r>
        <w:rPr>
          <w:noProof/>
        </w:rPr>
        <w:t>Data Entry Flow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139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1"/>
        <w:spacing w:before="120" w:after="120" w:line="240" w:lineRule="auto"/>
        <w:rPr>
          <w:noProof/>
        </w:rPr>
      </w:pPr>
      <w:r>
        <w:rPr>
          <w:noProof/>
        </w:rPr>
        <w:t>9.</w:t>
      </w:r>
      <w:r w:rsidRPr="004439B0">
        <w:rPr>
          <w:noProof/>
        </w:rPr>
        <w:tab/>
      </w:r>
      <w:r>
        <w:rPr>
          <w:noProof/>
        </w:rPr>
        <w:t>Logistics Indicators Calculations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141</w:t>
      </w:r>
      <w:r>
        <w:rPr>
          <w:noProof/>
        </w:rPr>
        <w:fldChar w:fldCharType="end"/>
      </w:r>
    </w:p>
    <w:p w:rsidR="004439B0" w:rsidRDefault="004439B0">
      <w:pPr>
        <w:suppressAutoHyphens w:val="0"/>
        <w:spacing w:line="240" w:lineRule="auto"/>
        <w:rPr>
          <w:rFonts w:ascii="Calibri Light" w:hAnsi="Calibri Light"/>
          <w:b/>
          <w:noProof/>
        </w:rPr>
      </w:pPr>
      <w:r>
        <w:rPr>
          <w:noProof/>
        </w:rPr>
        <w:br w:type="page"/>
      </w:r>
    </w:p>
    <w:p w:rsidR="00EA2C8D" w:rsidRPr="004439B0" w:rsidRDefault="00EA2C8D" w:rsidP="004439B0">
      <w:pPr>
        <w:pStyle w:val="TOC1"/>
        <w:spacing w:before="120" w:after="120" w:line="240" w:lineRule="auto"/>
        <w:rPr>
          <w:noProof/>
        </w:rPr>
      </w:pPr>
      <w:r>
        <w:rPr>
          <w:noProof/>
        </w:rPr>
        <w:lastRenderedPageBreak/>
        <w:t>10.</w:t>
      </w:r>
      <w:r w:rsidRPr="004439B0">
        <w:rPr>
          <w:noProof/>
        </w:rPr>
        <w:tab/>
      </w:r>
      <w:r>
        <w:rPr>
          <w:noProof/>
        </w:rPr>
        <w:t>Architectural Details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145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10.1</w:t>
      </w:r>
      <w:r w:rsidRPr="004439B0">
        <w:rPr>
          <w:noProof/>
        </w:rPr>
        <w:tab/>
      </w:r>
      <w:r>
        <w:rPr>
          <w:noProof/>
        </w:rPr>
        <w:t>C</w:t>
      </w:r>
      <w:r w:rsidR="00DF6B01">
        <w:rPr>
          <w:noProof/>
        </w:rPr>
        <w:t>lient Browser Interaction with c</w:t>
      </w:r>
      <w:r>
        <w:rPr>
          <w:noProof/>
        </w:rPr>
        <w:t>LMIS 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145</w:t>
      </w:r>
      <w:r>
        <w:rPr>
          <w:noProof/>
        </w:rPr>
        <w:fldChar w:fldCharType="end"/>
      </w:r>
    </w:p>
    <w:p w:rsidR="00EA2C8D" w:rsidRPr="004439B0" w:rsidRDefault="00EA2C8D" w:rsidP="00DF6B01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10.2</w:t>
      </w:r>
      <w:r w:rsidRPr="004439B0">
        <w:rPr>
          <w:noProof/>
        </w:rPr>
        <w:tab/>
      </w:r>
      <w:r w:rsidRPr="0001467D">
        <w:rPr>
          <w:noProof/>
        </w:rPr>
        <w:t xml:space="preserve">High Level Features of </w:t>
      </w:r>
      <w:r w:rsidR="00DF6B01">
        <w:rPr>
          <w:noProof/>
        </w:rPr>
        <w:t>cLMIS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146</w:t>
      </w:r>
      <w:r>
        <w:rPr>
          <w:noProof/>
        </w:rPr>
        <w:fldChar w:fldCharType="end"/>
      </w:r>
    </w:p>
    <w:p w:rsidR="00EA2C8D" w:rsidRPr="004439B0" w:rsidRDefault="00EA2C8D" w:rsidP="00DF6B01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 w:rsidRPr="0001467D">
        <w:rPr>
          <w:noProof/>
        </w:rPr>
        <w:t>10.3</w:t>
      </w:r>
      <w:r w:rsidRPr="004439B0">
        <w:rPr>
          <w:noProof/>
        </w:rPr>
        <w:tab/>
      </w:r>
      <w:r w:rsidR="00DF6B01">
        <w:rPr>
          <w:noProof/>
        </w:rPr>
        <w:t>c</w:t>
      </w:r>
      <w:r w:rsidRPr="0001467D">
        <w:rPr>
          <w:noProof/>
        </w:rPr>
        <w:t>LMIS Data Entry Point Infrastructure Implementation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147</w:t>
      </w:r>
      <w:r>
        <w:rPr>
          <w:noProof/>
        </w:rPr>
        <w:fldChar w:fldCharType="end"/>
      </w:r>
    </w:p>
    <w:p w:rsidR="00EA2C8D" w:rsidRDefault="00EA2C8D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 w:rsidRPr="0001467D">
        <w:rPr>
          <w:noProof/>
        </w:rPr>
        <w:t>10.4</w:t>
      </w:r>
      <w:r>
        <w:rPr>
          <w:rFonts w:asciiTheme="minorHAnsi" w:eastAsiaTheme="minorEastAsia" w:hAnsiTheme="minorHAnsi" w:cstheme="minorBidi"/>
          <w:noProof/>
          <w:szCs w:val="22"/>
          <w:lang w:eastAsia="en-US"/>
        </w:rPr>
        <w:tab/>
      </w:r>
      <w:r w:rsidRPr="0001467D">
        <w:rPr>
          <w:noProof/>
        </w:rPr>
        <w:t>Scenario:</w:t>
      </w:r>
      <w:r w:rsidR="00DF6B01">
        <w:rPr>
          <w:noProof/>
        </w:rPr>
        <w:t xml:space="preserve"> Internet is present for using c</w:t>
      </w:r>
      <w:r w:rsidRPr="0001467D">
        <w:rPr>
          <w:noProof/>
        </w:rPr>
        <w:t>LMIS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148</w:t>
      </w:r>
      <w:r>
        <w:rPr>
          <w:noProof/>
        </w:rPr>
        <w:fldChar w:fldCharType="end"/>
      </w:r>
    </w:p>
    <w:p w:rsidR="00EA2C8D" w:rsidRDefault="00EA2C8D" w:rsidP="004439B0">
      <w:pPr>
        <w:pStyle w:val="TOC1"/>
        <w:spacing w:before="120" w:after="120" w:line="240" w:lineRule="auto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US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US"/>
        </w:rPr>
        <w:tab/>
      </w:r>
      <w:r>
        <w:rPr>
          <w:noProof/>
        </w:rPr>
        <w:t>Database Schema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151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11.1</w:t>
      </w:r>
      <w:r w:rsidRPr="004439B0">
        <w:rPr>
          <w:noProof/>
        </w:rPr>
        <w:tab/>
      </w:r>
      <w:r>
        <w:rPr>
          <w:noProof/>
        </w:rPr>
        <w:t>Item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151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11.2</w:t>
      </w:r>
      <w:r w:rsidRPr="004439B0">
        <w:rPr>
          <w:noProof/>
        </w:rPr>
        <w:tab/>
      </w:r>
      <w:r>
        <w:rPr>
          <w:noProof/>
        </w:rPr>
        <w:t>Cold Chain Asset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154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11.3</w:t>
      </w:r>
      <w:r w:rsidRPr="004439B0">
        <w:rPr>
          <w:noProof/>
        </w:rPr>
        <w:tab/>
      </w:r>
      <w:r>
        <w:rPr>
          <w:noProof/>
        </w:rPr>
        <w:t>Cold Chain Asset Transfer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157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12.1</w:t>
      </w:r>
      <w:r w:rsidRPr="004439B0">
        <w:rPr>
          <w:noProof/>
        </w:rPr>
        <w:tab/>
      </w:r>
      <w:r>
        <w:rPr>
          <w:noProof/>
        </w:rPr>
        <w:t>Cold Chain Asset Status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159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12.2</w:t>
      </w:r>
      <w:r w:rsidRPr="004439B0">
        <w:rPr>
          <w:noProof/>
        </w:rPr>
        <w:tab/>
      </w:r>
      <w:r>
        <w:rPr>
          <w:noProof/>
        </w:rPr>
        <w:t>Location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160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12.3</w:t>
      </w:r>
      <w:r w:rsidRPr="004439B0">
        <w:rPr>
          <w:noProof/>
        </w:rPr>
        <w:tab/>
      </w:r>
      <w:r>
        <w:rPr>
          <w:noProof/>
        </w:rPr>
        <w:t>Users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162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12.4</w:t>
      </w:r>
      <w:r w:rsidRPr="004439B0">
        <w:rPr>
          <w:noProof/>
        </w:rPr>
        <w:tab/>
      </w:r>
      <w:r>
        <w:rPr>
          <w:noProof/>
        </w:rPr>
        <w:t>Inventory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165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12.5</w:t>
      </w:r>
      <w:r w:rsidRPr="004439B0">
        <w:rPr>
          <w:noProof/>
        </w:rPr>
        <w:tab/>
      </w:r>
      <w:r>
        <w:rPr>
          <w:noProof/>
        </w:rPr>
        <w:t>Warehouse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168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12.6</w:t>
      </w:r>
      <w:r w:rsidRPr="004439B0">
        <w:rPr>
          <w:noProof/>
        </w:rPr>
        <w:tab/>
      </w:r>
      <w:r>
        <w:rPr>
          <w:noProof/>
        </w:rPr>
        <w:t>Warehouse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170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12.7</w:t>
      </w:r>
      <w:r w:rsidRPr="004439B0">
        <w:rPr>
          <w:noProof/>
        </w:rPr>
        <w:tab/>
      </w:r>
      <w:r>
        <w:rPr>
          <w:noProof/>
        </w:rPr>
        <w:t>Warehouse Users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172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12.8</w:t>
      </w:r>
      <w:r w:rsidRPr="004439B0">
        <w:rPr>
          <w:noProof/>
        </w:rPr>
        <w:tab/>
      </w:r>
      <w:r>
        <w:rPr>
          <w:noProof/>
        </w:rPr>
        <w:t>Stakeholder</w:t>
      </w:r>
      <w:r w:rsidRPr="0001467D">
        <w:rPr>
          <w:noProof/>
        </w:rPr>
        <w:t>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173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12.9</w:t>
      </w:r>
      <w:r w:rsidRPr="004439B0">
        <w:rPr>
          <w:noProof/>
        </w:rPr>
        <w:tab/>
      </w:r>
      <w:r>
        <w:rPr>
          <w:noProof/>
        </w:rPr>
        <w:t>Stakeholder Items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175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12.10</w:t>
      </w:r>
      <w:r w:rsidRPr="004439B0">
        <w:rPr>
          <w:noProof/>
        </w:rPr>
        <w:tab/>
      </w:r>
      <w:r>
        <w:rPr>
          <w:noProof/>
        </w:rPr>
        <w:t>Reports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176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12.11</w:t>
      </w:r>
      <w:r w:rsidRPr="004439B0">
        <w:rPr>
          <w:noProof/>
        </w:rPr>
        <w:tab/>
      </w:r>
      <w:r>
        <w:rPr>
          <w:noProof/>
        </w:rPr>
        <w:t>Favorite Graph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181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12.12</w:t>
      </w:r>
      <w:r w:rsidRPr="004439B0">
        <w:rPr>
          <w:noProof/>
        </w:rPr>
        <w:tab/>
      </w:r>
      <w:r>
        <w:rPr>
          <w:noProof/>
        </w:rPr>
        <w:t>Period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183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12.13</w:t>
      </w:r>
      <w:r w:rsidRPr="004439B0">
        <w:rPr>
          <w:noProof/>
        </w:rPr>
        <w:tab/>
      </w:r>
      <w:r>
        <w:rPr>
          <w:noProof/>
        </w:rPr>
        <w:t>Chart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184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12.14</w:t>
      </w:r>
      <w:r w:rsidRPr="004439B0">
        <w:rPr>
          <w:noProof/>
        </w:rPr>
        <w:tab/>
      </w:r>
      <w:r>
        <w:rPr>
          <w:noProof/>
        </w:rPr>
        <w:t>Placement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185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12.15</w:t>
      </w:r>
      <w:r w:rsidRPr="004439B0">
        <w:rPr>
          <w:noProof/>
        </w:rPr>
        <w:tab/>
      </w:r>
      <w:r>
        <w:rPr>
          <w:noProof/>
        </w:rPr>
        <w:t>Product Placement Quantity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188</w:t>
      </w:r>
      <w:r>
        <w:rPr>
          <w:noProof/>
        </w:rPr>
        <w:fldChar w:fldCharType="end"/>
      </w:r>
    </w:p>
    <w:p w:rsidR="00EA2C8D" w:rsidRPr="004439B0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noProof/>
        </w:rPr>
      </w:pPr>
      <w:r>
        <w:rPr>
          <w:noProof/>
        </w:rPr>
        <w:t>12.16</w:t>
      </w:r>
      <w:r w:rsidRPr="004439B0">
        <w:rPr>
          <w:noProof/>
        </w:rPr>
        <w:tab/>
      </w:r>
      <w:r>
        <w:rPr>
          <w:noProof/>
        </w:rPr>
        <w:t>Configuration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189</w:t>
      </w:r>
      <w:r>
        <w:rPr>
          <w:noProof/>
        </w:rPr>
        <w:fldChar w:fldCharType="end"/>
      </w:r>
    </w:p>
    <w:p w:rsidR="00EA2C8D" w:rsidRDefault="00EA2C8D" w:rsidP="004439B0">
      <w:pPr>
        <w:pStyle w:val="TOC2"/>
        <w:tabs>
          <w:tab w:val="left" w:pos="960"/>
        </w:tabs>
        <w:spacing w:before="120" w:after="120" w:line="240" w:lineRule="auto"/>
        <w:rPr>
          <w:rFonts w:asciiTheme="minorHAnsi" w:eastAsiaTheme="minorEastAsia" w:hAnsiTheme="minorHAnsi" w:cstheme="minorBidi"/>
          <w:noProof/>
          <w:szCs w:val="22"/>
          <w:lang w:eastAsia="en-US"/>
        </w:rPr>
      </w:pPr>
      <w:r>
        <w:rPr>
          <w:noProof/>
        </w:rPr>
        <w:t>12.17</w:t>
      </w:r>
      <w:r w:rsidRPr="004439B0">
        <w:rPr>
          <w:noProof/>
        </w:rPr>
        <w:tab/>
      </w:r>
      <w:r>
        <w:rPr>
          <w:noProof/>
        </w:rPr>
        <w:t>Need to Delete 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190</w:t>
      </w:r>
      <w:r>
        <w:rPr>
          <w:noProof/>
        </w:rPr>
        <w:fldChar w:fldCharType="end"/>
      </w:r>
    </w:p>
    <w:p w:rsidR="00EA2C8D" w:rsidRDefault="00EA2C8D" w:rsidP="00DF6B01">
      <w:pPr>
        <w:pStyle w:val="TOC1"/>
        <w:spacing w:before="120" w:after="120" w:line="240" w:lineRule="auto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US"/>
        </w:rPr>
      </w:pPr>
      <w:r>
        <w:rPr>
          <w:noProof/>
        </w:rPr>
        <w:t>13.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US"/>
        </w:rPr>
        <w:tab/>
      </w:r>
      <w:r w:rsidR="00DF6B01">
        <w:rPr>
          <w:noProof/>
        </w:rPr>
        <w:t>c</w:t>
      </w:r>
      <w:r>
        <w:rPr>
          <w:noProof/>
        </w:rPr>
        <w:t>LMIS Screens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193</w:t>
      </w:r>
      <w:r>
        <w:rPr>
          <w:noProof/>
        </w:rPr>
        <w:fldChar w:fldCharType="end"/>
      </w:r>
    </w:p>
    <w:p w:rsidR="00EA2C8D" w:rsidRDefault="00EA2C8D" w:rsidP="004439B0">
      <w:pPr>
        <w:pStyle w:val="TOC1"/>
        <w:spacing w:before="120" w:after="120" w:line="240" w:lineRule="auto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n-US"/>
        </w:rPr>
      </w:pPr>
      <w:r>
        <w:rPr>
          <w:noProof/>
        </w:rPr>
        <w:t>14.</w:t>
      </w:r>
      <w:r w:rsidRPr="004439B0">
        <w:rPr>
          <w:rFonts w:ascii="Calibri" w:hAnsi="Calibri"/>
          <w:noProof/>
          <w:sz w:val="22"/>
        </w:rPr>
        <w:tab/>
      </w:r>
      <w:r>
        <w:rPr>
          <w:noProof/>
        </w:rPr>
        <w:t>Appendix 5: Glossary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_Toc381025824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209</w:t>
      </w:r>
      <w:r>
        <w:rPr>
          <w:noProof/>
        </w:rPr>
        <w:fldChar w:fldCharType="end"/>
      </w:r>
    </w:p>
    <w:p w:rsidR="00C978C6" w:rsidRPr="00FE676E" w:rsidRDefault="00EC4F52" w:rsidP="00FE676E">
      <w:pPr>
        <w:pStyle w:val="TOC1"/>
        <w:tabs>
          <w:tab w:val="left" w:pos="720"/>
        </w:tabs>
        <w:spacing w:before="120" w:after="120" w:line="240" w:lineRule="auto"/>
      </w:pPr>
      <w:r>
        <w:fldChar w:fldCharType="end"/>
      </w:r>
    </w:p>
    <w:p w:rsidR="00E53C3B" w:rsidRDefault="00E53C3B">
      <w:pPr>
        <w:suppressAutoHyphens w:val="0"/>
        <w:spacing w:line="240" w:lineRule="auto"/>
        <w:rPr>
          <w:rFonts w:ascii="Arial Rounded MT Bold" w:hAnsi="Arial Rounded MT Bold"/>
          <w:b/>
          <w:kern w:val="1"/>
          <w:sz w:val="36"/>
        </w:rPr>
      </w:pPr>
      <w:bookmarkStart w:id="0" w:name="_Toc160443484"/>
      <w:bookmarkStart w:id="1" w:name="_Toc160443579"/>
      <w:bookmarkStart w:id="2" w:name="_Toc167691041"/>
      <w:bookmarkStart w:id="3" w:name="_Toc176852430"/>
      <w:bookmarkStart w:id="4" w:name="_Toc176852615"/>
      <w:bookmarkStart w:id="5" w:name="_Toc176853464"/>
      <w:bookmarkStart w:id="6" w:name="_Toc234825527"/>
      <w:bookmarkStart w:id="7" w:name="_Toc363208116"/>
      <w:r>
        <w:rPr>
          <w:rFonts w:ascii="Arial Rounded MT Bold" w:hAnsi="Arial Rounded MT Bold"/>
        </w:rPr>
        <w:br w:type="page"/>
      </w:r>
    </w:p>
    <w:p w:rsidR="003F26EC" w:rsidRDefault="003F26EC" w:rsidP="00952725">
      <w:pPr>
        <w:pStyle w:val="Heading1"/>
        <w:numPr>
          <w:ilvl w:val="0"/>
          <w:numId w:val="0"/>
        </w:numPr>
      </w:pPr>
      <w:bookmarkStart w:id="8" w:name="_Toc381025704"/>
      <w:r w:rsidRPr="00952725">
        <w:lastRenderedPageBreak/>
        <w:t>Acronyms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tbl>
      <w:tblPr>
        <w:tblW w:w="9630" w:type="dxa"/>
        <w:tblInd w:w="10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000" w:firstRow="0" w:lastRow="0" w:firstColumn="0" w:lastColumn="0" w:noHBand="0" w:noVBand="0"/>
      </w:tblPr>
      <w:tblGrid>
        <w:gridCol w:w="2007"/>
        <w:gridCol w:w="7623"/>
      </w:tblGrid>
      <w:tr w:rsidR="002E3D75" w:rsidRPr="00E42636" w:rsidTr="00E53C3B">
        <w:tc>
          <w:tcPr>
            <w:tcW w:w="2007" w:type="dxa"/>
            <w:shd w:val="clear" w:color="auto" w:fill="D9D9D9"/>
          </w:tcPr>
          <w:p w:rsidR="002E3D75" w:rsidRPr="002264E5" w:rsidRDefault="002E3D75" w:rsidP="00E53C3B">
            <w:pPr>
              <w:snapToGrid w:val="0"/>
              <w:spacing w:before="120" w:after="120"/>
              <w:rPr>
                <w:b/>
                <w:sz w:val="22"/>
              </w:rPr>
            </w:pPr>
            <w:r w:rsidRPr="002264E5">
              <w:rPr>
                <w:b/>
                <w:sz w:val="22"/>
              </w:rPr>
              <w:t>Name</w:t>
            </w:r>
          </w:p>
        </w:tc>
        <w:tc>
          <w:tcPr>
            <w:tcW w:w="7623" w:type="dxa"/>
            <w:shd w:val="clear" w:color="auto" w:fill="D9D9D9"/>
          </w:tcPr>
          <w:p w:rsidR="002E3D75" w:rsidRPr="002264E5" w:rsidRDefault="002E3D75" w:rsidP="00E53C3B">
            <w:pPr>
              <w:snapToGrid w:val="0"/>
              <w:spacing w:before="120" w:after="120"/>
              <w:rPr>
                <w:b/>
                <w:sz w:val="22"/>
              </w:rPr>
            </w:pPr>
            <w:r w:rsidRPr="002264E5">
              <w:rPr>
                <w:b/>
                <w:sz w:val="22"/>
              </w:rPr>
              <w:t>Meaning</w:t>
            </w:r>
          </w:p>
        </w:tc>
      </w:tr>
      <w:tr w:rsidR="002E3D75" w:rsidRPr="00E42636" w:rsidTr="00E53C3B">
        <w:tc>
          <w:tcPr>
            <w:tcW w:w="2007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BHU</w:t>
            </w:r>
          </w:p>
        </w:tc>
        <w:tc>
          <w:tcPr>
            <w:tcW w:w="7623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Basic Health Unit</w:t>
            </w:r>
          </w:p>
        </w:tc>
      </w:tr>
      <w:tr w:rsidR="002E3D75" w:rsidRPr="00E42636" w:rsidTr="00E53C3B">
        <w:tc>
          <w:tcPr>
            <w:tcW w:w="2007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DMO</w:t>
            </w:r>
          </w:p>
        </w:tc>
        <w:tc>
          <w:tcPr>
            <w:tcW w:w="7623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District Medical Officer</w:t>
            </w:r>
          </w:p>
        </w:tc>
      </w:tr>
      <w:tr w:rsidR="002E3D75" w:rsidRPr="00E42636" w:rsidTr="00E53C3B">
        <w:tc>
          <w:tcPr>
            <w:tcW w:w="2007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GOP</w:t>
            </w:r>
          </w:p>
        </w:tc>
        <w:tc>
          <w:tcPr>
            <w:tcW w:w="7623" w:type="dxa"/>
          </w:tcPr>
          <w:p w:rsidR="002E3D75" w:rsidRPr="002264E5" w:rsidRDefault="002E3D75" w:rsidP="00E53C3B">
            <w:pPr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Government of Pakistan</w:t>
            </w:r>
          </w:p>
        </w:tc>
      </w:tr>
      <w:tr w:rsidR="002E3D75" w:rsidRPr="00E42636" w:rsidTr="00E53C3B">
        <w:tc>
          <w:tcPr>
            <w:tcW w:w="2007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HF</w:t>
            </w:r>
          </w:p>
        </w:tc>
        <w:tc>
          <w:tcPr>
            <w:tcW w:w="7623" w:type="dxa"/>
          </w:tcPr>
          <w:p w:rsidR="002E3D75" w:rsidRPr="002264E5" w:rsidRDefault="002E3D75" w:rsidP="00E53C3B">
            <w:pPr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Health Facility</w:t>
            </w:r>
          </w:p>
        </w:tc>
      </w:tr>
      <w:tr w:rsidR="002E3D75" w:rsidRPr="00E42636" w:rsidTr="00E53C3B">
        <w:tc>
          <w:tcPr>
            <w:tcW w:w="2007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ICT</w:t>
            </w:r>
          </w:p>
        </w:tc>
        <w:tc>
          <w:tcPr>
            <w:tcW w:w="7623" w:type="dxa"/>
          </w:tcPr>
          <w:p w:rsidR="002E3D75" w:rsidRPr="002264E5" w:rsidRDefault="002E3D75" w:rsidP="00E53C3B">
            <w:pPr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Information Communications Technologies</w:t>
            </w:r>
          </w:p>
        </w:tc>
      </w:tr>
      <w:tr w:rsidR="002E3D75" w:rsidRPr="00E42636" w:rsidTr="00E53C3B">
        <w:tc>
          <w:tcPr>
            <w:tcW w:w="2007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IT</w:t>
            </w:r>
          </w:p>
        </w:tc>
        <w:tc>
          <w:tcPr>
            <w:tcW w:w="7623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Information Technology</w:t>
            </w:r>
          </w:p>
        </w:tc>
      </w:tr>
      <w:tr w:rsidR="002E3D75" w:rsidRPr="00E42636" w:rsidTr="00E53C3B">
        <w:tc>
          <w:tcPr>
            <w:tcW w:w="2007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JSI</w:t>
            </w:r>
          </w:p>
        </w:tc>
        <w:tc>
          <w:tcPr>
            <w:tcW w:w="7623" w:type="dxa"/>
          </w:tcPr>
          <w:p w:rsidR="002E3D75" w:rsidRPr="002264E5" w:rsidRDefault="002E3D75" w:rsidP="00E53C3B">
            <w:pPr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John Snow, Inc.</w:t>
            </w:r>
          </w:p>
        </w:tc>
      </w:tr>
      <w:tr w:rsidR="002E3D75" w:rsidRPr="00E42636" w:rsidTr="00E53C3B">
        <w:tc>
          <w:tcPr>
            <w:tcW w:w="2007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LHW</w:t>
            </w:r>
          </w:p>
        </w:tc>
        <w:tc>
          <w:tcPr>
            <w:tcW w:w="7623" w:type="dxa"/>
          </w:tcPr>
          <w:p w:rsidR="002E3D75" w:rsidRPr="002264E5" w:rsidRDefault="002E3D75" w:rsidP="00E53C3B">
            <w:pPr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Lady Health Worker</w:t>
            </w:r>
          </w:p>
        </w:tc>
      </w:tr>
      <w:tr w:rsidR="002E3D75" w:rsidRPr="00E42636" w:rsidTr="00E53C3B">
        <w:tc>
          <w:tcPr>
            <w:tcW w:w="2007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LMIS</w:t>
            </w:r>
          </w:p>
        </w:tc>
        <w:tc>
          <w:tcPr>
            <w:tcW w:w="7623" w:type="dxa"/>
          </w:tcPr>
          <w:p w:rsidR="002E3D75" w:rsidRPr="002264E5" w:rsidRDefault="002E3D75" w:rsidP="00E53C3B">
            <w:pPr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Logistics Management Information System</w:t>
            </w:r>
          </w:p>
        </w:tc>
      </w:tr>
      <w:tr w:rsidR="002E3D75" w:rsidRPr="00E42636" w:rsidTr="00E53C3B">
        <w:tc>
          <w:tcPr>
            <w:tcW w:w="2007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MDG</w:t>
            </w:r>
          </w:p>
        </w:tc>
        <w:tc>
          <w:tcPr>
            <w:tcW w:w="7623" w:type="dxa"/>
          </w:tcPr>
          <w:p w:rsidR="002E3D75" w:rsidRPr="002264E5" w:rsidRDefault="002E3D75" w:rsidP="00E53C3B">
            <w:pPr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Millennium Development Goal</w:t>
            </w:r>
          </w:p>
        </w:tc>
      </w:tr>
      <w:tr w:rsidR="002E3D75" w:rsidRPr="00E42636" w:rsidTr="00E53C3B">
        <w:tc>
          <w:tcPr>
            <w:tcW w:w="2007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MIS</w:t>
            </w:r>
          </w:p>
        </w:tc>
        <w:tc>
          <w:tcPr>
            <w:tcW w:w="7623" w:type="dxa"/>
          </w:tcPr>
          <w:p w:rsidR="002E3D75" w:rsidRPr="002264E5" w:rsidRDefault="002E3D75" w:rsidP="00E53C3B">
            <w:pPr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Management Information System</w:t>
            </w:r>
          </w:p>
        </w:tc>
      </w:tr>
      <w:tr w:rsidR="002E3D75" w:rsidRPr="00E42636" w:rsidTr="00E53C3B">
        <w:tc>
          <w:tcPr>
            <w:tcW w:w="2007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MNHRC</w:t>
            </w:r>
          </w:p>
        </w:tc>
        <w:tc>
          <w:tcPr>
            <w:tcW w:w="7623" w:type="dxa"/>
          </w:tcPr>
          <w:p w:rsidR="002E3D75" w:rsidRPr="002264E5" w:rsidRDefault="002E3D75" w:rsidP="00E53C3B">
            <w:pPr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Ministry of National Health Services, Regulation and Coordination</w:t>
            </w:r>
          </w:p>
        </w:tc>
      </w:tr>
      <w:tr w:rsidR="002E3D75" w:rsidRPr="00E42636" w:rsidTr="00E53C3B">
        <w:tc>
          <w:tcPr>
            <w:tcW w:w="2007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MIPC</w:t>
            </w:r>
          </w:p>
        </w:tc>
        <w:tc>
          <w:tcPr>
            <w:tcW w:w="7623" w:type="dxa"/>
          </w:tcPr>
          <w:p w:rsidR="002E3D75" w:rsidRPr="002264E5" w:rsidRDefault="002E3D75" w:rsidP="00E53C3B">
            <w:pPr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Ministry of Inter Provincial Coordination</w:t>
            </w:r>
          </w:p>
        </w:tc>
      </w:tr>
      <w:tr w:rsidR="002E3D75" w:rsidRPr="00E42636" w:rsidTr="00E53C3B">
        <w:tc>
          <w:tcPr>
            <w:tcW w:w="2007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SDP</w:t>
            </w:r>
          </w:p>
        </w:tc>
        <w:tc>
          <w:tcPr>
            <w:tcW w:w="7623" w:type="dxa"/>
          </w:tcPr>
          <w:p w:rsidR="002E3D75" w:rsidRPr="002264E5" w:rsidRDefault="002E3D75" w:rsidP="00E53C3B">
            <w:pPr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Service Delivery Point</w:t>
            </w:r>
          </w:p>
        </w:tc>
      </w:tr>
      <w:tr w:rsidR="002E3D75" w:rsidRPr="00E42636" w:rsidTr="00E53C3B">
        <w:tc>
          <w:tcPr>
            <w:tcW w:w="2007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SMS</w:t>
            </w:r>
          </w:p>
        </w:tc>
        <w:tc>
          <w:tcPr>
            <w:tcW w:w="7623" w:type="dxa"/>
          </w:tcPr>
          <w:p w:rsidR="002E3D75" w:rsidRPr="002264E5" w:rsidRDefault="002E3D75" w:rsidP="00E53C3B">
            <w:pPr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Short Message Service</w:t>
            </w:r>
          </w:p>
        </w:tc>
      </w:tr>
      <w:tr w:rsidR="002E3D75" w:rsidRPr="00E42636" w:rsidTr="00E53C3B">
        <w:tc>
          <w:tcPr>
            <w:tcW w:w="2007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SOP</w:t>
            </w:r>
          </w:p>
        </w:tc>
        <w:tc>
          <w:tcPr>
            <w:tcW w:w="7623" w:type="dxa"/>
          </w:tcPr>
          <w:p w:rsidR="002E3D75" w:rsidRPr="002264E5" w:rsidRDefault="002E3D75" w:rsidP="00E53C3B">
            <w:pPr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Standard Operating Procedure</w:t>
            </w:r>
          </w:p>
        </w:tc>
      </w:tr>
      <w:tr w:rsidR="002E3D75" w:rsidRPr="00E42636" w:rsidTr="00E53C3B">
        <w:tc>
          <w:tcPr>
            <w:tcW w:w="2007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UC</w:t>
            </w:r>
          </w:p>
        </w:tc>
        <w:tc>
          <w:tcPr>
            <w:tcW w:w="7623" w:type="dxa"/>
          </w:tcPr>
          <w:p w:rsidR="002E3D75" w:rsidRPr="002264E5" w:rsidRDefault="002E3D75" w:rsidP="00E53C3B">
            <w:pPr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Union Council</w:t>
            </w:r>
          </w:p>
        </w:tc>
      </w:tr>
      <w:tr w:rsidR="002E3D75" w:rsidRPr="00E42636" w:rsidTr="00E53C3B">
        <w:tc>
          <w:tcPr>
            <w:tcW w:w="2007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UNICEF</w:t>
            </w:r>
          </w:p>
        </w:tc>
        <w:tc>
          <w:tcPr>
            <w:tcW w:w="7623" w:type="dxa"/>
          </w:tcPr>
          <w:p w:rsidR="002E3D75" w:rsidRPr="002264E5" w:rsidRDefault="002E3D75" w:rsidP="00E53C3B">
            <w:pPr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United Nations Children's Fund</w:t>
            </w:r>
          </w:p>
        </w:tc>
      </w:tr>
      <w:tr w:rsidR="002E3D75" w:rsidRPr="00E42636" w:rsidTr="00E53C3B">
        <w:tc>
          <w:tcPr>
            <w:tcW w:w="2007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USAID</w:t>
            </w:r>
          </w:p>
        </w:tc>
        <w:tc>
          <w:tcPr>
            <w:tcW w:w="7623" w:type="dxa"/>
          </w:tcPr>
          <w:p w:rsidR="002E3D75" w:rsidRPr="002264E5" w:rsidRDefault="002E3D75" w:rsidP="00E53C3B">
            <w:pPr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 xml:space="preserve">United States Agency for International Development </w:t>
            </w:r>
          </w:p>
        </w:tc>
      </w:tr>
      <w:tr w:rsidR="002E3D75" w:rsidRPr="00E42636" w:rsidTr="00E53C3B">
        <w:tc>
          <w:tcPr>
            <w:tcW w:w="2007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WHO</w:t>
            </w:r>
          </w:p>
        </w:tc>
        <w:tc>
          <w:tcPr>
            <w:tcW w:w="7623" w:type="dxa"/>
          </w:tcPr>
          <w:p w:rsidR="002E3D75" w:rsidRPr="002264E5" w:rsidRDefault="002E3D75" w:rsidP="00E53C3B">
            <w:pPr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World Health Organization</w:t>
            </w:r>
          </w:p>
        </w:tc>
      </w:tr>
      <w:tr w:rsidR="002E3D75" w:rsidRPr="00E42636" w:rsidTr="00E53C3B">
        <w:tc>
          <w:tcPr>
            <w:tcW w:w="2007" w:type="dxa"/>
          </w:tcPr>
          <w:p w:rsidR="002E3D75" w:rsidRPr="002264E5" w:rsidRDefault="002E3D75" w:rsidP="00E53C3B">
            <w:pPr>
              <w:snapToGrid w:val="0"/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WMS</w:t>
            </w:r>
          </w:p>
        </w:tc>
        <w:tc>
          <w:tcPr>
            <w:tcW w:w="7623" w:type="dxa"/>
          </w:tcPr>
          <w:p w:rsidR="002E3D75" w:rsidRPr="002264E5" w:rsidRDefault="002E3D75" w:rsidP="00E53C3B">
            <w:pPr>
              <w:spacing w:beforeLines="50" w:before="120" w:afterLines="50" w:after="120"/>
              <w:rPr>
                <w:sz w:val="22"/>
              </w:rPr>
            </w:pPr>
            <w:r w:rsidRPr="002264E5">
              <w:rPr>
                <w:sz w:val="22"/>
              </w:rPr>
              <w:t>Warehouse Management System</w:t>
            </w:r>
          </w:p>
        </w:tc>
      </w:tr>
    </w:tbl>
    <w:p w:rsidR="002E3D75" w:rsidRDefault="002E3D75" w:rsidP="00E42636"/>
    <w:p w:rsidR="002E3D75" w:rsidRDefault="002E3D75">
      <w:pPr>
        <w:suppressAutoHyphens w:val="0"/>
        <w:spacing w:line="240" w:lineRule="auto"/>
      </w:pPr>
      <w:r>
        <w:br w:type="page"/>
      </w:r>
    </w:p>
    <w:p w:rsidR="00E42636" w:rsidRPr="00E42636" w:rsidRDefault="00E42636" w:rsidP="00E42636"/>
    <w:p w:rsidR="003F26EC" w:rsidRPr="0052058A" w:rsidRDefault="003F26EC" w:rsidP="005E5A28">
      <w:pPr>
        <w:spacing w:before="60" w:after="60"/>
      </w:pPr>
      <w:r w:rsidRPr="0052058A">
        <w:tab/>
      </w:r>
    </w:p>
    <w:p w:rsidR="007C29A1" w:rsidRDefault="0059361B">
      <w:pPr>
        <w:suppressAutoHyphens w:val="0"/>
        <w:spacing w:line="240" w:lineRule="auto"/>
        <w:rPr>
          <w:rFonts w:ascii="Calibri Light" w:hAnsi="Calibri Light"/>
        </w:rPr>
        <w:sectPr w:rsidR="007C29A1" w:rsidSect="00784030">
          <w:headerReference w:type="even" r:id="rId9"/>
          <w:footerReference w:type="default" r:id="rId10"/>
          <w:footnotePr>
            <w:pos w:val="beneathText"/>
          </w:footnotePr>
          <w:pgSz w:w="12240" w:h="15840"/>
          <w:pgMar w:top="1440" w:right="1296" w:bottom="1440" w:left="1296" w:header="720" w:footer="720" w:gutter="0"/>
          <w:pgNumType w:start="1"/>
          <w:cols w:space="720"/>
          <w:titlePg/>
          <w:docGrid w:linePitch="360"/>
        </w:sectPr>
      </w:pPr>
      <w:r>
        <w:rPr>
          <w:rFonts w:ascii="Calibri Light" w:hAnsi="Calibri Light"/>
        </w:rPr>
        <w:br w:type="page"/>
      </w:r>
    </w:p>
    <w:p w:rsidR="00C116A3" w:rsidRDefault="008F52BB" w:rsidP="0078272A">
      <w:pPr>
        <w:suppressAutoHyphens w:val="0"/>
        <w:spacing w:line="240" w:lineRule="auto"/>
        <w:rPr>
          <w:rFonts w:ascii="Calibri Light" w:hAnsi="Calibri Light"/>
          <w:b/>
          <w:i/>
          <w:sz w:val="28"/>
        </w:r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DC06BC" wp14:editId="51FB4DD6">
                <wp:simplePos x="0" y="0"/>
                <wp:positionH relativeFrom="column">
                  <wp:posOffset>-791062</wp:posOffset>
                </wp:positionH>
                <wp:positionV relativeFrom="paragraph">
                  <wp:posOffset>2059172</wp:posOffset>
                </wp:positionV>
                <wp:extent cx="7725587" cy="2496923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5587" cy="2496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65D2" w:rsidRPr="008F52BB" w:rsidRDefault="005F4A59" w:rsidP="008F52BB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b/>
                                <w:color w:val="FFFFFF" w:themeColor="background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color w:val="FFFFFF" w:themeColor="background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Architectur</w:t>
                            </w:r>
                            <w:r>
                              <w:rPr>
                                <w:rFonts w:ascii="Arial Rounded MT Bold" w:hAnsi="Arial Rounded MT Bold"/>
                                <w:b/>
                                <w:color w:val="FFFFFF" w:themeColor="background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DC06BC" id="_x0000_t202" coordsize="21600,21600" o:spt="202" path="m,l,21600r21600,l21600,xe">
                <v:stroke joinstyle="miter"/>
                <v:path gradientshapeok="t" o:connecttype="rect"/>
              </v:shapetype>
              <v:shape id="Text Box 77" o:spid="_x0000_s1026" type="#_x0000_t202" style="position:absolute;margin-left:-62.3pt;margin-top:162.15pt;width:608.3pt;height:196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" filled="f" stroked="f" strokeweight=".5pt">
                <v:textbox>
                  <w:txbxContent>
                    <w:p w:rsidR="003965D2" w:rsidRPr="008F52BB" w:rsidRDefault="005F4A59" w:rsidP="008F52BB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b/>
                          <w:color w:val="FFFFFF" w:themeColor="background1"/>
                          <w:sz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color w:val="FFFFFF" w:themeColor="background1"/>
                          <w:sz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Architectur</w:t>
                      </w:r>
                      <w:r>
                        <w:rPr>
                          <w:rFonts w:ascii="Arial Rounded MT Bold" w:hAnsi="Arial Rounded MT Bold"/>
                          <w:b/>
                          <w:color w:val="FFFFFF" w:themeColor="background1"/>
                          <w:sz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E85263" wp14:editId="5DAD6798">
                <wp:simplePos x="0" y="0"/>
                <wp:positionH relativeFrom="column">
                  <wp:posOffset>-847023</wp:posOffset>
                </wp:positionH>
                <wp:positionV relativeFrom="paragraph">
                  <wp:posOffset>2061411</wp:posOffset>
                </wp:positionV>
                <wp:extent cx="7779224" cy="2497540"/>
                <wp:effectExtent l="0" t="0" r="12700" b="1714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9224" cy="24975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65D2" w:rsidRPr="008F52BB" w:rsidRDefault="003965D2" w:rsidP="008F52BB">
                            <w:pPr>
                              <w:jc w:val="center"/>
                              <w:rPr>
                                <w:sz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62CA53" id="Rectangle 76" o:spid="_x0000_s1027" style="position:absolute;margin-left:-66.7pt;margin-top:162.3pt;width:612.55pt;height:196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" fillcolor="#1f4d78 [1604]" strokecolor="#1f4d78 [1604]" strokeweight="1pt">
                <v:textbox>
                  <w:txbxContent>
                    <w:p w:rsidR="003965D2" w:rsidRPr="008F52BB" w:rsidRDefault="003965D2" w:rsidP="008F52BB">
                      <w:pPr>
                        <w:jc w:val="center"/>
                        <w:rPr>
                          <w:sz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bookmarkStart w:id="9" w:name="_Toc304397256"/>
    </w:p>
    <w:p w:rsidR="00A555C7" w:rsidRDefault="00A555C7">
      <w:pPr>
        <w:suppressAutoHyphens w:val="0"/>
        <w:spacing w:line="240" w:lineRule="auto"/>
        <w:rPr>
          <w:rFonts w:ascii="Calibri Light" w:hAnsi="Calibri Light"/>
          <w:b/>
          <w:i/>
          <w:sz w:val="28"/>
        </w:rPr>
      </w:pPr>
    </w:p>
    <w:p w:rsidR="00A555C7" w:rsidRDefault="00A555C7">
      <w:pPr>
        <w:suppressAutoHyphens w:val="0"/>
        <w:spacing w:line="240" w:lineRule="auto"/>
        <w:rPr>
          <w:rFonts w:ascii="Calibri Light" w:hAnsi="Calibri Light"/>
          <w:b/>
          <w:i/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06C24EF" wp14:editId="2FD1C230">
                <wp:simplePos x="0" y="0"/>
                <wp:positionH relativeFrom="column">
                  <wp:posOffset>-255401</wp:posOffset>
                </wp:positionH>
                <wp:positionV relativeFrom="paragraph">
                  <wp:posOffset>8135007</wp:posOffset>
                </wp:positionV>
                <wp:extent cx="6637282" cy="599090"/>
                <wp:effectExtent l="0" t="0" r="0" b="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7282" cy="5990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AFBCF4" id="Rectangle 84" o:spid="_x0000_s1026" style="position:absolute;margin-left:-20.1pt;margin-top:640.55pt;width:522.6pt;height:47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" fillcolor="white [3212]" stroked="f" strokeweight="1pt"/>
            </w:pict>
          </mc:Fallback>
        </mc:AlternateContent>
      </w:r>
      <w:r>
        <w:rPr>
          <w:rFonts w:ascii="Calibri Light" w:hAnsi="Calibri Light"/>
          <w:b/>
          <w:i/>
          <w:sz w:val="28"/>
        </w:rPr>
        <w:br w:type="page"/>
      </w:r>
    </w:p>
    <w:p w:rsidR="00A555C7" w:rsidRDefault="00A555C7">
      <w:pPr>
        <w:suppressAutoHyphens w:val="0"/>
        <w:spacing w:line="240" w:lineRule="auto"/>
        <w:rPr>
          <w:rFonts w:ascii="Calibri Light" w:hAnsi="Calibri Light"/>
          <w:b/>
          <w:sz w:val="28"/>
        </w:rPr>
      </w:pPr>
    </w:p>
    <w:p w:rsidR="00A555C7" w:rsidRDefault="00A555C7">
      <w:pPr>
        <w:suppressAutoHyphens w:val="0"/>
        <w:spacing w:line="240" w:lineRule="auto"/>
        <w:rPr>
          <w:rFonts w:ascii="Calibri Light" w:hAnsi="Calibri Light"/>
          <w:b/>
          <w:sz w:val="28"/>
        </w:rPr>
      </w:pPr>
      <w:r>
        <w:rPr>
          <w:rFonts w:ascii="Calibri Light" w:hAnsi="Calibri Light"/>
          <w:b/>
          <w:sz w:val="28"/>
        </w:rPr>
        <w:br w:type="page"/>
      </w:r>
    </w:p>
    <w:p w:rsidR="00A555C7" w:rsidRDefault="00A555C7" w:rsidP="00A555C7">
      <w:pPr>
        <w:pStyle w:val="Heading1"/>
        <w:tabs>
          <w:tab w:val="left" w:pos="0"/>
        </w:tabs>
      </w:pPr>
      <w:bookmarkStart w:id="10" w:name="_Toc381025796"/>
      <w:bookmarkEnd w:id="9"/>
      <w:r>
        <w:lastRenderedPageBreak/>
        <w:t>Architectural Details</w:t>
      </w:r>
      <w:bookmarkEnd w:id="10"/>
    </w:p>
    <w:p w:rsidR="00A555C7" w:rsidRDefault="006D2678" w:rsidP="005B4ED4">
      <w:pPr>
        <w:pStyle w:val="Heading2"/>
      </w:pPr>
      <w:bookmarkStart w:id="11" w:name="_Toc381025797"/>
      <w:r>
        <w:rPr>
          <w:noProof/>
          <w:lang w:val="en-US" w:eastAsia="en-US"/>
        </w:rPr>
        <w:drawing>
          <wp:anchor distT="0" distB="0" distL="114300" distR="114300" simplePos="0" relativeHeight="251794432" behindDoc="0" locked="0" layoutInCell="1" allowOverlap="1" wp14:anchorId="5899A926" wp14:editId="19FAF4B1">
            <wp:simplePos x="0" y="0"/>
            <wp:positionH relativeFrom="margin">
              <wp:posOffset>78828</wp:posOffset>
            </wp:positionH>
            <wp:positionV relativeFrom="margin">
              <wp:posOffset>1403131</wp:posOffset>
            </wp:positionV>
            <wp:extent cx="6126480" cy="434721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5C7" w:rsidRPr="008C162D">
        <w:t xml:space="preserve">Client Browser Interaction with </w:t>
      </w:r>
      <w:r w:rsidR="005B4ED4">
        <w:rPr>
          <w:lang w:val="en-US"/>
        </w:rPr>
        <w:t>c</w:t>
      </w:r>
      <w:r w:rsidR="00A555C7" w:rsidRPr="008C162D">
        <w:t>LMIS Server</w:t>
      </w:r>
      <w:bookmarkEnd w:id="11"/>
    </w:p>
    <w:p w:rsidR="006D2678" w:rsidRPr="006D2678" w:rsidRDefault="006D2678" w:rsidP="006D2678">
      <w:pPr>
        <w:rPr>
          <w:lang w:val="x-none"/>
        </w:rPr>
      </w:pPr>
    </w:p>
    <w:p w:rsidR="001F53FC" w:rsidRDefault="001F53FC" w:rsidP="001F53FC">
      <w:pPr>
        <w:rPr>
          <w:lang w:val="x-none"/>
        </w:rPr>
      </w:pPr>
    </w:p>
    <w:p w:rsidR="001F53FC" w:rsidRDefault="001F53FC" w:rsidP="001F53FC">
      <w:pPr>
        <w:rPr>
          <w:lang w:val="x-none"/>
        </w:rPr>
      </w:pPr>
    </w:p>
    <w:p w:rsidR="001F53FC" w:rsidRDefault="001F53FC" w:rsidP="001F53FC">
      <w:pPr>
        <w:rPr>
          <w:lang w:val="x-none"/>
        </w:rPr>
      </w:pPr>
    </w:p>
    <w:p w:rsidR="001F53FC" w:rsidRDefault="001F53FC" w:rsidP="001F53FC">
      <w:pPr>
        <w:rPr>
          <w:lang w:val="x-none"/>
        </w:rPr>
      </w:pPr>
    </w:p>
    <w:p w:rsidR="001F53FC" w:rsidRDefault="001F53FC" w:rsidP="001F53FC">
      <w:pPr>
        <w:rPr>
          <w:lang w:val="x-none"/>
        </w:rPr>
      </w:pPr>
    </w:p>
    <w:p w:rsidR="001F53FC" w:rsidRDefault="001F53FC" w:rsidP="005B4ED4">
      <w:pPr>
        <w:pStyle w:val="Heading2"/>
        <w:rPr>
          <w:lang w:val="en-US"/>
        </w:rPr>
      </w:pPr>
      <w:r>
        <w:br w:type="page"/>
      </w:r>
      <w:bookmarkStart w:id="12" w:name="_Toc381025798"/>
      <w:r w:rsidR="006D2678">
        <w:rPr>
          <w:noProof/>
          <w:lang w:val="en-US" w:eastAsia="en-US"/>
        </w:rPr>
        <w:lastRenderedPageBreak/>
        <w:drawing>
          <wp:anchor distT="0" distB="0" distL="114300" distR="114300" simplePos="0" relativeHeight="251793408" behindDoc="0" locked="0" layoutInCell="1" allowOverlap="1" wp14:anchorId="63A032C8" wp14:editId="13C90E1B">
            <wp:simplePos x="0" y="0"/>
            <wp:positionH relativeFrom="margin">
              <wp:posOffset>94593</wp:posOffset>
            </wp:positionH>
            <wp:positionV relativeFrom="margin">
              <wp:posOffset>709361</wp:posOffset>
            </wp:positionV>
            <wp:extent cx="6126480" cy="4293235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High Level Features of </w:t>
      </w:r>
      <w:proofErr w:type="spellStart"/>
      <w:r w:rsidR="005B4ED4">
        <w:rPr>
          <w:lang w:val="en-US"/>
        </w:rPr>
        <w:t>c</w:t>
      </w:r>
      <w:r>
        <w:rPr>
          <w:lang w:val="en-US"/>
        </w:rPr>
        <w:t>LMIS</w:t>
      </w:r>
      <w:bookmarkEnd w:id="12"/>
      <w:proofErr w:type="spellEnd"/>
    </w:p>
    <w:p w:rsidR="006D2678" w:rsidRDefault="006D2678" w:rsidP="006D2678"/>
    <w:p w:rsidR="006D2678" w:rsidRPr="006D2678" w:rsidRDefault="006D2678" w:rsidP="006D2678"/>
    <w:p w:rsidR="006D2678" w:rsidRPr="006D2678" w:rsidRDefault="006D2678" w:rsidP="006D2678"/>
    <w:p w:rsidR="001F53FC" w:rsidRPr="001F53FC" w:rsidRDefault="001F53FC" w:rsidP="001F53FC">
      <w:pPr>
        <w:rPr>
          <w:lang w:val="x-none"/>
        </w:rPr>
      </w:pPr>
    </w:p>
    <w:p w:rsidR="00A555C7" w:rsidRDefault="00A555C7" w:rsidP="00A555C7"/>
    <w:p w:rsidR="00A555C7" w:rsidRDefault="00A555C7" w:rsidP="00A555C7"/>
    <w:p w:rsidR="00A555C7" w:rsidRPr="00A555C7" w:rsidRDefault="00A555C7" w:rsidP="00A555C7"/>
    <w:p w:rsidR="00D53992" w:rsidRDefault="00D53992">
      <w:pPr>
        <w:suppressAutoHyphens w:val="0"/>
        <w:spacing w:line="240" w:lineRule="auto"/>
        <w:rPr>
          <w:rFonts w:ascii="Arial Rounded MT Bold" w:hAnsi="Arial Rounded MT Bold"/>
          <w:b/>
          <w:sz w:val="28"/>
        </w:rPr>
      </w:pPr>
      <w:r>
        <w:rPr>
          <w:rFonts w:ascii="Arial Rounded MT Bold" w:hAnsi="Arial Rounded MT Bold"/>
        </w:rPr>
        <w:br w:type="page"/>
      </w:r>
    </w:p>
    <w:p w:rsidR="00A555C7" w:rsidRDefault="005B4ED4" w:rsidP="00D53992">
      <w:pPr>
        <w:pStyle w:val="Heading2"/>
        <w:rPr>
          <w:lang w:val="en-US"/>
        </w:rPr>
      </w:pPr>
      <w:bookmarkStart w:id="13" w:name="_Toc381025799"/>
      <w:proofErr w:type="spellStart"/>
      <w:proofErr w:type="gramStart"/>
      <w:r>
        <w:rPr>
          <w:lang w:val="en-US"/>
        </w:rPr>
        <w:lastRenderedPageBreak/>
        <w:t>c</w:t>
      </w:r>
      <w:r w:rsidR="00D53992" w:rsidRPr="00D53992">
        <w:rPr>
          <w:lang w:val="en-US"/>
        </w:rPr>
        <w:t>LMIS</w:t>
      </w:r>
      <w:proofErr w:type="spellEnd"/>
      <w:proofErr w:type="gramEnd"/>
      <w:r w:rsidR="00D53992" w:rsidRPr="00D53992">
        <w:rPr>
          <w:lang w:val="en-US"/>
        </w:rPr>
        <w:t xml:space="preserve"> Data Entry Point Infrastructure Implementation</w:t>
      </w:r>
      <w:bookmarkEnd w:id="13"/>
    </w:p>
    <w:p w:rsidR="00D53992" w:rsidRPr="00D53992" w:rsidRDefault="00D53992" w:rsidP="00D53992"/>
    <w:p w:rsidR="00174AF1" w:rsidRDefault="0064655E">
      <w:pPr>
        <w:suppressAutoHyphens w:val="0"/>
        <w:spacing w:line="240" w:lineRule="auto"/>
        <w:rPr>
          <w:rFonts w:ascii="Arial Rounded MT Bold" w:hAnsi="Arial Rounded MT Bold"/>
        </w:rPr>
      </w:pPr>
      <w:r>
        <w:rPr>
          <w:noProof/>
          <w:lang w:eastAsia="en-US"/>
        </w:rPr>
        <w:drawing>
          <wp:inline distT="0" distB="0" distL="0" distR="0" wp14:anchorId="0F9F40FE" wp14:editId="6B8D1967">
            <wp:extent cx="6126480" cy="4638040"/>
            <wp:effectExtent l="0" t="0" r="762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F1" w:rsidRDefault="00174AF1">
      <w:pPr>
        <w:suppressAutoHyphens w:val="0"/>
        <w:spacing w:line="240" w:lineRule="auto"/>
        <w:rPr>
          <w:rFonts w:ascii="Arial Rounded MT Bold" w:hAnsi="Arial Rounded MT Bold"/>
          <w:b/>
          <w:sz w:val="28"/>
        </w:rPr>
      </w:pPr>
      <w:r>
        <w:rPr>
          <w:rFonts w:ascii="Arial Rounded MT Bold" w:hAnsi="Arial Rounded MT Bold"/>
        </w:rPr>
        <w:br w:type="page"/>
      </w:r>
    </w:p>
    <w:p w:rsidR="00174AF1" w:rsidRDefault="00174AF1" w:rsidP="005B4ED4">
      <w:pPr>
        <w:pStyle w:val="Heading2"/>
        <w:rPr>
          <w:lang w:val="en-US"/>
        </w:rPr>
      </w:pPr>
      <w:bookmarkStart w:id="14" w:name="_Toc381025800"/>
      <w:r>
        <w:rPr>
          <w:lang w:val="en-US"/>
        </w:rPr>
        <w:lastRenderedPageBreak/>
        <w:t xml:space="preserve">Scenario: Internet is present for </w:t>
      </w:r>
      <w:r w:rsidR="00F56519">
        <w:rPr>
          <w:lang w:val="en-US"/>
        </w:rPr>
        <w:t>using</w:t>
      </w:r>
      <w:r>
        <w:rPr>
          <w:lang w:val="en-US"/>
        </w:rPr>
        <w:t xml:space="preserve"> </w:t>
      </w:r>
      <w:proofErr w:type="spellStart"/>
      <w:r w:rsidR="005B4ED4">
        <w:rPr>
          <w:lang w:val="en-US"/>
        </w:rPr>
        <w:t>c</w:t>
      </w:r>
      <w:r>
        <w:rPr>
          <w:lang w:val="en-US"/>
        </w:rPr>
        <w:t>LMIS</w:t>
      </w:r>
      <w:bookmarkEnd w:id="14"/>
      <w:proofErr w:type="spellEnd"/>
    </w:p>
    <w:p w:rsidR="00174AF1" w:rsidRDefault="00174AF1">
      <w:pPr>
        <w:suppressAutoHyphens w:val="0"/>
        <w:spacing w:line="240" w:lineRule="auto"/>
        <w:rPr>
          <w:rFonts w:ascii="Arial Rounded MT Bold" w:hAnsi="Arial Rounded MT Bold"/>
        </w:rPr>
      </w:pPr>
    </w:p>
    <w:p w:rsidR="0024181D" w:rsidRDefault="005B4ED4">
      <w:pPr>
        <w:suppressAutoHyphens w:val="0"/>
        <w:spacing w:line="240" w:lineRule="auto"/>
        <w:rPr>
          <w:rFonts w:ascii="Arial Rounded MT Bold" w:hAnsi="Arial Rounded MT Bold"/>
        </w:rPr>
      </w:pPr>
      <w:r>
        <w:rPr>
          <w:noProof/>
          <w:lang w:eastAsia="en-US"/>
        </w:rPr>
        <w:drawing>
          <wp:inline distT="0" distB="0" distL="0" distR="0" wp14:anchorId="031F82EA" wp14:editId="2A336102">
            <wp:extent cx="5219048" cy="5190476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5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AF1">
        <w:rPr>
          <w:rFonts w:ascii="Arial Rounded MT Bold" w:hAnsi="Arial Rounded MT Bold"/>
        </w:rPr>
        <w:t xml:space="preserve"> </w:t>
      </w:r>
    </w:p>
    <w:p w:rsidR="0024181D" w:rsidRDefault="0024181D">
      <w:pPr>
        <w:suppressAutoHyphens w:val="0"/>
        <w:spacing w:line="240" w:lineRule="auto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br w:type="page"/>
      </w:r>
    </w:p>
    <w:p w:rsidR="0024181D" w:rsidRDefault="00D12033">
      <w:pPr>
        <w:suppressAutoHyphens w:val="0"/>
        <w:spacing w:line="240" w:lineRule="auto"/>
        <w:rPr>
          <w:rFonts w:ascii="Arial Rounded MT Bold" w:hAnsi="Arial Rounded MT Bold"/>
        </w:r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B45B8D1" wp14:editId="6CD02A20">
                <wp:simplePos x="0" y="0"/>
                <wp:positionH relativeFrom="column">
                  <wp:posOffset>-222459</wp:posOffset>
                </wp:positionH>
                <wp:positionV relativeFrom="paragraph">
                  <wp:posOffset>8215952</wp:posOffset>
                </wp:positionV>
                <wp:extent cx="6578221" cy="491320"/>
                <wp:effectExtent l="0" t="0" r="0" b="4445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221" cy="491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52E82C" id="Rectangle 124" o:spid="_x0000_s1026" style="position:absolute;margin-left:-17.5pt;margin-top:646.95pt;width:517.95pt;height:38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" fillcolor="white [3201]" stroked="f" strokeweight="1pt"/>
            </w:pict>
          </mc:Fallback>
        </mc:AlternateContent>
      </w:r>
      <w:r w:rsidR="0024181D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8ED05BD" wp14:editId="0801DDBC">
                <wp:simplePos x="0" y="0"/>
                <wp:positionH relativeFrom="column">
                  <wp:posOffset>-819806</wp:posOffset>
                </wp:positionH>
                <wp:positionV relativeFrom="paragraph">
                  <wp:posOffset>2057400</wp:posOffset>
                </wp:positionV>
                <wp:extent cx="7973568" cy="2496312"/>
                <wp:effectExtent l="0" t="0" r="8890" b="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73568" cy="2496312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65D2" w:rsidRPr="008F52BB" w:rsidRDefault="003965D2" w:rsidP="0024181D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b/>
                                <w:color w:val="FFFFFF" w:themeColor="background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b/>
                                <w:color w:val="FFFFFF" w:themeColor="background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Database Schema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D05BD" id="Text Box 156" o:spid="_x0000_s1035" type="#_x0000_t202" style="position:absolute;margin-left:-64.55pt;margin-top:162pt;width:627.85pt;height:196.5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" fillcolor="#002060" stroked="f" strokeweight=".5pt">
                <v:textbox>
                  <w:txbxContent>
                    <w:p w:rsidR="003965D2" w:rsidRPr="008F52BB" w:rsidRDefault="003965D2" w:rsidP="0024181D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b/>
                          <w:color w:val="FFFFFF" w:themeColor="background1"/>
                          <w:sz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Rounded MT Bold" w:hAnsi="Arial Rounded MT Bold"/>
                          <w:b/>
                          <w:color w:val="FFFFFF" w:themeColor="background1"/>
                          <w:sz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Database Schema</w:t>
                      </w:r>
                    </w:p>
                  </w:txbxContent>
                </v:textbox>
              </v:shape>
            </w:pict>
          </mc:Fallback>
        </mc:AlternateContent>
      </w:r>
      <w:r w:rsidR="0024181D">
        <w:rPr>
          <w:rFonts w:ascii="Arial Rounded MT Bold" w:hAnsi="Arial Rounded MT Bold"/>
        </w:rPr>
        <w:br w:type="page"/>
      </w:r>
    </w:p>
    <w:p w:rsidR="00F86D6B" w:rsidRDefault="00D53992">
      <w:pPr>
        <w:suppressAutoHyphens w:val="0"/>
        <w:spacing w:line="240" w:lineRule="auto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lastRenderedPageBreak/>
        <w:br w:type="page"/>
      </w:r>
    </w:p>
    <w:p w:rsidR="000A3245" w:rsidRPr="0094441C" w:rsidRDefault="000A3245" w:rsidP="0094441C">
      <w:pPr>
        <w:pStyle w:val="Heading1"/>
        <w:rPr>
          <w:b w:val="0"/>
          <w:sz w:val="28"/>
          <w:szCs w:val="28"/>
          <w:u w:val="single"/>
        </w:rPr>
      </w:pPr>
      <w:bookmarkStart w:id="15" w:name="_Toc381025801"/>
      <w:bookmarkStart w:id="16" w:name="_Toc376462434"/>
      <w:bookmarkStart w:id="17" w:name="_Toc378278956"/>
      <w:r w:rsidRPr="0094441C">
        <w:lastRenderedPageBreak/>
        <w:t>Database Schema</w:t>
      </w:r>
      <w:bookmarkEnd w:id="15"/>
    </w:p>
    <w:p w:rsidR="00CE5932" w:rsidRPr="00CE5932" w:rsidRDefault="00F86D6B" w:rsidP="00F07F15">
      <w:pPr>
        <w:pStyle w:val="Heading2"/>
        <w:suppressAutoHyphens w:val="0"/>
        <w:spacing w:line="240" w:lineRule="auto"/>
        <w:rPr>
          <w:kern w:val="1"/>
          <w:sz w:val="36"/>
        </w:rPr>
      </w:pPr>
      <w:bookmarkStart w:id="18" w:name="_Toc381025802"/>
      <w:r w:rsidRPr="0094441C">
        <w:t>Item Information</w:t>
      </w:r>
      <w:bookmarkEnd w:id="16"/>
      <w:bookmarkEnd w:id="17"/>
      <w:bookmarkEnd w:id="18"/>
      <w:r w:rsidR="00CE593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24FF4CE" wp14:editId="606F66DD">
                <wp:simplePos x="0" y="0"/>
                <wp:positionH relativeFrom="column">
                  <wp:posOffset>-222459</wp:posOffset>
                </wp:positionH>
                <wp:positionV relativeFrom="paragraph">
                  <wp:posOffset>8215952</wp:posOffset>
                </wp:positionV>
                <wp:extent cx="6578221" cy="491320"/>
                <wp:effectExtent l="0" t="0" r="0" b="444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8221" cy="491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F240E0" id="Rectangle 4" o:spid="_x0000_s1026" style="position:absolute;margin-left:-17.5pt;margin-top:646.95pt;width:517.95pt;height:38.7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" fillcolor="white [3201]" stroked="f" strokeweight="1pt"/>
            </w:pict>
          </mc:Fallback>
        </mc:AlternateContent>
      </w:r>
    </w:p>
    <w:p w:rsidR="00CE5932" w:rsidRDefault="00CE5932" w:rsidP="00CE5932">
      <w:pPr>
        <w:spacing w:before="100" w:beforeAutospacing="1" w:line="240" w:lineRule="auto"/>
        <w:rPr>
          <w:rFonts w:ascii="Arial Rounded MT Bold" w:hAnsi="Arial Rounded MT Bold"/>
          <w:b/>
        </w:rPr>
      </w:pPr>
      <w:r w:rsidRPr="003745D4">
        <w:rPr>
          <w:noProof/>
          <w:lang w:eastAsia="en-US"/>
        </w:rPr>
        <w:drawing>
          <wp:anchor distT="0" distB="0" distL="114300" distR="114300" simplePos="0" relativeHeight="251800576" behindDoc="1" locked="0" layoutInCell="1" allowOverlap="1" wp14:anchorId="30D4CDB5" wp14:editId="6EE45C43">
            <wp:simplePos x="0" y="0"/>
            <wp:positionH relativeFrom="column">
              <wp:posOffset>18860</wp:posOffset>
            </wp:positionH>
            <wp:positionV relativeFrom="paragraph">
              <wp:posOffset>438785</wp:posOffset>
            </wp:positionV>
            <wp:extent cx="6126480" cy="2311282"/>
            <wp:effectExtent l="0" t="0" r="7620" b="0"/>
            <wp:wrapTight wrapText="bothSides">
              <wp:wrapPolygon edited="0">
                <wp:start x="0" y="0"/>
                <wp:lineTo x="0" y="21369"/>
                <wp:lineTo x="21560" y="21369"/>
                <wp:lineTo x="21560" y="0"/>
                <wp:lineTo x="0" y="0"/>
              </wp:wrapPolygon>
            </wp:wrapTight>
            <wp:docPr id="8" name="Picture 8" descr="C:\Users\Administrator\Desktop\coldchain\item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coldchain\item inf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31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441C">
        <w:rPr>
          <w:rFonts w:ascii="Arial Rounded MT Bold" w:hAnsi="Arial Rounded MT Bold"/>
          <w:b/>
        </w:rPr>
        <w:t>Relationship Diagram</w:t>
      </w:r>
      <w:r>
        <w:rPr>
          <w:rFonts w:ascii="Arial Rounded MT Bold" w:hAnsi="Arial Rounded MT Bold"/>
          <w:b/>
        </w:rPr>
        <w:br/>
      </w:r>
      <w:bookmarkStart w:id="19" w:name="_Toc376462436"/>
      <w:bookmarkStart w:id="20" w:name="_Toc378278958"/>
    </w:p>
    <w:p w:rsidR="00CE5932" w:rsidRPr="00CE5932" w:rsidRDefault="00CE5932" w:rsidP="00CE5932">
      <w:pPr>
        <w:spacing w:before="240" w:after="480" w:line="360" w:lineRule="auto"/>
        <w:rPr>
          <w:lang w:val="x-none"/>
        </w:rPr>
      </w:pPr>
      <w:r w:rsidRPr="0094441C">
        <w:rPr>
          <w:rFonts w:ascii="Arial Rounded MT Bold" w:hAnsi="Arial Rounded MT Bold"/>
          <w:b/>
        </w:rPr>
        <w:t>Table Properties</w:t>
      </w:r>
      <w:bookmarkEnd w:id="19"/>
      <w:bookmarkEnd w:id="20"/>
    </w:p>
    <w:tbl>
      <w:tblPr>
        <w:tblW w:w="5000" w:type="pct"/>
        <w:tblLook w:val="04A0" w:firstRow="1" w:lastRow="0" w:firstColumn="1" w:lastColumn="0" w:noHBand="0" w:noVBand="1"/>
      </w:tblPr>
      <w:tblGrid>
        <w:gridCol w:w="2041"/>
        <w:gridCol w:w="4262"/>
        <w:gridCol w:w="1018"/>
        <w:gridCol w:w="1384"/>
        <w:gridCol w:w="933"/>
      </w:tblGrid>
      <w:tr w:rsidR="00CE5932" w:rsidRPr="0094441C" w:rsidTr="00CE5932">
        <w:tc>
          <w:tcPr>
            <w:tcW w:w="5000" w:type="pct"/>
            <w:gridSpan w:val="5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FBFBF" w:themeFill="background1" w:themeFillShade="BF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Iteminfo_tab</w:t>
            </w:r>
            <w:proofErr w:type="spellEnd"/>
          </w:p>
        </w:tc>
      </w:tr>
      <w:tr w:rsidR="00CE5932" w:rsidRPr="0094441C" w:rsidTr="00CE5932">
        <w:tc>
          <w:tcPr>
            <w:tcW w:w="105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Field Name</w:t>
            </w:r>
          </w:p>
        </w:tc>
        <w:tc>
          <w:tcPr>
            <w:tcW w:w="221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Description</w:t>
            </w:r>
          </w:p>
        </w:tc>
        <w:tc>
          <w:tcPr>
            <w:tcW w:w="5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Type</w:t>
            </w:r>
          </w:p>
        </w:tc>
        <w:tc>
          <w:tcPr>
            <w:tcW w:w="7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Length</w:t>
            </w:r>
          </w:p>
        </w:tc>
        <w:tc>
          <w:tcPr>
            <w:tcW w:w="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Null</w:t>
            </w:r>
          </w:p>
        </w:tc>
      </w:tr>
      <w:tr w:rsidR="00CE5932" w:rsidRPr="0094441C" w:rsidTr="00CE5932">
        <w:tc>
          <w:tcPr>
            <w:tcW w:w="105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itmrec_id</w:t>
            </w:r>
            <w:proofErr w:type="spellEnd"/>
            <w:r w:rsidRPr="0094441C">
              <w:rPr>
                <w:rFonts w:asciiTheme="majorHAnsi" w:hAnsiTheme="majorHAnsi"/>
                <w:sz w:val="22"/>
                <w:szCs w:val="22"/>
              </w:rPr>
              <w:t xml:space="preserve"> </w:t>
            </w:r>
          </w:p>
        </w:tc>
        <w:tc>
          <w:tcPr>
            <w:tcW w:w="221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Specify the record ID.</w:t>
            </w:r>
          </w:p>
        </w:tc>
        <w:tc>
          <w:tcPr>
            <w:tcW w:w="5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7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15</w:t>
            </w:r>
          </w:p>
        </w:tc>
        <w:tc>
          <w:tcPr>
            <w:tcW w:w="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</w:tr>
      <w:tr w:rsidR="00CE5932" w:rsidRPr="0094441C" w:rsidTr="00CE5932">
        <w:tc>
          <w:tcPr>
            <w:tcW w:w="105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itm_id</w:t>
            </w:r>
            <w:proofErr w:type="spellEnd"/>
            <w:r w:rsidRPr="0094441C">
              <w:rPr>
                <w:rFonts w:asciiTheme="majorHAnsi" w:hAnsiTheme="majorHAnsi"/>
                <w:sz w:val="22"/>
                <w:szCs w:val="22"/>
              </w:rPr>
              <w:t xml:space="preserve"> (PK)</w:t>
            </w:r>
          </w:p>
        </w:tc>
        <w:tc>
          <w:tcPr>
            <w:tcW w:w="221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Specify the item ID. It is auto increment.</w:t>
            </w:r>
          </w:p>
        </w:tc>
        <w:tc>
          <w:tcPr>
            <w:tcW w:w="5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7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10</w:t>
            </w:r>
          </w:p>
        </w:tc>
        <w:tc>
          <w:tcPr>
            <w:tcW w:w="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</w:tr>
      <w:tr w:rsidR="00CE5932" w:rsidRPr="0094441C" w:rsidTr="00CE5932">
        <w:tc>
          <w:tcPr>
            <w:tcW w:w="105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itm_name</w:t>
            </w:r>
            <w:proofErr w:type="spellEnd"/>
          </w:p>
        </w:tc>
        <w:tc>
          <w:tcPr>
            <w:tcW w:w="221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Name of the items.</w:t>
            </w:r>
          </w:p>
        </w:tc>
        <w:tc>
          <w:tcPr>
            <w:tcW w:w="5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7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50</w:t>
            </w:r>
          </w:p>
        </w:tc>
        <w:tc>
          <w:tcPr>
            <w:tcW w:w="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Yes</w:t>
            </w:r>
          </w:p>
        </w:tc>
      </w:tr>
      <w:tr w:rsidR="00CE5932" w:rsidRPr="0094441C" w:rsidTr="00CE5932">
        <w:tc>
          <w:tcPr>
            <w:tcW w:w="105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itm_type</w:t>
            </w:r>
            <w:proofErr w:type="spellEnd"/>
          </w:p>
        </w:tc>
        <w:tc>
          <w:tcPr>
            <w:tcW w:w="221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It describes the type of each item i.e. pills, injection etc.</w:t>
            </w:r>
          </w:p>
        </w:tc>
        <w:tc>
          <w:tcPr>
            <w:tcW w:w="5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7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30</w:t>
            </w:r>
          </w:p>
        </w:tc>
        <w:tc>
          <w:tcPr>
            <w:tcW w:w="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Yes</w:t>
            </w:r>
          </w:p>
        </w:tc>
      </w:tr>
      <w:tr w:rsidR="00CE5932" w:rsidRPr="0094441C" w:rsidTr="00CE5932">
        <w:tc>
          <w:tcPr>
            <w:tcW w:w="105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qty_carton</w:t>
            </w:r>
            <w:proofErr w:type="spellEnd"/>
          </w:p>
        </w:tc>
        <w:tc>
          <w:tcPr>
            <w:tcW w:w="221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It is quantity of each item in a single carton.</w:t>
            </w:r>
          </w:p>
        </w:tc>
        <w:tc>
          <w:tcPr>
            <w:tcW w:w="5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7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11</w:t>
            </w:r>
          </w:p>
        </w:tc>
        <w:tc>
          <w:tcPr>
            <w:tcW w:w="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</w:tr>
      <w:tr w:rsidR="00CE5932" w:rsidRPr="0094441C" w:rsidTr="00CE5932">
        <w:tc>
          <w:tcPr>
            <w:tcW w:w="105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field_color</w:t>
            </w:r>
            <w:proofErr w:type="spellEnd"/>
          </w:p>
        </w:tc>
        <w:tc>
          <w:tcPr>
            <w:tcW w:w="221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It describes the color of the fields.</w:t>
            </w:r>
          </w:p>
        </w:tc>
        <w:tc>
          <w:tcPr>
            <w:tcW w:w="5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7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7</w:t>
            </w:r>
          </w:p>
        </w:tc>
        <w:tc>
          <w:tcPr>
            <w:tcW w:w="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Yes</w:t>
            </w:r>
          </w:p>
        </w:tc>
      </w:tr>
      <w:tr w:rsidR="00CE5932" w:rsidRPr="0094441C" w:rsidTr="00CE5932">
        <w:tc>
          <w:tcPr>
            <w:tcW w:w="105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lastRenderedPageBreak/>
              <w:t>itm_des</w:t>
            </w:r>
            <w:proofErr w:type="spellEnd"/>
          </w:p>
        </w:tc>
        <w:tc>
          <w:tcPr>
            <w:tcW w:w="221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Its item description.</w:t>
            </w:r>
          </w:p>
        </w:tc>
        <w:tc>
          <w:tcPr>
            <w:tcW w:w="5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Text</w:t>
            </w:r>
          </w:p>
        </w:tc>
        <w:tc>
          <w:tcPr>
            <w:tcW w:w="7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0</w:t>
            </w:r>
          </w:p>
        </w:tc>
        <w:tc>
          <w:tcPr>
            <w:tcW w:w="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Yes</w:t>
            </w:r>
          </w:p>
        </w:tc>
      </w:tr>
      <w:tr w:rsidR="00CE5932" w:rsidRPr="0094441C" w:rsidTr="00CE5932">
        <w:tc>
          <w:tcPr>
            <w:tcW w:w="105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itm_status</w:t>
            </w:r>
            <w:proofErr w:type="spellEnd"/>
          </w:p>
        </w:tc>
        <w:tc>
          <w:tcPr>
            <w:tcW w:w="221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This field tells that whether the item is currently being purchased or not.</w:t>
            </w:r>
          </w:p>
        </w:tc>
        <w:tc>
          <w:tcPr>
            <w:tcW w:w="5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7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10</w:t>
            </w:r>
          </w:p>
        </w:tc>
        <w:tc>
          <w:tcPr>
            <w:tcW w:w="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Yes</w:t>
            </w:r>
          </w:p>
        </w:tc>
      </w:tr>
      <w:tr w:rsidR="00CE5932" w:rsidRPr="0094441C" w:rsidTr="00CE5932">
        <w:tc>
          <w:tcPr>
            <w:tcW w:w="105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frmindex</w:t>
            </w:r>
            <w:proofErr w:type="spellEnd"/>
          </w:p>
        </w:tc>
        <w:tc>
          <w:tcPr>
            <w:tcW w:w="221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5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7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11</w:t>
            </w:r>
          </w:p>
        </w:tc>
        <w:tc>
          <w:tcPr>
            <w:tcW w:w="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</w:tr>
      <w:tr w:rsidR="00CE5932" w:rsidRPr="0094441C" w:rsidTr="00CE5932">
        <w:tc>
          <w:tcPr>
            <w:tcW w:w="105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extra</w:t>
            </w:r>
          </w:p>
        </w:tc>
        <w:tc>
          <w:tcPr>
            <w:tcW w:w="221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5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7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20</w:t>
            </w:r>
          </w:p>
        </w:tc>
        <w:tc>
          <w:tcPr>
            <w:tcW w:w="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Yes</w:t>
            </w:r>
          </w:p>
        </w:tc>
      </w:tr>
      <w:tr w:rsidR="00CE5932" w:rsidRPr="0094441C" w:rsidTr="00CE5932">
        <w:tc>
          <w:tcPr>
            <w:tcW w:w="105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itm_category</w:t>
            </w:r>
            <w:proofErr w:type="spellEnd"/>
            <w:r w:rsidRPr="0094441C">
              <w:rPr>
                <w:rFonts w:asciiTheme="majorHAnsi" w:hAnsiTheme="majorHAnsi"/>
                <w:sz w:val="22"/>
                <w:szCs w:val="22"/>
              </w:rPr>
              <w:t xml:space="preserve"> (FK)</w:t>
            </w:r>
          </w:p>
        </w:tc>
        <w:tc>
          <w:tcPr>
            <w:tcW w:w="221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 xml:space="preserve">Specify the item categories (WMS, CS </w:t>
            </w: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etc</w:t>
            </w:r>
            <w:proofErr w:type="spellEnd"/>
            <w:r w:rsidRPr="0094441C">
              <w:rPr>
                <w:rFonts w:asciiTheme="majorHAnsi" w:hAnsiTheme="majorHAnsi"/>
                <w:sz w:val="22"/>
                <w:szCs w:val="22"/>
              </w:rPr>
              <w:t xml:space="preserve">) </w:t>
            </w:r>
          </w:p>
        </w:tc>
        <w:tc>
          <w:tcPr>
            <w:tcW w:w="5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7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50</w:t>
            </w:r>
          </w:p>
        </w:tc>
        <w:tc>
          <w:tcPr>
            <w:tcW w:w="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</w:tr>
      <w:tr w:rsidR="00CE5932" w:rsidRPr="0094441C" w:rsidTr="00CE5932">
        <w:tc>
          <w:tcPr>
            <w:tcW w:w="105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fkUnitID</w:t>
            </w:r>
            <w:proofErr w:type="spellEnd"/>
            <w:r w:rsidRPr="0094441C">
              <w:rPr>
                <w:rFonts w:asciiTheme="majorHAnsi" w:hAnsiTheme="majorHAnsi"/>
                <w:sz w:val="22"/>
                <w:szCs w:val="22"/>
              </w:rPr>
              <w:t xml:space="preserve"> (FK)</w:t>
            </w:r>
          </w:p>
        </w:tc>
        <w:tc>
          <w:tcPr>
            <w:tcW w:w="221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 xml:space="preserve">Specify the item units ID (Doses, Vials, Pcs </w:t>
            </w: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etc</w:t>
            </w:r>
            <w:proofErr w:type="spellEnd"/>
            <w:r w:rsidRPr="0094441C">
              <w:rPr>
                <w:rFonts w:asciiTheme="majorHAnsi" w:hAnsiTheme="majorHAnsi"/>
                <w:sz w:val="22"/>
                <w:szCs w:val="22"/>
              </w:rPr>
              <w:t>)</w:t>
            </w:r>
          </w:p>
        </w:tc>
        <w:tc>
          <w:tcPr>
            <w:tcW w:w="52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7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11</w:t>
            </w:r>
          </w:p>
        </w:tc>
        <w:tc>
          <w:tcPr>
            <w:tcW w:w="484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Yes</w:t>
            </w:r>
          </w:p>
        </w:tc>
      </w:tr>
    </w:tbl>
    <w:p w:rsidR="00CE5932" w:rsidRPr="0094441C" w:rsidRDefault="00CE5932" w:rsidP="0094441C">
      <w:pPr>
        <w:spacing w:beforeLines="60" w:before="144" w:afterLines="60" w:after="144" w:line="240" w:lineRule="auto"/>
        <w:rPr>
          <w:rFonts w:asciiTheme="majorHAnsi" w:hAnsiTheme="majorHAnsi"/>
          <w:sz w:val="22"/>
          <w:szCs w:val="22"/>
        </w:rPr>
      </w:pPr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419"/>
        <w:gridCol w:w="4214"/>
        <w:gridCol w:w="998"/>
        <w:gridCol w:w="1022"/>
        <w:gridCol w:w="985"/>
      </w:tblGrid>
      <w:tr w:rsidR="00CE5932" w:rsidRPr="0094441C" w:rsidTr="00CE593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tbl-product_cat</w:t>
            </w:r>
            <w:r>
              <w:rPr>
                <w:rFonts w:asciiTheme="majorHAnsi" w:hAnsiTheme="majorHAnsi"/>
                <w:b/>
                <w:sz w:val="22"/>
                <w:szCs w:val="22"/>
              </w:rPr>
              <w:t>egory</w:t>
            </w:r>
            <w:proofErr w:type="spellEnd"/>
          </w:p>
        </w:tc>
      </w:tr>
      <w:tr w:rsidR="00CE5932" w:rsidRPr="0094441C" w:rsidTr="00CE5932">
        <w:tc>
          <w:tcPr>
            <w:tcW w:w="1255" w:type="pct"/>
            <w:shd w:val="clear" w:color="auto" w:fill="F2F2F2" w:themeFill="background1" w:themeFillShade="F2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Field Name</w:t>
            </w:r>
          </w:p>
        </w:tc>
        <w:tc>
          <w:tcPr>
            <w:tcW w:w="2186" w:type="pct"/>
            <w:shd w:val="clear" w:color="auto" w:fill="F2F2F2" w:themeFill="background1" w:themeFillShade="F2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Description</w:t>
            </w:r>
          </w:p>
        </w:tc>
        <w:tc>
          <w:tcPr>
            <w:tcW w:w="518" w:type="pct"/>
            <w:shd w:val="clear" w:color="auto" w:fill="F2F2F2" w:themeFill="background1" w:themeFillShade="F2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Type</w:t>
            </w:r>
          </w:p>
        </w:tc>
        <w:tc>
          <w:tcPr>
            <w:tcW w:w="530" w:type="pct"/>
            <w:shd w:val="clear" w:color="auto" w:fill="F2F2F2" w:themeFill="background1" w:themeFillShade="F2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Length</w:t>
            </w:r>
          </w:p>
        </w:tc>
        <w:tc>
          <w:tcPr>
            <w:tcW w:w="511" w:type="pct"/>
            <w:shd w:val="clear" w:color="auto" w:fill="F2F2F2" w:themeFill="background1" w:themeFillShade="F2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Null</w:t>
            </w:r>
          </w:p>
        </w:tc>
      </w:tr>
      <w:tr w:rsidR="00CE5932" w:rsidRPr="0094441C" w:rsidTr="00CE5932">
        <w:tc>
          <w:tcPr>
            <w:tcW w:w="1255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PKItemCategoryID</w:t>
            </w:r>
            <w:proofErr w:type="spellEnd"/>
            <w:r w:rsidRPr="0094441C">
              <w:rPr>
                <w:rFonts w:asciiTheme="majorHAnsi" w:hAnsiTheme="majorHAnsi"/>
                <w:sz w:val="22"/>
                <w:szCs w:val="22"/>
              </w:rPr>
              <w:t xml:space="preserve"> (PK)</w:t>
            </w:r>
          </w:p>
        </w:tc>
        <w:tc>
          <w:tcPr>
            <w:tcW w:w="2186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Specify the item category ID. It is auto increment.</w:t>
            </w:r>
          </w:p>
        </w:tc>
        <w:tc>
          <w:tcPr>
            <w:tcW w:w="518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0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11</w:t>
            </w:r>
          </w:p>
        </w:tc>
        <w:tc>
          <w:tcPr>
            <w:tcW w:w="511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</w:tr>
      <w:tr w:rsidR="00CE5932" w:rsidRPr="0094441C" w:rsidTr="00CE5932">
        <w:tc>
          <w:tcPr>
            <w:tcW w:w="1255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ItemCategoryName</w:t>
            </w:r>
            <w:proofErr w:type="spellEnd"/>
          </w:p>
        </w:tc>
        <w:tc>
          <w:tcPr>
            <w:tcW w:w="2186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Name of the items category.</w:t>
            </w:r>
          </w:p>
        </w:tc>
        <w:tc>
          <w:tcPr>
            <w:tcW w:w="518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0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255</w:t>
            </w:r>
          </w:p>
        </w:tc>
        <w:tc>
          <w:tcPr>
            <w:tcW w:w="511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</w:tr>
    </w:tbl>
    <w:p w:rsidR="00CE5932" w:rsidRDefault="00CE5932" w:rsidP="004A2D28">
      <w:pPr>
        <w:tabs>
          <w:tab w:val="left" w:pos="1590"/>
        </w:tabs>
        <w:spacing w:beforeLines="60" w:before="144" w:afterLines="60" w:after="144" w:line="240" w:lineRule="auto"/>
        <w:rPr>
          <w:rFonts w:asciiTheme="majorHAnsi" w:hAnsiTheme="majorHAnsi"/>
          <w:sz w:val="22"/>
          <w:szCs w:val="22"/>
        </w:rPr>
      </w:pPr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558"/>
        <w:gridCol w:w="5164"/>
        <w:gridCol w:w="981"/>
        <w:gridCol w:w="1012"/>
        <w:gridCol w:w="923"/>
      </w:tblGrid>
      <w:tr w:rsidR="00CE5932" w:rsidRPr="0094441C" w:rsidTr="00CE593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tbl_itemunits</w:t>
            </w:r>
            <w:proofErr w:type="spellEnd"/>
          </w:p>
        </w:tc>
      </w:tr>
      <w:tr w:rsidR="00CE5932" w:rsidRPr="0094441C" w:rsidTr="00CE5932">
        <w:tc>
          <w:tcPr>
            <w:tcW w:w="808" w:type="pct"/>
            <w:shd w:val="clear" w:color="auto" w:fill="F2F2F2" w:themeFill="background1" w:themeFillShade="F2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Field Name</w:t>
            </w:r>
          </w:p>
        </w:tc>
        <w:tc>
          <w:tcPr>
            <w:tcW w:w="2679" w:type="pct"/>
            <w:shd w:val="clear" w:color="auto" w:fill="F2F2F2" w:themeFill="background1" w:themeFillShade="F2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Description</w:t>
            </w:r>
          </w:p>
        </w:tc>
        <w:tc>
          <w:tcPr>
            <w:tcW w:w="509" w:type="pct"/>
            <w:shd w:val="clear" w:color="auto" w:fill="F2F2F2" w:themeFill="background1" w:themeFillShade="F2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Type</w:t>
            </w:r>
          </w:p>
        </w:tc>
        <w:tc>
          <w:tcPr>
            <w:tcW w:w="525" w:type="pct"/>
            <w:shd w:val="clear" w:color="auto" w:fill="F2F2F2" w:themeFill="background1" w:themeFillShade="F2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Length</w:t>
            </w:r>
          </w:p>
        </w:tc>
        <w:tc>
          <w:tcPr>
            <w:tcW w:w="479" w:type="pct"/>
            <w:shd w:val="clear" w:color="auto" w:fill="F2F2F2" w:themeFill="background1" w:themeFillShade="F2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Null</w:t>
            </w:r>
          </w:p>
        </w:tc>
      </w:tr>
      <w:tr w:rsidR="00CE5932" w:rsidRPr="0094441C" w:rsidTr="00CE5932">
        <w:tc>
          <w:tcPr>
            <w:tcW w:w="808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pkUnitID</w:t>
            </w:r>
            <w:proofErr w:type="spellEnd"/>
            <w:r w:rsidRPr="0094441C">
              <w:rPr>
                <w:rFonts w:asciiTheme="majorHAnsi" w:hAnsiTheme="majorHAnsi"/>
                <w:sz w:val="22"/>
                <w:szCs w:val="22"/>
              </w:rPr>
              <w:t xml:space="preserve"> (PK)</w:t>
            </w:r>
          </w:p>
        </w:tc>
        <w:tc>
          <w:tcPr>
            <w:tcW w:w="2679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Specify the item unit ID. It is auto increment.</w:t>
            </w:r>
          </w:p>
        </w:tc>
        <w:tc>
          <w:tcPr>
            <w:tcW w:w="509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25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11</w:t>
            </w:r>
          </w:p>
        </w:tc>
        <w:tc>
          <w:tcPr>
            <w:tcW w:w="479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</w:tr>
      <w:tr w:rsidR="00CE5932" w:rsidRPr="0094441C" w:rsidTr="00CE5932">
        <w:tc>
          <w:tcPr>
            <w:tcW w:w="808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UnitType</w:t>
            </w:r>
            <w:proofErr w:type="spellEnd"/>
          </w:p>
        </w:tc>
        <w:tc>
          <w:tcPr>
            <w:tcW w:w="2679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Specify the type of the unit i.e. Doses, Vials or Pcs.</w:t>
            </w:r>
          </w:p>
        </w:tc>
        <w:tc>
          <w:tcPr>
            <w:tcW w:w="509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25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255</w:t>
            </w:r>
          </w:p>
        </w:tc>
        <w:tc>
          <w:tcPr>
            <w:tcW w:w="479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Yes</w:t>
            </w:r>
          </w:p>
        </w:tc>
      </w:tr>
    </w:tbl>
    <w:p w:rsidR="00CE5932" w:rsidRDefault="00CE5932" w:rsidP="004A2D28">
      <w:pPr>
        <w:spacing w:beforeLines="60" w:before="144" w:afterLines="60" w:after="144" w:line="240" w:lineRule="auto"/>
        <w:rPr>
          <w:rFonts w:asciiTheme="majorHAnsi" w:hAnsiTheme="majorHAnsi"/>
          <w:sz w:val="22"/>
          <w:szCs w:val="22"/>
          <w:u w:val="single"/>
        </w:rPr>
      </w:pPr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747"/>
        <w:gridCol w:w="4956"/>
        <w:gridCol w:w="997"/>
        <w:gridCol w:w="1020"/>
        <w:gridCol w:w="918"/>
      </w:tblGrid>
      <w:tr w:rsidR="00CE5932" w:rsidRPr="0094441C" w:rsidTr="00CE593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itemgroups</w:t>
            </w:r>
            <w:proofErr w:type="spellEnd"/>
          </w:p>
        </w:tc>
      </w:tr>
      <w:tr w:rsidR="00CE5932" w:rsidRPr="0094441C" w:rsidTr="00CE5932">
        <w:tc>
          <w:tcPr>
            <w:tcW w:w="907" w:type="pct"/>
            <w:shd w:val="clear" w:color="auto" w:fill="F2F2F2" w:themeFill="background1" w:themeFillShade="F2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Field Name</w:t>
            </w:r>
          </w:p>
        </w:tc>
        <w:tc>
          <w:tcPr>
            <w:tcW w:w="2571" w:type="pct"/>
            <w:shd w:val="clear" w:color="auto" w:fill="F2F2F2" w:themeFill="background1" w:themeFillShade="F2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Description</w:t>
            </w:r>
          </w:p>
        </w:tc>
        <w:tc>
          <w:tcPr>
            <w:tcW w:w="517" w:type="pct"/>
            <w:shd w:val="clear" w:color="auto" w:fill="F2F2F2" w:themeFill="background1" w:themeFillShade="F2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Type</w:t>
            </w:r>
          </w:p>
        </w:tc>
        <w:tc>
          <w:tcPr>
            <w:tcW w:w="529" w:type="pct"/>
            <w:shd w:val="clear" w:color="auto" w:fill="F2F2F2" w:themeFill="background1" w:themeFillShade="F2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Length</w:t>
            </w:r>
          </w:p>
        </w:tc>
        <w:tc>
          <w:tcPr>
            <w:tcW w:w="475" w:type="pct"/>
            <w:shd w:val="clear" w:color="auto" w:fill="F2F2F2" w:themeFill="background1" w:themeFillShade="F2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Null</w:t>
            </w:r>
          </w:p>
        </w:tc>
      </w:tr>
      <w:tr w:rsidR="00CE5932" w:rsidRPr="0094441C" w:rsidTr="00CE5932">
        <w:tc>
          <w:tcPr>
            <w:tcW w:w="907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PKItemGroupID</w:t>
            </w:r>
            <w:proofErr w:type="spellEnd"/>
            <w:r w:rsidRPr="0094441C">
              <w:rPr>
                <w:rFonts w:asciiTheme="majorHAnsi" w:hAnsiTheme="majorHAnsi"/>
                <w:sz w:val="22"/>
                <w:szCs w:val="22"/>
              </w:rPr>
              <w:t xml:space="preserve"> (PK)</w:t>
            </w:r>
          </w:p>
        </w:tc>
        <w:tc>
          <w:tcPr>
            <w:tcW w:w="2571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Specify the item group ID. It is auto increment.</w:t>
            </w:r>
          </w:p>
        </w:tc>
        <w:tc>
          <w:tcPr>
            <w:tcW w:w="517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29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11</w:t>
            </w:r>
          </w:p>
        </w:tc>
        <w:tc>
          <w:tcPr>
            <w:tcW w:w="475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NO</w:t>
            </w:r>
          </w:p>
        </w:tc>
      </w:tr>
      <w:tr w:rsidR="00CE5932" w:rsidRPr="0094441C" w:rsidTr="00CE5932">
        <w:tc>
          <w:tcPr>
            <w:tcW w:w="907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ItemGroupName</w:t>
            </w:r>
            <w:proofErr w:type="spellEnd"/>
          </w:p>
        </w:tc>
        <w:tc>
          <w:tcPr>
            <w:tcW w:w="2571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Name of the group.</w:t>
            </w:r>
          </w:p>
        </w:tc>
        <w:tc>
          <w:tcPr>
            <w:tcW w:w="517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94441C">
              <w:rPr>
                <w:rFonts w:asciiTheme="majorHAnsi" w:hAnsiTheme="majorHAns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29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255</w:t>
            </w:r>
          </w:p>
        </w:tc>
        <w:tc>
          <w:tcPr>
            <w:tcW w:w="475" w:type="pct"/>
            <w:shd w:val="clear" w:color="auto" w:fill="FFFFFF" w:themeFill="background1"/>
          </w:tcPr>
          <w:p w:rsidR="00CE5932" w:rsidRPr="0094441C" w:rsidRDefault="00CE5932" w:rsidP="004A2D28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>Yes</w:t>
            </w:r>
          </w:p>
        </w:tc>
      </w:tr>
    </w:tbl>
    <w:p w:rsidR="00CE5932" w:rsidRDefault="00CE5932" w:rsidP="00F86D6B">
      <w:pPr>
        <w:rPr>
          <w:sz w:val="28"/>
          <w:szCs w:val="28"/>
          <w:u w:val="single"/>
        </w:rPr>
      </w:pPr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476"/>
        <w:gridCol w:w="4682"/>
        <w:gridCol w:w="715"/>
        <w:gridCol w:w="1031"/>
        <w:gridCol w:w="734"/>
      </w:tblGrid>
      <w:tr w:rsidR="00CE5932" w:rsidRPr="0094441C" w:rsidTr="00CE593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94441C" w:rsidRDefault="00CE5932" w:rsidP="004E68AC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bookmarkStart w:id="21" w:name="_Toc376462437"/>
            <w:proofErr w:type="spellStart"/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item</w:t>
            </w:r>
            <w:r>
              <w:rPr>
                <w:rFonts w:asciiTheme="majorHAnsi" w:hAnsiTheme="majorHAnsi"/>
                <w:b/>
                <w:sz w:val="22"/>
                <w:szCs w:val="22"/>
              </w:rPr>
              <w:t>of</w:t>
            </w: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groups</w:t>
            </w:r>
            <w:proofErr w:type="spellEnd"/>
          </w:p>
        </w:tc>
      </w:tr>
      <w:tr w:rsidR="00CE5932" w:rsidRPr="0094441C" w:rsidTr="00CE5932">
        <w:tc>
          <w:tcPr>
            <w:tcW w:w="1284" w:type="pct"/>
            <w:shd w:val="clear" w:color="auto" w:fill="F2F2F2" w:themeFill="background1" w:themeFillShade="F2"/>
          </w:tcPr>
          <w:p w:rsidR="00CE5932" w:rsidRPr="0094441C" w:rsidRDefault="00CE5932" w:rsidP="004E68AC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Field Name</w:t>
            </w:r>
          </w:p>
        </w:tc>
        <w:tc>
          <w:tcPr>
            <w:tcW w:w="2429" w:type="pct"/>
            <w:shd w:val="clear" w:color="auto" w:fill="F2F2F2" w:themeFill="background1" w:themeFillShade="F2"/>
          </w:tcPr>
          <w:p w:rsidR="00CE5932" w:rsidRPr="0094441C" w:rsidRDefault="00CE5932" w:rsidP="004E68AC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Description</w:t>
            </w:r>
          </w:p>
        </w:tc>
        <w:tc>
          <w:tcPr>
            <w:tcW w:w="371" w:type="pct"/>
            <w:shd w:val="clear" w:color="auto" w:fill="F2F2F2" w:themeFill="background1" w:themeFillShade="F2"/>
          </w:tcPr>
          <w:p w:rsidR="00CE5932" w:rsidRPr="0094441C" w:rsidRDefault="00CE5932" w:rsidP="004E68AC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Type</w:t>
            </w:r>
          </w:p>
        </w:tc>
        <w:tc>
          <w:tcPr>
            <w:tcW w:w="535" w:type="pct"/>
            <w:shd w:val="clear" w:color="auto" w:fill="F2F2F2" w:themeFill="background1" w:themeFillShade="F2"/>
          </w:tcPr>
          <w:p w:rsidR="00CE5932" w:rsidRPr="0094441C" w:rsidRDefault="00CE5932" w:rsidP="004E68AC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Length</w:t>
            </w:r>
          </w:p>
        </w:tc>
        <w:tc>
          <w:tcPr>
            <w:tcW w:w="381" w:type="pct"/>
            <w:shd w:val="clear" w:color="auto" w:fill="F2F2F2" w:themeFill="background1" w:themeFillShade="F2"/>
          </w:tcPr>
          <w:p w:rsidR="00CE5932" w:rsidRPr="0094441C" w:rsidRDefault="00CE5932" w:rsidP="004E68AC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Null</w:t>
            </w:r>
          </w:p>
        </w:tc>
      </w:tr>
      <w:tr w:rsidR="00CE5932" w:rsidRPr="0094441C" w:rsidTr="00CE5932">
        <w:tc>
          <w:tcPr>
            <w:tcW w:w="1284" w:type="pct"/>
            <w:shd w:val="clear" w:color="auto" w:fill="FFFFFF" w:themeFill="background1"/>
          </w:tcPr>
          <w:p w:rsidR="00CE5932" w:rsidRPr="0094441C" w:rsidRDefault="00CE5932" w:rsidP="00ED77FD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>
              <w:rPr>
                <w:rFonts w:asciiTheme="majorHAnsi" w:hAnsiTheme="majorHAnsi"/>
                <w:sz w:val="22"/>
                <w:szCs w:val="22"/>
              </w:rPr>
              <w:t>pkItemsofGroupsID</w:t>
            </w:r>
            <w:proofErr w:type="spellEnd"/>
            <w:r>
              <w:rPr>
                <w:rFonts w:asciiTheme="majorHAnsi" w:hAnsiTheme="majorHAnsi"/>
                <w:sz w:val="22"/>
                <w:szCs w:val="22"/>
              </w:rPr>
              <w:t xml:space="preserve"> (PK)</w:t>
            </w:r>
          </w:p>
        </w:tc>
        <w:tc>
          <w:tcPr>
            <w:tcW w:w="2429" w:type="pct"/>
            <w:shd w:val="clear" w:color="auto" w:fill="FFFFFF" w:themeFill="background1"/>
          </w:tcPr>
          <w:p w:rsidR="00CE5932" w:rsidRPr="0094441C" w:rsidRDefault="00CE5932" w:rsidP="00ED77FD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 xml:space="preserve">Specify the item </w:t>
            </w:r>
            <w:r>
              <w:rPr>
                <w:rFonts w:asciiTheme="majorHAnsi" w:hAnsiTheme="majorHAnsi"/>
                <w:sz w:val="22"/>
                <w:szCs w:val="22"/>
              </w:rPr>
              <w:t xml:space="preserve">of </w:t>
            </w:r>
            <w:r w:rsidRPr="0094441C">
              <w:rPr>
                <w:rFonts w:asciiTheme="majorHAnsi" w:hAnsiTheme="majorHAnsi"/>
                <w:sz w:val="22"/>
                <w:szCs w:val="22"/>
              </w:rPr>
              <w:t>group ID. It is auto increment.</w:t>
            </w:r>
          </w:p>
        </w:tc>
        <w:tc>
          <w:tcPr>
            <w:tcW w:w="371" w:type="pct"/>
            <w:shd w:val="clear" w:color="auto" w:fill="FFFFFF" w:themeFill="background1"/>
          </w:tcPr>
          <w:p w:rsidR="00CE5932" w:rsidRPr="0094441C" w:rsidRDefault="00CE5932" w:rsidP="00ED77FD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ED77FD">
              <w:rPr>
                <w:rFonts w:asciiTheme="majorHAnsi" w:hAnsiTheme="majorHAnsi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5" w:type="pct"/>
            <w:shd w:val="clear" w:color="auto" w:fill="FFFFFF" w:themeFill="background1"/>
          </w:tcPr>
          <w:p w:rsidR="00CE5932" w:rsidRPr="00ED77FD" w:rsidRDefault="00CE5932" w:rsidP="00ED77FD">
            <w:pPr>
              <w:spacing w:before="60" w:after="60"/>
              <w:rPr>
                <w:rFonts w:asciiTheme="majorHAnsi" w:hAnsiTheme="majorHAnsi"/>
                <w:sz w:val="22"/>
                <w:szCs w:val="22"/>
              </w:rPr>
            </w:pPr>
            <w:r w:rsidRPr="00650402">
              <w:rPr>
                <w:rFonts w:asciiTheme="majorHAnsi" w:hAnsiTheme="majorHAnsi"/>
                <w:sz w:val="22"/>
                <w:szCs w:val="22"/>
              </w:rPr>
              <w:t>11</w:t>
            </w:r>
          </w:p>
        </w:tc>
        <w:tc>
          <w:tcPr>
            <w:tcW w:w="381" w:type="pct"/>
            <w:shd w:val="clear" w:color="auto" w:fill="FFFFFF" w:themeFill="background1"/>
          </w:tcPr>
          <w:p w:rsidR="00CE5932" w:rsidRPr="0094441C" w:rsidRDefault="00CE5932" w:rsidP="00ED77FD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 xml:space="preserve"> No</w:t>
            </w:r>
          </w:p>
        </w:tc>
      </w:tr>
      <w:tr w:rsidR="00CE5932" w:rsidRPr="0094441C" w:rsidTr="00CE5932">
        <w:tc>
          <w:tcPr>
            <w:tcW w:w="1284" w:type="pct"/>
            <w:shd w:val="clear" w:color="auto" w:fill="FFFFFF" w:themeFill="background1"/>
          </w:tcPr>
          <w:p w:rsidR="00CE5932" w:rsidRPr="0094441C" w:rsidRDefault="00CE5932" w:rsidP="00ED77FD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ED77FD">
              <w:rPr>
                <w:rFonts w:asciiTheme="majorHAnsi" w:hAnsiTheme="majorHAnsi"/>
                <w:sz w:val="22"/>
                <w:szCs w:val="22"/>
              </w:rPr>
              <w:t>ItemID</w:t>
            </w:r>
            <w:proofErr w:type="spellEnd"/>
            <w:r>
              <w:rPr>
                <w:rFonts w:asciiTheme="majorHAnsi" w:hAnsiTheme="majorHAnsi"/>
                <w:sz w:val="22"/>
                <w:szCs w:val="22"/>
              </w:rPr>
              <w:t xml:space="preserve"> (FK)</w:t>
            </w:r>
          </w:p>
        </w:tc>
        <w:tc>
          <w:tcPr>
            <w:tcW w:w="2429" w:type="pct"/>
            <w:shd w:val="clear" w:color="auto" w:fill="FFFFFF" w:themeFill="background1"/>
          </w:tcPr>
          <w:p w:rsidR="00CE5932" w:rsidRPr="0094441C" w:rsidRDefault="00CE5932" w:rsidP="00A20AEC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 xml:space="preserve">Specify the item </w:t>
            </w:r>
            <w:r>
              <w:rPr>
                <w:rFonts w:asciiTheme="majorHAnsi" w:hAnsiTheme="majorHAnsi"/>
                <w:sz w:val="22"/>
                <w:szCs w:val="22"/>
              </w:rPr>
              <w:t>ID.</w:t>
            </w:r>
          </w:p>
        </w:tc>
        <w:tc>
          <w:tcPr>
            <w:tcW w:w="371" w:type="pct"/>
            <w:shd w:val="clear" w:color="auto" w:fill="FFFFFF" w:themeFill="background1"/>
          </w:tcPr>
          <w:p w:rsidR="00CE5932" w:rsidRPr="0094441C" w:rsidRDefault="00CE5932" w:rsidP="00ED77FD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ED77FD">
              <w:rPr>
                <w:rFonts w:asciiTheme="majorHAnsi" w:hAnsiTheme="majorHAnsi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5" w:type="pct"/>
            <w:shd w:val="clear" w:color="auto" w:fill="FFFFFF" w:themeFill="background1"/>
          </w:tcPr>
          <w:p w:rsidR="00CE5932" w:rsidRPr="00ED77FD" w:rsidRDefault="00CE5932" w:rsidP="00ED77FD">
            <w:pPr>
              <w:spacing w:before="60" w:after="60"/>
              <w:rPr>
                <w:rFonts w:asciiTheme="majorHAnsi" w:hAnsiTheme="majorHAnsi"/>
                <w:sz w:val="22"/>
                <w:szCs w:val="22"/>
              </w:rPr>
            </w:pPr>
            <w:r w:rsidRPr="00650402">
              <w:rPr>
                <w:rFonts w:asciiTheme="majorHAnsi" w:hAnsiTheme="majorHAnsi"/>
                <w:sz w:val="22"/>
                <w:szCs w:val="22"/>
              </w:rPr>
              <w:t>11</w:t>
            </w:r>
          </w:p>
        </w:tc>
        <w:tc>
          <w:tcPr>
            <w:tcW w:w="381" w:type="pct"/>
            <w:shd w:val="clear" w:color="auto" w:fill="FFFFFF" w:themeFill="background1"/>
          </w:tcPr>
          <w:p w:rsidR="00CE5932" w:rsidRPr="0094441C" w:rsidRDefault="00CE5932" w:rsidP="00ED77FD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Yes</w:t>
            </w:r>
          </w:p>
        </w:tc>
      </w:tr>
      <w:tr w:rsidR="00CE5932" w:rsidRPr="0094441C" w:rsidTr="00CE5932">
        <w:tc>
          <w:tcPr>
            <w:tcW w:w="1284" w:type="pct"/>
            <w:shd w:val="clear" w:color="auto" w:fill="FFFFFF" w:themeFill="background1"/>
          </w:tcPr>
          <w:p w:rsidR="00CE5932" w:rsidRPr="0094441C" w:rsidRDefault="00CE5932" w:rsidP="00ED77FD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ED77FD">
              <w:rPr>
                <w:rFonts w:asciiTheme="majorHAnsi" w:hAnsiTheme="majorHAnsi"/>
                <w:sz w:val="22"/>
                <w:szCs w:val="22"/>
              </w:rPr>
              <w:t>GroupID</w:t>
            </w:r>
            <w:proofErr w:type="spellEnd"/>
            <w:r>
              <w:rPr>
                <w:rFonts w:asciiTheme="majorHAnsi" w:hAnsiTheme="majorHAnsi"/>
                <w:sz w:val="22"/>
                <w:szCs w:val="22"/>
              </w:rPr>
              <w:t xml:space="preserve"> (FK)</w:t>
            </w:r>
          </w:p>
        </w:tc>
        <w:tc>
          <w:tcPr>
            <w:tcW w:w="2429" w:type="pct"/>
            <w:shd w:val="clear" w:color="auto" w:fill="FFFFFF" w:themeFill="background1"/>
          </w:tcPr>
          <w:p w:rsidR="00CE5932" w:rsidRPr="0094441C" w:rsidRDefault="00CE5932" w:rsidP="00A20AEC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 xml:space="preserve">Specify the </w:t>
            </w:r>
            <w:r>
              <w:rPr>
                <w:rFonts w:asciiTheme="majorHAnsi" w:hAnsiTheme="majorHAnsi"/>
                <w:sz w:val="22"/>
                <w:szCs w:val="22"/>
              </w:rPr>
              <w:t>group</w:t>
            </w:r>
            <w:r w:rsidRPr="0094441C">
              <w:rPr>
                <w:rFonts w:asciiTheme="majorHAnsi" w:hAnsiTheme="majorHAnsi"/>
                <w:sz w:val="22"/>
                <w:szCs w:val="22"/>
              </w:rPr>
              <w:t xml:space="preserve"> </w:t>
            </w:r>
            <w:r>
              <w:rPr>
                <w:rFonts w:asciiTheme="majorHAnsi" w:hAnsiTheme="majorHAnsi"/>
                <w:sz w:val="22"/>
                <w:szCs w:val="22"/>
              </w:rPr>
              <w:t>ID.</w:t>
            </w:r>
          </w:p>
        </w:tc>
        <w:tc>
          <w:tcPr>
            <w:tcW w:w="371" w:type="pct"/>
            <w:shd w:val="clear" w:color="auto" w:fill="FFFFFF" w:themeFill="background1"/>
          </w:tcPr>
          <w:p w:rsidR="00CE5932" w:rsidRPr="0094441C" w:rsidRDefault="00CE5932" w:rsidP="00ED77FD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ED77FD">
              <w:rPr>
                <w:rFonts w:asciiTheme="majorHAnsi" w:hAnsiTheme="majorHAnsi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5" w:type="pct"/>
            <w:shd w:val="clear" w:color="auto" w:fill="FFFFFF" w:themeFill="background1"/>
          </w:tcPr>
          <w:p w:rsidR="00CE5932" w:rsidRPr="00ED77FD" w:rsidRDefault="00CE5932" w:rsidP="00ED77FD">
            <w:pPr>
              <w:rPr>
                <w:rFonts w:asciiTheme="majorHAnsi" w:hAnsiTheme="majorHAnsi"/>
                <w:sz w:val="22"/>
                <w:szCs w:val="22"/>
              </w:rPr>
            </w:pPr>
            <w:r w:rsidRPr="00650402">
              <w:rPr>
                <w:rFonts w:asciiTheme="majorHAnsi" w:hAnsiTheme="majorHAnsi"/>
                <w:sz w:val="22"/>
                <w:szCs w:val="22"/>
              </w:rPr>
              <w:t>11</w:t>
            </w:r>
          </w:p>
        </w:tc>
        <w:tc>
          <w:tcPr>
            <w:tcW w:w="381" w:type="pct"/>
            <w:shd w:val="clear" w:color="auto" w:fill="FFFFFF" w:themeFill="background1"/>
          </w:tcPr>
          <w:p w:rsidR="00CE5932" w:rsidRPr="0094441C" w:rsidRDefault="00CE5932" w:rsidP="00ED77FD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Yes</w:t>
            </w:r>
          </w:p>
        </w:tc>
      </w:tr>
    </w:tbl>
    <w:p w:rsidR="00CE5932" w:rsidRDefault="00CE5932" w:rsidP="00F86D6B"/>
    <w:p w:rsidR="00CE5932" w:rsidRDefault="00CE5932" w:rsidP="00F86D6B"/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114"/>
        <w:gridCol w:w="4591"/>
        <w:gridCol w:w="997"/>
        <w:gridCol w:w="1020"/>
        <w:gridCol w:w="916"/>
      </w:tblGrid>
      <w:tr w:rsidR="00CE5932" w:rsidRPr="0094441C" w:rsidTr="00CE593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94441C" w:rsidRDefault="00CE5932" w:rsidP="004E68AC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proofErr w:type="spellStart"/>
            <w:r>
              <w:rPr>
                <w:rFonts w:asciiTheme="majorHAnsi" w:hAnsiTheme="majorHAnsi"/>
                <w:b/>
                <w:sz w:val="22"/>
                <w:szCs w:val="22"/>
              </w:rPr>
              <w:t>tbl</w:t>
            </w:r>
            <w:proofErr w:type="spellEnd"/>
            <w:r>
              <w:rPr>
                <w:rFonts w:asciiTheme="majorHAnsi" w:hAnsiTheme="majorHAnsi"/>
                <w:b/>
                <w:sz w:val="22"/>
                <w:szCs w:val="22"/>
              </w:rPr>
              <w:t>-product-status</w:t>
            </w:r>
          </w:p>
        </w:tc>
      </w:tr>
      <w:tr w:rsidR="00CE5932" w:rsidRPr="0094441C" w:rsidTr="00CE5932">
        <w:trPr>
          <w:trHeight w:val="647"/>
        </w:trPr>
        <w:tc>
          <w:tcPr>
            <w:tcW w:w="1097" w:type="pct"/>
            <w:shd w:val="clear" w:color="auto" w:fill="F2F2F2" w:themeFill="background1" w:themeFillShade="F2"/>
          </w:tcPr>
          <w:p w:rsidR="00CE5932" w:rsidRPr="0094441C" w:rsidRDefault="00CE5932" w:rsidP="004E68AC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Field Name</w:t>
            </w:r>
          </w:p>
        </w:tc>
        <w:tc>
          <w:tcPr>
            <w:tcW w:w="2382" w:type="pct"/>
            <w:shd w:val="clear" w:color="auto" w:fill="F2F2F2" w:themeFill="background1" w:themeFillShade="F2"/>
          </w:tcPr>
          <w:p w:rsidR="00CE5932" w:rsidRPr="0094441C" w:rsidRDefault="00CE5932" w:rsidP="004E68AC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Description</w:t>
            </w:r>
          </w:p>
        </w:tc>
        <w:tc>
          <w:tcPr>
            <w:tcW w:w="517" w:type="pct"/>
            <w:shd w:val="clear" w:color="auto" w:fill="F2F2F2" w:themeFill="background1" w:themeFillShade="F2"/>
          </w:tcPr>
          <w:p w:rsidR="00CE5932" w:rsidRPr="0094441C" w:rsidRDefault="00CE5932" w:rsidP="004E68AC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Type</w:t>
            </w:r>
          </w:p>
        </w:tc>
        <w:tc>
          <w:tcPr>
            <w:tcW w:w="529" w:type="pct"/>
            <w:shd w:val="clear" w:color="auto" w:fill="F2F2F2" w:themeFill="background1" w:themeFillShade="F2"/>
          </w:tcPr>
          <w:p w:rsidR="00CE5932" w:rsidRPr="0094441C" w:rsidRDefault="00CE5932" w:rsidP="004E68AC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Length</w:t>
            </w:r>
          </w:p>
        </w:tc>
        <w:tc>
          <w:tcPr>
            <w:tcW w:w="475" w:type="pct"/>
            <w:shd w:val="clear" w:color="auto" w:fill="F2F2F2" w:themeFill="background1" w:themeFillShade="F2"/>
          </w:tcPr>
          <w:p w:rsidR="00CE5932" w:rsidRPr="0094441C" w:rsidRDefault="00CE5932" w:rsidP="004E68AC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Null</w:t>
            </w:r>
          </w:p>
        </w:tc>
      </w:tr>
      <w:tr w:rsidR="00CE5932" w:rsidRPr="0094441C" w:rsidTr="00CE5932">
        <w:tc>
          <w:tcPr>
            <w:tcW w:w="1097" w:type="pct"/>
            <w:shd w:val="clear" w:color="auto" w:fill="FFFFFF" w:themeFill="background1"/>
          </w:tcPr>
          <w:p w:rsidR="00CE5932" w:rsidRPr="0094441C" w:rsidRDefault="00CE5932" w:rsidP="00ED77FD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>
              <w:rPr>
                <w:rFonts w:asciiTheme="majorHAnsi" w:hAnsiTheme="majorHAnsi"/>
                <w:sz w:val="22"/>
                <w:szCs w:val="22"/>
              </w:rPr>
              <w:t>PKItemStatusID</w:t>
            </w:r>
            <w:proofErr w:type="spellEnd"/>
            <w:r>
              <w:rPr>
                <w:rFonts w:asciiTheme="majorHAnsi" w:hAnsiTheme="majorHAnsi"/>
                <w:sz w:val="22"/>
                <w:szCs w:val="22"/>
              </w:rPr>
              <w:t xml:space="preserve"> (PK)</w:t>
            </w:r>
          </w:p>
        </w:tc>
        <w:tc>
          <w:tcPr>
            <w:tcW w:w="2382" w:type="pct"/>
            <w:shd w:val="clear" w:color="auto" w:fill="FFFFFF" w:themeFill="background1"/>
          </w:tcPr>
          <w:p w:rsidR="00CE5932" w:rsidRPr="0094441C" w:rsidRDefault="00CE5932" w:rsidP="00A20AEC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 xml:space="preserve">Specify the item </w:t>
            </w:r>
            <w:r>
              <w:rPr>
                <w:rFonts w:asciiTheme="majorHAnsi" w:hAnsiTheme="majorHAnsi"/>
                <w:sz w:val="22"/>
                <w:szCs w:val="22"/>
              </w:rPr>
              <w:t xml:space="preserve">status </w:t>
            </w:r>
            <w:r w:rsidRPr="0094441C">
              <w:rPr>
                <w:rFonts w:asciiTheme="majorHAnsi" w:hAnsiTheme="majorHAnsi"/>
                <w:sz w:val="22"/>
                <w:szCs w:val="22"/>
              </w:rPr>
              <w:t>ID. It is auto increment.</w:t>
            </w:r>
          </w:p>
        </w:tc>
        <w:tc>
          <w:tcPr>
            <w:tcW w:w="517" w:type="pct"/>
            <w:shd w:val="clear" w:color="auto" w:fill="FFFFFF" w:themeFill="background1"/>
          </w:tcPr>
          <w:p w:rsidR="00CE5932" w:rsidRPr="0094441C" w:rsidRDefault="00CE5932" w:rsidP="00ED77FD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>
              <w:rPr>
                <w:rFonts w:asciiTheme="majorHAnsi" w:hAnsiTheme="majorHAnsi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29" w:type="pct"/>
            <w:shd w:val="clear" w:color="auto" w:fill="FFFFFF" w:themeFill="background1"/>
          </w:tcPr>
          <w:p w:rsidR="00CE5932" w:rsidRPr="0094441C" w:rsidRDefault="00CE5932" w:rsidP="00ED77FD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11</w:t>
            </w:r>
          </w:p>
        </w:tc>
        <w:tc>
          <w:tcPr>
            <w:tcW w:w="475" w:type="pct"/>
            <w:shd w:val="clear" w:color="auto" w:fill="FFFFFF" w:themeFill="background1"/>
          </w:tcPr>
          <w:p w:rsidR="00CE5932" w:rsidRPr="0094441C" w:rsidRDefault="00CE5932" w:rsidP="00ED77FD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 xml:space="preserve"> No</w:t>
            </w:r>
          </w:p>
        </w:tc>
      </w:tr>
      <w:tr w:rsidR="00CE5932" w:rsidRPr="0094441C" w:rsidTr="00CE5932">
        <w:tc>
          <w:tcPr>
            <w:tcW w:w="1097" w:type="pct"/>
            <w:shd w:val="clear" w:color="auto" w:fill="FFFFFF" w:themeFill="background1"/>
          </w:tcPr>
          <w:p w:rsidR="00CE5932" w:rsidRPr="0094441C" w:rsidRDefault="00CE5932" w:rsidP="00ED77FD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ED77FD">
              <w:rPr>
                <w:rFonts w:asciiTheme="majorHAnsi" w:hAnsiTheme="majorHAnsi"/>
                <w:sz w:val="22"/>
                <w:szCs w:val="22"/>
              </w:rPr>
              <w:t>ItemStatusName</w:t>
            </w:r>
            <w:proofErr w:type="spellEnd"/>
          </w:p>
        </w:tc>
        <w:tc>
          <w:tcPr>
            <w:tcW w:w="2382" w:type="pct"/>
            <w:shd w:val="clear" w:color="auto" w:fill="FFFFFF" w:themeFill="background1"/>
          </w:tcPr>
          <w:p w:rsidR="00CE5932" w:rsidRPr="0094441C" w:rsidRDefault="00CE5932" w:rsidP="00ED77FD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Name of the item status.</w:t>
            </w:r>
          </w:p>
        </w:tc>
        <w:tc>
          <w:tcPr>
            <w:tcW w:w="517" w:type="pct"/>
            <w:shd w:val="clear" w:color="auto" w:fill="FFFFFF" w:themeFill="background1"/>
          </w:tcPr>
          <w:p w:rsidR="00CE5932" w:rsidRPr="0094441C" w:rsidRDefault="00CE5932" w:rsidP="00ED77FD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ED77FD">
              <w:rPr>
                <w:rFonts w:asciiTheme="majorHAnsi" w:hAnsiTheme="majorHAns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29" w:type="pct"/>
            <w:shd w:val="clear" w:color="auto" w:fill="FFFFFF" w:themeFill="background1"/>
          </w:tcPr>
          <w:p w:rsidR="00CE5932" w:rsidRPr="0094441C" w:rsidRDefault="00CE5932" w:rsidP="00ED77FD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255</w:t>
            </w:r>
          </w:p>
        </w:tc>
        <w:tc>
          <w:tcPr>
            <w:tcW w:w="475" w:type="pct"/>
            <w:shd w:val="clear" w:color="auto" w:fill="FFFFFF" w:themeFill="background1"/>
          </w:tcPr>
          <w:p w:rsidR="00CE5932" w:rsidRPr="0094441C" w:rsidRDefault="00CE5932" w:rsidP="00ED77FD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 xml:space="preserve"> No</w:t>
            </w:r>
          </w:p>
        </w:tc>
      </w:tr>
    </w:tbl>
    <w:p w:rsidR="00CE5932" w:rsidRDefault="00CE5932" w:rsidP="00F86D6B"/>
    <w:p w:rsidR="00CE5932" w:rsidRDefault="00CE5932" w:rsidP="00F86D6B"/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362"/>
        <w:gridCol w:w="4730"/>
        <w:gridCol w:w="1000"/>
        <w:gridCol w:w="910"/>
        <w:gridCol w:w="636"/>
      </w:tblGrid>
      <w:tr w:rsidR="00CE5932" w:rsidRPr="0094441C" w:rsidTr="00CE593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94441C" w:rsidRDefault="00CE5932" w:rsidP="004E68AC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proofErr w:type="spellStart"/>
            <w:r>
              <w:rPr>
                <w:rFonts w:asciiTheme="majorHAnsi" w:hAnsiTheme="majorHAnsi"/>
                <w:b/>
                <w:sz w:val="22"/>
                <w:szCs w:val="22"/>
              </w:rPr>
              <w:t>tbl</w:t>
            </w:r>
            <w:proofErr w:type="spellEnd"/>
            <w:r>
              <w:rPr>
                <w:rFonts w:asciiTheme="majorHAnsi" w:hAnsiTheme="majorHAnsi"/>
                <w:b/>
                <w:sz w:val="22"/>
                <w:szCs w:val="22"/>
              </w:rPr>
              <w:t>-product-type</w:t>
            </w:r>
          </w:p>
        </w:tc>
      </w:tr>
      <w:tr w:rsidR="00CE5932" w:rsidRPr="0094441C" w:rsidTr="00CE5932">
        <w:tc>
          <w:tcPr>
            <w:tcW w:w="1225" w:type="pct"/>
            <w:shd w:val="clear" w:color="auto" w:fill="F2F2F2" w:themeFill="background1" w:themeFillShade="F2"/>
          </w:tcPr>
          <w:p w:rsidR="00CE5932" w:rsidRPr="0094441C" w:rsidRDefault="00CE5932" w:rsidP="004E68AC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Field Name</w:t>
            </w:r>
          </w:p>
        </w:tc>
        <w:tc>
          <w:tcPr>
            <w:tcW w:w="2454" w:type="pct"/>
            <w:shd w:val="clear" w:color="auto" w:fill="F2F2F2" w:themeFill="background1" w:themeFillShade="F2"/>
          </w:tcPr>
          <w:p w:rsidR="00CE5932" w:rsidRPr="0094441C" w:rsidRDefault="00CE5932" w:rsidP="004E68AC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Description</w:t>
            </w:r>
          </w:p>
        </w:tc>
        <w:tc>
          <w:tcPr>
            <w:tcW w:w="519" w:type="pct"/>
            <w:shd w:val="clear" w:color="auto" w:fill="F2F2F2" w:themeFill="background1" w:themeFillShade="F2"/>
          </w:tcPr>
          <w:p w:rsidR="00CE5932" w:rsidRPr="0094441C" w:rsidRDefault="00CE5932" w:rsidP="004E68AC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Type</w:t>
            </w:r>
          </w:p>
        </w:tc>
        <w:tc>
          <w:tcPr>
            <w:tcW w:w="472" w:type="pct"/>
            <w:shd w:val="clear" w:color="auto" w:fill="F2F2F2" w:themeFill="background1" w:themeFillShade="F2"/>
          </w:tcPr>
          <w:p w:rsidR="00CE5932" w:rsidRPr="0094441C" w:rsidRDefault="00CE5932" w:rsidP="004E68AC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Length</w:t>
            </w:r>
          </w:p>
        </w:tc>
        <w:tc>
          <w:tcPr>
            <w:tcW w:w="330" w:type="pct"/>
            <w:shd w:val="clear" w:color="auto" w:fill="F2F2F2" w:themeFill="background1" w:themeFillShade="F2"/>
          </w:tcPr>
          <w:p w:rsidR="00CE5932" w:rsidRPr="0094441C" w:rsidRDefault="00CE5932" w:rsidP="004E68AC">
            <w:pPr>
              <w:spacing w:beforeLines="60" w:before="144" w:afterLines="60" w:after="144" w:line="240" w:lineRule="auto"/>
              <w:rPr>
                <w:rFonts w:asciiTheme="majorHAnsi" w:hAnsiTheme="majorHAnsi"/>
                <w:b/>
                <w:sz w:val="22"/>
                <w:szCs w:val="22"/>
              </w:rPr>
            </w:pPr>
            <w:r w:rsidRPr="0094441C">
              <w:rPr>
                <w:rFonts w:asciiTheme="majorHAnsi" w:hAnsiTheme="majorHAnsi"/>
                <w:b/>
                <w:sz w:val="22"/>
                <w:szCs w:val="22"/>
              </w:rPr>
              <w:t>Null</w:t>
            </w:r>
          </w:p>
        </w:tc>
      </w:tr>
      <w:tr w:rsidR="00CE5932" w:rsidRPr="0094441C" w:rsidTr="00CE5932">
        <w:tc>
          <w:tcPr>
            <w:tcW w:w="1225" w:type="pct"/>
            <w:shd w:val="clear" w:color="auto" w:fill="FFFFFF" w:themeFill="background1"/>
          </w:tcPr>
          <w:p w:rsidR="00CE5932" w:rsidRPr="0094441C" w:rsidRDefault="00CE5932" w:rsidP="00194AB0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F3778E">
              <w:rPr>
                <w:rFonts w:asciiTheme="majorHAnsi" w:hAnsiTheme="majorHAnsi"/>
                <w:sz w:val="22"/>
                <w:szCs w:val="22"/>
              </w:rPr>
              <w:t>PKItemTypeID</w:t>
            </w:r>
            <w:proofErr w:type="spellEnd"/>
            <w:r w:rsidRPr="00F3778E">
              <w:rPr>
                <w:rFonts w:asciiTheme="majorHAnsi" w:hAnsiTheme="majorHAnsi"/>
                <w:sz w:val="22"/>
                <w:szCs w:val="22"/>
              </w:rPr>
              <w:t xml:space="preserve"> </w:t>
            </w:r>
            <w:r>
              <w:rPr>
                <w:rFonts w:asciiTheme="majorHAnsi" w:hAnsiTheme="majorHAnsi"/>
                <w:sz w:val="22"/>
                <w:szCs w:val="22"/>
              </w:rPr>
              <w:t>(PK)</w:t>
            </w:r>
          </w:p>
        </w:tc>
        <w:tc>
          <w:tcPr>
            <w:tcW w:w="2454" w:type="pct"/>
            <w:shd w:val="clear" w:color="auto" w:fill="FFFFFF" w:themeFill="background1"/>
          </w:tcPr>
          <w:p w:rsidR="00CE5932" w:rsidRPr="0094441C" w:rsidRDefault="00CE5932" w:rsidP="00F3778E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 w:rsidRPr="0094441C">
              <w:rPr>
                <w:rFonts w:asciiTheme="majorHAnsi" w:hAnsiTheme="majorHAnsi"/>
                <w:sz w:val="22"/>
                <w:szCs w:val="22"/>
              </w:rPr>
              <w:t xml:space="preserve">Specify the item </w:t>
            </w:r>
            <w:r>
              <w:rPr>
                <w:rFonts w:asciiTheme="majorHAnsi" w:hAnsiTheme="majorHAnsi"/>
                <w:sz w:val="22"/>
                <w:szCs w:val="22"/>
              </w:rPr>
              <w:t xml:space="preserve">type </w:t>
            </w:r>
            <w:r w:rsidRPr="0094441C">
              <w:rPr>
                <w:rFonts w:asciiTheme="majorHAnsi" w:hAnsiTheme="majorHAnsi"/>
                <w:sz w:val="22"/>
                <w:szCs w:val="22"/>
              </w:rPr>
              <w:t>ID. It is auto increment.</w:t>
            </w:r>
          </w:p>
        </w:tc>
        <w:tc>
          <w:tcPr>
            <w:tcW w:w="519" w:type="pct"/>
            <w:shd w:val="clear" w:color="auto" w:fill="FFFFFF" w:themeFill="background1"/>
          </w:tcPr>
          <w:p w:rsidR="00CE5932" w:rsidRPr="0094441C" w:rsidRDefault="00CE5932" w:rsidP="00194AB0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>
              <w:rPr>
                <w:rFonts w:asciiTheme="majorHAnsi" w:hAnsiTheme="majorHAnsi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472" w:type="pct"/>
            <w:shd w:val="clear" w:color="auto" w:fill="FFFFFF" w:themeFill="background1"/>
          </w:tcPr>
          <w:p w:rsidR="00CE5932" w:rsidRPr="0094441C" w:rsidRDefault="00CE5932" w:rsidP="00194AB0">
            <w:pPr>
              <w:spacing w:beforeLines="60" w:before="144" w:afterLines="60" w:after="144" w:line="240" w:lineRule="auto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11</w:t>
            </w:r>
          </w:p>
        </w:tc>
        <w:tc>
          <w:tcPr>
            <w:tcW w:w="330" w:type="pct"/>
            <w:shd w:val="clear" w:color="auto" w:fill="FFFFFF" w:themeFill="background1"/>
          </w:tcPr>
          <w:p w:rsidR="00CE5932" w:rsidRPr="0094441C" w:rsidRDefault="00CE5932" w:rsidP="00194AB0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 xml:space="preserve"> No</w:t>
            </w:r>
          </w:p>
        </w:tc>
      </w:tr>
      <w:tr w:rsidR="00CE5932" w:rsidRPr="0094441C" w:rsidTr="00CE5932">
        <w:tc>
          <w:tcPr>
            <w:tcW w:w="1225" w:type="pct"/>
            <w:shd w:val="clear" w:color="auto" w:fill="FFFFFF" w:themeFill="background1"/>
          </w:tcPr>
          <w:p w:rsidR="00CE5932" w:rsidRPr="0094441C" w:rsidRDefault="00CE5932" w:rsidP="00194AB0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F3778E">
              <w:rPr>
                <w:rFonts w:asciiTheme="majorHAnsi" w:hAnsiTheme="majorHAnsi"/>
                <w:sz w:val="22"/>
                <w:szCs w:val="22"/>
              </w:rPr>
              <w:t>ItemTypeName</w:t>
            </w:r>
            <w:proofErr w:type="spellEnd"/>
          </w:p>
        </w:tc>
        <w:tc>
          <w:tcPr>
            <w:tcW w:w="2454" w:type="pct"/>
            <w:shd w:val="clear" w:color="auto" w:fill="FFFFFF" w:themeFill="background1"/>
          </w:tcPr>
          <w:p w:rsidR="00CE5932" w:rsidRPr="0094441C" w:rsidRDefault="00CE5932" w:rsidP="00F3778E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Name of the item type.</w:t>
            </w:r>
          </w:p>
        </w:tc>
        <w:tc>
          <w:tcPr>
            <w:tcW w:w="519" w:type="pct"/>
            <w:shd w:val="clear" w:color="auto" w:fill="FFFFFF" w:themeFill="background1"/>
          </w:tcPr>
          <w:p w:rsidR="00CE5932" w:rsidRPr="0094441C" w:rsidRDefault="00CE5932" w:rsidP="00194AB0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ED77FD">
              <w:rPr>
                <w:rFonts w:asciiTheme="majorHAnsi" w:hAnsiTheme="majorHAnsi"/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472" w:type="pct"/>
            <w:shd w:val="clear" w:color="auto" w:fill="FFFFFF" w:themeFill="background1"/>
          </w:tcPr>
          <w:p w:rsidR="00CE5932" w:rsidRPr="0094441C" w:rsidRDefault="00CE5932" w:rsidP="00194AB0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255</w:t>
            </w:r>
          </w:p>
        </w:tc>
        <w:tc>
          <w:tcPr>
            <w:tcW w:w="330" w:type="pct"/>
            <w:shd w:val="clear" w:color="auto" w:fill="FFFFFF" w:themeFill="background1"/>
          </w:tcPr>
          <w:p w:rsidR="00CE5932" w:rsidRPr="0094441C" w:rsidRDefault="00CE5932" w:rsidP="00194AB0">
            <w:pPr>
              <w:spacing w:before="60" w:after="60" w:line="240" w:lineRule="auto"/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 xml:space="preserve"> No</w:t>
            </w:r>
          </w:p>
        </w:tc>
      </w:tr>
    </w:tbl>
    <w:p w:rsidR="00CE5932" w:rsidRDefault="00CE5932" w:rsidP="00F86D6B">
      <w:pPr>
        <w:rPr>
          <w:rFonts w:asciiTheme="majorHAnsi" w:eastAsiaTheme="majorEastAsia" w:hAnsiTheme="majorHAnsi" w:cstheme="majorBidi"/>
          <w:caps/>
          <w:spacing w:val="10"/>
          <w:sz w:val="36"/>
          <w:szCs w:val="36"/>
        </w:rPr>
      </w:pPr>
      <w:r>
        <w:br w:type="page"/>
      </w:r>
    </w:p>
    <w:p w:rsidR="00CE5932" w:rsidRPr="009325AD" w:rsidRDefault="00CE5932" w:rsidP="00CE5932">
      <w:pPr>
        <w:pStyle w:val="Heading2"/>
        <w:spacing w:line="240" w:lineRule="atLeast"/>
      </w:pPr>
      <w:bookmarkStart w:id="22" w:name="_Toc378278969"/>
      <w:bookmarkStart w:id="23" w:name="_Toc381092690"/>
      <w:bookmarkEnd w:id="21"/>
      <w:r w:rsidRPr="009325AD">
        <w:lastRenderedPageBreak/>
        <w:t>Location information</w:t>
      </w:r>
      <w:bookmarkEnd w:id="22"/>
      <w:bookmarkEnd w:id="23"/>
    </w:p>
    <w:p w:rsidR="00CE5932" w:rsidRPr="00FB4FCF" w:rsidRDefault="00CE5932" w:rsidP="00FB4FCF">
      <w:pPr>
        <w:spacing w:before="240" w:after="480" w:line="360" w:lineRule="auto"/>
        <w:rPr>
          <w:rFonts w:ascii="Arial Rounded MT Bold" w:hAnsi="Arial Rounded MT Bold"/>
          <w:b/>
        </w:rPr>
      </w:pPr>
      <w:bookmarkStart w:id="24" w:name="_Toc378278970"/>
      <w:r w:rsidRPr="001B156E">
        <w:rPr>
          <w:noProof/>
          <w:sz w:val="32"/>
          <w:szCs w:val="32"/>
          <w:lang w:eastAsia="en-US"/>
        </w:rPr>
        <w:drawing>
          <wp:anchor distT="0" distB="0" distL="114300" distR="114300" simplePos="0" relativeHeight="251801600" behindDoc="1" locked="0" layoutInCell="1" allowOverlap="1" wp14:anchorId="31F45C29" wp14:editId="06806F75">
            <wp:simplePos x="0" y="0"/>
            <wp:positionH relativeFrom="column">
              <wp:posOffset>23305</wp:posOffset>
            </wp:positionH>
            <wp:positionV relativeFrom="paragraph">
              <wp:posOffset>554990</wp:posOffset>
            </wp:positionV>
            <wp:extent cx="5819775" cy="2057400"/>
            <wp:effectExtent l="0" t="0" r="9525" b="0"/>
            <wp:wrapTight wrapText="bothSides">
              <wp:wrapPolygon edited="0">
                <wp:start x="0" y="0"/>
                <wp:lineTo x="0" y="21400"/>
                <wp:lineTo x="21565" y="21400"/>
                <wp:lineTo x="21565" y="0"/>
                <wp:lineTo x="0" y="0"/>
              </wp:wrapPolygon>
            </wp:wrapTight>
            <wp:docPr id="11" name="Picture 11" descr="C:\Users\Administrator\Desktop\coldchain\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coldchain\locat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4FCF">
        <w:rPr>
          <w:rFonts w:ascii="Arial Rounded MT Bold" w:hAnsi="Arial Rounded MT Bold"/>
          <w:b/>
        </w:rPr>
        <w:t>Relationship Diagram</w:t>
      </w:r>
      <w:bookmarkEnd w:id="24"/>
    </w:p>
    <w:p w:rsidR="00CE5932" w:rsidRDefault="00CE5932" w:rsidP="00F86D6B">
      <w:pPr>
        <w:rPr>
          <w:sz w:val="32"/>
          <w:szCs w:val="32"/>
        </w:rPr>
      </w:pPr>
    </w:p>
    <w:p w:rsidR="00CE5932" w:rsidRPr="00FB4FCF" w:rsidRDefault="00CE5932" w:rsidP="00FB4FCF">
      <w:pPr>
        <w:spacing w:before="240" w:after="480" w:line="360" w:lineRule="auto"/>
        <w:rPr>
          <w:rFonts w:ascii="Arial Rounded MT Bold" w:hAnsi="Arial Rounded MT Bold"/>
          <w:b/>
        </w:rPr>
      </w:pPr>
      <w:bookmarkStart w:id="25" w:name="_Toc378278971"/>
      <w:r w:rsidRPr="00FB4FCF">
        <w:rPr>
          <w:rFonts w:ascii="Arial Rounded MT Bold" w:hAnsi="Arial Rounded MT Bold"/>
          <w:b/>
        </w:rPr>
        <w:t>Table Properties</w:t>
      </w:r>
      <w:bookmarkEnd w:id="25"/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739"/>
        <w:gridCol w:w="4979"/>
        <w:gridCol w:w="985"/>
        <w:gridCol w:w="1012"/>
        <w:gridCol w:w="923"/>
      </w:tblGrid>
      <w:tr w:rsidR="00CE5932" w:rsidTr="00CE593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BB3148" w:rsidRDefault="00CE5932" w:rsidP="00FB4FCF">
            <w:pPr>
              <w:spacing w:beforeLines="60" w:before="144" w:afterLines="60" w:after="144"/>
              <w:rPr>
                <w:b/>
                <w:sz w:val="28"/>
                <w:szCs w:val="28"/>
              </w:rPr>
            </w:pPr>
            <w:proofErr w:type="spellStart"/>
            <w:r w:rsidRPr="008F0A2A">
              <w:rPr>
                <w:b/>
                <w:sz w:val="28"/>
                <w:szCs w:val="28"/>
              </w:rPr>
              <w:t>tbl_locations</w:t>
            </w:r>
            <w:proofErr w:type="spellEnd"/>
          </w:p>
        </w:tc>
      </w:tr>
      <w:tr w:rsidR="00CE5932" w:rsidTr="00CE5932">
        <w:tc>
          <w:tcPr>
            <w:tcW w:w="902" w:type="pct"/>
            <w:shd w:val="clear" w:color="auto" w:fill="F2F2F2" w:themeFill="background1" w:themeFillShade="F2"/>
          </w:tcPr>
          <w:p w:rsidR="00CE5932" w:rsidRPr="006E5B87" w:rsidRDefault="00CE5932" w:rsidP="00FB4FCF">
            <w:pPr>
              <w:spacing w:beforeLines="60" w:before="144" w:afterLines="60" w:after="144"/>
              <w:rPr>
                <w:b/>
                <w:szCs w:val="24"/>
              </w:rPr>
            </w:pPr>
            <w:r w:rsidRPr="006E5B87">
              <w:rPr>
                <w:b/>
                <w:szCs w:val="24"/>
              </w:rPr>
              <w:t>Field Name</w:t>
            </w:r>
          </w:p>
        </w:tc>
        <w:tc>
          <w:tcPr>
            <w:tcW w:w="2583" w:type="pct"/>
            <w:shd w:val="clear" w:color="auto" w:fill="F2F2F2" w:themeFill="background1" w:themeFillShade="F2"/>
          </w:tcPr>
          <w:p w:rsidR="00CE5932" w:rsidRPr="006E5B87" w:rsidRDefault="00CE5932" w:rsidP="00FB4FCF">
            <w:pPr>
              <w:spacing w:beforeLines="60" w:before="144" w:afterLines="60" w:after="144"/>
              <w:rPr>
                <w:b/>
                <w:szCs w:val="24"/>
              </w:rPr>
            </w:pPr>
            <w:r w:rsidRPr="006E5B87">
              <w:rPr>
                <w:b/>
                <w:szCs w:val="24"/>
              </w:rPr>
              <w:t>Description</w:t>
            </w:r>
          </w:p>
        </w:tc>
        <w:tc>
          <w:tcPr>
            <w:tcW w:w="511" w:type="pct"/>
            <w:shd w:val="clear" w:color="auto" w:fill="F2F2F2" w:themeFill="background1" w:themeFillShade="F2"/>
          </w:tcPr>
          <w:p w:rsidR="00CE5932" w:rsidRPr="006E5B87" w:rsidRDefault="00CE5932" w:rsidP="00FB4FCF">
            <w:pPr>
              <w:spacing w:beforeLines="60" w:before="144" w:afterLines="60" w:after="144"/>
              <w:rPr>
                <w:b/>
                <w:szCs w:val="24"/>
              </w:rPr>
            </w:pPr>
            <w:r w:rsidRPr="006E5B87">
              <w:rPr>
                <w:b/>
                <w:szCs w:val="24"/>
              </w:rPr>
              <w:t>Type</w:t>
            </w:r>
          </w:p>
        </w:tc>
        <w:tc>
          <w:tcPr>
            <w:tcW w:w="525" w:type="pct"/>
            <w:shd w:val="clear" w:color="auto" w:fill="F2F2F2" w:themeFill="background1" w:themeFillShade="F2"/>
          </w:tcPr>
          <w:p w:rsidR="00CE5932" w:rsidRPr="006E5B87" w:rsidRDefault="00CE5932" w:rsidP="00FB4FCF">
            <w:pPr>
              <w:spacing w:beforeLines="60" w:before="144" w:afterLines="60" w:after="144"/>
              <w:rPr>
                <w:b/>
                <w:szCs w:val="24"/>
              </w:rPr>
            </w:pPr>
            <w:r w:rsidRPr="006E5B87">
              <w:rPr>
                <w:b/>
                <w:szCs w:val="24"/>
              </w:rPr>
              <w:t>Length</w:t>
            </w:r>
          </w:p>
        </w:tc>
        <w:tc>
          <w:tcPr>
            <w:tcW w:w="479" w:type="pct"/>
            <w:shd w:val="clear" w:color="auto" w:fill="F2F2F2" w:themeFill="background1" w:themeFillShade="F2"/>
          </w:tcPr>
          <w:p w:rsidR="00CE5932" w:rsidRPr="006E5B87" w:rsidRDefault="00CE5932" w:rsidP="00FB4FCF">
            <w:pPr>
              <w:spacing w:beforeLines="60" w:before="144" w:afterLines="60" w:after="144"/>
              <w:rPr>
                <w:b/>
                <w:szCs w:val="24"/>
              </w:rPr>
            </w:pPr>
            <w:r w:rsidRPr="006E5B87">
              <w:rPr>
                <w:b/>
                <w:szCs w:val="24"/>
              </w:rPr>
              <w:t>Null</w:t>
            </w:r>
          </w:p>
        </w:tc>
      </w:tr>
      <w:tr w:rsidR="00CE5932" w:rsidTr="00CE5932">
        <w:tc>
          <w:tcPr>
            <w:tcW w:w="902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proofErr w:type="spellStart"/>
            <w:r w:rsidRPr="006E5B87">
              <w:rPr>
                <w:sz w:val="22"/>
                <w:szCs w:val="22"/>
              </w:rPr>
              <w:t>PkLocID</w:t>
            </w:r>
            <w:proofErr w:type="spellEnd"/>
            <w:r w:rsidRPr="006E5B87">
              <w:rPr>
                <w:sz w:val="22"/>
                <w:szCs w:val="22"/>
              </w:rPr>
              <w:t xml:space="preserve"> (PK)</w:t>
            </w:r>
          </w:p>
        </w:tc>
        <w:tc>
          <w:tcPr>
            <w:tcW w:w="2583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Specify the location ID. It is auto increment.</w:t>
            </w:r>
          </w:p>
        </w:tc>
        <w:tc>
          <w:tcPr>
            <w:tcW w:w="511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proofErr w:type="spellStart"/>
            <w:r w:rsidRPr="006E5B87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25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11</w:t>
            </w:r>
          </w:p>
        </w:tc>
        <w:tc>
          <w:tcPr>
            <w:tcW w:w="479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No</w:t>
            </w:r>
          </w:p>
        </w:tc>
      </w:tr>
      <w:tr w:rsidR="00CE5932" w:rsidTr="00CE5932">
        <w:tc>
          <w:tcPr>
            <w:tcW w:w="902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proofErr w:type="spellStart"/>
            <w:r w:rsidRPr="006E5B87">
              <w:rPr>
                <w:sz w:val="22"/>
                <w:szCs w:val="22"/>
              </w:rPr>
              <w:t>LocName</w:t>
            </w:r>
            <w:proofErr w:type="spellEnd"/>
          </w:p>
        </w:tc>
        <w:tc>
          <w:tcPr>
            <w:tcW w:w="2583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Name of locations.</w:t>
            </w:r>
          </w:p>
        </w:tc>
        <w:tc>
          <w:tcPr>
            <w:tcW w:w="511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proofErr w:type="spellStart"/>
            <w:r w:rsidRPr="006E5B87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25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100</w:t>
            </w:r>
          </w:p>
        </w:tc>
        <w:tc>
          <w:tcPr>
            <w:tcW w:w="479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Yes</w:t>
            </w:r>
          </w:p>
        </w:tc>
      </w:tr>
      <w:tr w:rsidR="00CE5932" w:rsidTr="00CE5932">
        <w:tc>
          <w:tcPr>
            <w:tcW w:w="902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proofErr w:type="spellStart"/>
            <w:r w:rsidRPr="006E5B87">
              <w:rPr>
                <w:sz w:val="22"/>
                <w:szCs w:val="22"/>
              </w:rPr>
              <w:t>LocLvl</w:t>
            </w:r>
            <w:proofErr w:type="spellEnd"/>
            <w:r w:rsidRPr="006E5B87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583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 xml:space="preserve">Specify the location level ID( National, Provincial, Division, District, Tehsil, UC </w:t>
            </w:r>
            <w:proofErr w:type="spellStart"/>
            <w:r w:rsidRPr="006E5B87">
              <w:rPr>
                <w:sz w:val="22"/>
                <w:szCs w:val="22"/>
              </w:rPr>
              <w:t>etc</w:t>
            </w:r>
            <w:proofErr w:type="spellEnd"/>
            <w:r w:rsidRPr="006E5B87">
              <w:rPr>
                <w:sz w:val="22"/>
                <w:szCs w:val="22"/>
              </w:rPr>
              <w:t>)</w:t>
            </w:r>
          </w:p>
        </w:tc>
        <w:tc>
          <w:tcPr>
            <w:tcW w:w="511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proofErr w:type="spellStart"/>
            <w:r w:rsidRPr="006E5B87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25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11</w:t>
            </w:r>
          </w:p>
        </w:tc>
        <w:tc>
          <w:tcPr>
            <w:tcW w:w="479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Yes</w:t>
            </w:r>
          </w:p>
        </w:tc>
      </w:tr>
      <w:tr w:rsidR="00CE5932" w:rsidTr="00CE5932">
        <w:trPr>
          <w:trHeight w:val="170"/>
        </w:trPr>
        <w:tc>
          <w:tcPr>
            <w:tcW w:w="902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proofErr w:type="spellStart"/>
            <w:r w:rsidRPr="006E5B87">
              <w:rPr>
                <w:sz w:val="22"/>
                <w:szCs w:val="22"/>
              </w:rPr>
              <w:t>ParentID</w:t>
            </w:r>
            <w:proofErr w:type="spellEnd"/>
          </w:p>
        </w:tc>
        <w:tc>
          <w:tcPr>
            <w:tcW w:w="2583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This field describes that which location belongs to which district and province</w:t>
            </w:r>
          </w:p>
        </w:tc>
        <w:tc>
          <w:tcPr>
            <w:tcW w:w="511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proofErr w:type="spellStart"/>
            <w:r w:rsidRPr="006E5B87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25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11</w:t>
            </w:r>
          </w:p>
        </w:tc>
        <w:tc>
          <w:tcPr>
            <w:tcW w:w="479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Yes</w:t>
            </w:r>
          </w:p>
        </w:tc>
      </w:tr>
      <w:tr w:rsidR="00CE5932" w:rsidTr="00CE5932">
        <w:trPr>
          <w:trHeight w:val="170"/>
        </w:trPr>
        <w:tc>
          <w:tcPr>
            <w:tcW w:w="902" w:type="pct"/>
            <w:shd w:val="clear" w:color="auto" w:fill="auto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proofErr w:type="spellStart"/>
            <w:r w:rsidRPr="006E5B87">
              <w:rPr>
                <w:sz w:val="22"/>
                <w:szCs w:val="22"/>
              </w:rPr>
              <w:t>LocType</w:t>
            </w:r>
            <w:proofErr w:type="spellEnd"/>
            <w:r w:rsidRPr="006E5B87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583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Specify the location type ID (Country, Province</w:t>
            </w:r>
          </w:p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 xml:space="preserve">,Region, District, Agency, FR, DHQ, THQ, Tertiary Hospital, BMU, Towns </w:t>
            </w:r>
            <w:proofErr w:type="spellStart"/>
            <w:r w:rsidRPr="006E5B87">
              <w:rPr>
                <w:sz w:val="22"/>
                <w:szCs w:val="22"/>
              </w:rPr>
              <w:t>etc</w:t>
            </w:r>
            <w:proofErr w:type="spellEnd"/>
            <w:r w:rsidRPr="006E5B87">
              <w:rPr>
                <w:sz w:val="22"/>
                <w:szCs w:val="22"/>
              </w:rPr>
              <w:t>)</w:t>
            </w:r>
          </w:p>
        </w:tc>
        <w:tc>
          <w:tcPr>
            <w:tcW w:w="511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proofErr w:type="spellStart"/>
            <w:r w:rsidRPr="006E5B87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25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11</w:t>
            </w:r>
          </w:p>
        </w:tc>
        <w:tc>
          <w:tcPr>
            <w:tcW w:w="479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Yes</w:t>
            </w:r>
          </w:p>
        </w:tc>
      </w:tr>
      <w:tr w:rsidR="00CE5932" w:rsidTr="00CE5932">
        <w:trPr>
          <w:trHeight w:val="170"/>
        </w:trPr>
        <w:tc>
          <w:tcPr>
            <w:tcW w:w="902" w:type="pct"/>
            <w:shd w:val="clear" w:color="auto" w:fill="auto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proofErr w:type="spellStart"/>
            <w:r w:rsidRPr="002A1502">
              <w:rPr>
                <w:sz w:val="22"/>
                <w:szCs w:val="22"/>
              </w:rPr>
              <w:t>temp_id</w:t>
            </w:r>
            <w:proofErr w:type="spellEnd"/>
          </w:p>
        </w:tc>
        <w:tc>
          <w:tcPr>
            <w:tcW w:w="2583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</w:p>
        </w:tc>
        <w:tc>
          <w:tcPr>
            <w:tcW w:w="511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Varchar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525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479" w:type="pct"/>
          </w:tcPr>
          <w:p w:rsidR="00CE5932" w:rsidRPr="006E5B87" w:rsidRDefault="00CE5932" w:rsidP="00FB4FCF">
            <w:pPr>
              <w:spacing w:beforeLines="60" w:before="144" w:afterLines="60" w:after="14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</w:t>
            </w:r>
          </w:p>
        </w:tc>
      </w:tr>
    </w:tbl>
    <w:p w:rsidR="00CE5932" w:rsidRDefault="00CE5932" w:rsidP="00F86D6B">
      <w:pPr>
        <w:rPr>
          <w:sz w:val="32"/>
          <w:szCs w:val="32"/>
        </w:rPr>
      </w:pPr>
    </w:p>
    <w:p w:rsidR="00CE5932" w:rsidRDefault="00CE5932" w:rsidP="00F86D6B">
      <w:pPr>
        <w:rPr>
          <w:sz w:val="32"/>
          <w:szCs w:val="32"/>
        </w:rPr>
      </w:pPr>
    </w:p>
    <w:p w:rsidR="00CE5932" w:rsidRDefault="00CE5932" w:rsidP="00F86D6B">
      <w:pPr>
        <w:rPr>
          <w:sz w:val="32"/>
          <w:szCs w:val="32"/>
        </w:rPr>
      </w:pPr>
    </w:p>
    <w:p w:rsidR="00CE5932" w:rsidRDefault="00CE5932" w:rsidP="00F86D6B">
      <w:pPr>
        <w:rPr>
          <w:sz w:val="32"/>
          <w:szCs w:val="32"/>
        </w:rPr>
      </w:pPr>
    </w:p>
    <w:p w:rsidR="00CE5932" w:rsidRDefault="00CE5932" w:rsidP="00F86D6B">
      <w:pPr>
        <w:rPr>
          <w:sz w:val="32"/>
          <w:szCs w:val="32"/>
        </w:rPr>
      </w:pPr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735"/>
        <w:gridCol w:w="4969"/>
        <w:gridCol w:w="997"/>
        <w:gridCol w:w="1012"/>
        <w:gridCol w:w="925"/>
      </w:tblGrid>
      <w:tr w:rsidR="00CE5932" w:rsidTr="00CE5932">
        <w:trPr>
          <w:trHeight w:val="475"/>
        </w:trPr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BB3148" w:rsidRDefault="00CE5932" w:rsidP="00FB4FCF">
            <w:pPr>
              <w:spacing w:before="60" w:after="60" w:line="240" w:lineRule="auto"/>
              <w:rPr>
                <w:b/>
                <w:sz w:val="28"/>
                <w:szCs w:val="28"/>
              </w:rPr>
            </w:pPr>
            <w:proofErr w:type="spellStart"/>
            <w:r w:rsidRPr="00083093">
              <w:rPr>
                <w:b/>
                <w:sz w:val="28"/>
                <w:szCs w:val="28"/>
              </w:rPr>
              <w:t>tbl_dist_levels</w:t>
            </w:r>
            <w:proofErr w:type="spellEnd"/>
          </w:p>
        </w:tc>
      </w:tr>
      <w:tr w:rsidR="00CE5932" w:rsidTr="00CE5932">
        <w:trPr>
          <w:trHeight w:val="443"/>
        </w:trPr>
        <w:tc>
          <w:tcPr>
            <w:tcW w:w="900" w:type="pct"/>
            <w:shd w:val="clear" w:color="auto" w:fill="F2F2F2" w:themeFill="background1" w:themeFillShade="F2"/>
          </w:tcPr>
          <w:p w:rsidR="00CE5932" w:rsidRPr="006E5B87" w:rsidRDefault="00CE5932" w:rsidP="00FB4FCF">
            <w:pPr>
              <w:spacing w:before="60" w:after="60" w:line="240" w:lineRule="auto"/>
              <w:rPr>
                <w:b/>
                <w:szCs w:val="24"/>
              </w:rPr>
            </w:pPr>
            <w:r w:rsidRPr="006E5B87">
              <w:rPr>
                <w:b/>
                <w:szCs w:val="24"/>
              </w:rPr>
              <w:t>Field Name</w:t>
            </w:r>
          </w:p>
        </w:tc>
        <w:tc>
          <w:tcPr>
            <w:tcW w:w="2578" w:type="pct"/>
            <w:shd w:val="clear" w:color="auto" w:fill="F2F2F2" w:themeFill="background1" w:themeFillShade="F2"/>
          </w:tcPr>
          <w:p w:rsidR="00CE5932" w:rsidRPr="006E5B87" w:rsidRDefault="00CE5932" w:rsidP="00FB4FCF">
            <w:pPr>
              <w:spacing w:before="60" w:after="60" w:line="240" w:lineRule="auto"/>
              <w:rPr>
                <w:b/>
                <w:szCs w:val="24"/>
              </w:rPr>
            </w:pPr>
            <w:r w:rsidRPr="006E5B87">
              <w:rPr>
                <w:b/>
                <w:szCs w:val="24"/>
              </w:rPr>
              <w:t>Description</w:t>
            </w:r>
          </w:p>
        </w:tc>
        <w:tc>
          <w:tcPr>
            <w:tcW w:w="517" w:type="pct"/>
            <w:shd w:val="clear" w:color="auto" w:fill="F2F2F2" w:themeFill="background1" w:themeFillShade="F2"/>
          </w:tcPr>
          <w:p w:rsidR="00CE5932" w:rsidRPr="006E5B87" w:rsidRDefault="00CE5932" w:rsidP="00FB4FCF">
            <w:pPr>
              <w:spacing w:before="60" w:after="60" w:line="240" w:lineRule="auto"/>
              <w:rPr>
                <w:b/>
                <w:szCs w:val="24"/>
              </w:rPr>
            </w:pPr>
            <w:r w:rsidRPr="006E5B87">
              <w:rPr>
                <w:b/>
                <w:szCs w:val="24"/>
              </w:rPr>
              <w:t>Type</w:t>
            </w:r>
          </w:p>
        </w:tc>
        <w:tc>
          <w:tcPr>
            <w:tcW w:w="525" w:type="pct"/>
            <w:shd w:val="clear" w:color="auto" w:fill="F2F2F2" w:themeFill="background1" w:themeFillShade="F2"/>
          </w:tcPr>
          <w:p w:rsidR="00CE5932" w:rsidRPr="006E5B87" w:rsidRDefault="00CE5932" w:rsidP="00FB4FCF">
            <w:pPr>
              <w:spacing w:before="60" w:after="60" w:line="240" w:lineRule="auto"/>
              <w:rPr>
                <w:b/>
                <w:szCs w:val="24"/>
              </w:rPr>
            </w:pPr>
            <w:r w:rsidRPr="006E5B87">
              <w:rPr>
                <w:b/>
                <w:szCs w:val="24"/>
              </w:rPr>
              <w:t>Length</w:t>
            </w:r>
          </w:p>
        </w:tc>
        <w:tc>
          <w:tcPr>
            <w:tcW w:w="480" w:type="pct"/>
            <w:shd w:val="clear" w:color="auto" w:fill="F2F2F2" w:themeFill="background1" w:themeFillShade="F2"/>
          </w:tcPr>
          <w:p w:rsidR="00CE5932" w:rsidRPr="006E5B87" w:rsidRDefault="00CE5932" w:rsidP="00FB4FCF">
            <w:pPr>
              <w:spacing w:before="60" w:after="60" w:line="240" w:lineRule="auto"/>
              <w:rPr>
                <w:b/>
                <w:szCs w:val="24"/>
              </w:rPr>
            </w:pPr>
            <w:r w:rsidRPr="006E5B87">
              <w:rPr>
                <w:b/>
                <w:szCs w:val="24"/>
              </w:rPr>
              <w:t>Null</w:t>
            </w:r>
          </w:p>
        </w:tc>
      </w:tr>
      <w:tr w:rsidR="00CE5932" w:rsidTr="00CE5932">
        <w:trPr>
          <w:trHeight w:val="681"/>
        </w:trPr>
        <w:tc>
          <w:tcPr>
            <w:tcW w:w="900" w:type="pct"/>
          </w:tcPr>
          <w:p w:rsidR="00CE5932" w:rsidRPr="006E5B87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6E5B87">
              <w:rPr>
                <w:sz w:val="22"/>
                <w:szCs w:val="22"/>
              </w:rPr>
              <w:t>lvl_id</w:t>
            </w:r>
            <w:proofErr w:type="spellEnd"/>
            <w:r w:rsidRPr="006E5B87">
              <w:rPr>
                <w:sz w:val="22"/>
                <w:szCs w:val="22"/>
              </w:rPr>
              <w:t xml:space="preserve"> (PK)</w:t>
            </w:r>
          </w:p>
        </w:tc>
        <w:tc>
          <w:tcPr>
            <w:tcW w:w="2578" w:type="pct"/>
          </w:tcPr>
          <w:p w:rsidR="00CE5932" w:rsidRPr="006E5B87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Specify the distribution level ID. It is auto increment.</w:t>
            </w:r>
          </w:p>
        </w:tc>
        <w:tc>
          <w:tcPr>
            <w:tcW w:w="517" w:type="pct"/>
          </w:tcPr>
          <w:p w:rsidR="00CE5932" w:rsidRPr="006E5B87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6E5B87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25" w:type="pct"/>
          </w:tcPr>
          <w:p w:rsidR="00CE5932" w:rsidRPr="006E5B87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11</w:t>
            </w:r>
          </w:p>
        </w:tc>
        <w:tc>
          <w:tcPr>
            <w:tcW w:w="480" w:type="pct"/>
          </w:tcPr>
          <w:p w:rsidR="00CE5932" w:rsidRPr="006E5B87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No</w:t>
            </w:r>
          </w:p>
        </w:tc>
      </w:tr>
      <w:tr w:rsidR="00CE5932" w:rsidTr="00CE5932">
        <w:trPr>
          <w:trHeight w:val="760"/>
        </w:trPr>
        <w:tc>
          <w:tcPr>
            <w:tcW w:w="900" w:type="pct"/>
          </w:tcPr>
          <w:p w:rsidR="00CE5932" w:rsidRPr="006E5B87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6E5B87">
              <w:rPr>
                <w:sz w:val="22"/>
                <w:szCs w:val="22"/>
              </w:rPr>
              <w:t>lvl_name</w:t>
            </w:r>
            <w:proofErr w:type="spellEnd"/>
          </w:p>
        </w:tc>
        <w:tc>
          <w:tcPr>
            <w:tcW w:w="2578" w:type="pct"/>
          </w:tcPr>
          <w:p w:rsidR="00CE5932" w:rsidRPr="006E5B87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Names of the levels.</w:t>
            </w:r>
          </w:p>
          <w:p w:rsidR="00CE5932" w:rsidRPr="006E5B87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Division, District, Tehsil, UC</w:t>
            </w:r>
          </w:p>
        </w:tc>
        <w:tc>
          <w:tcPr>
            <w:tcW w:w="517" w:type="pct"/>
          </w:tcPr>
          <w:p w:rsidR="00CE5932" w:rsidRPr="006E5B87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6E5B87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25" w:type="pct"/>
          </w:tcPr>
          <w:p w:rsidR="00CE5932" w:rsidRPr="006E5B87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40</w:t>
            </w:r>
          </w:p>
        </w:tc>
        <w:tc>
          <w:tcPr>
            <w:tcW w:w="480" w:type="pct"/>
          </w:tcPr>
          <w:p w:rsidR="00CE5932" w:rsidRPr="006E5B87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Yes</w:t>
            </w:r>
          </w:p>
        </w:tc>
      </w:tr>
      <w:tr w:rsidR="00CE5932" w:rsidTr="00CE5932">
        <w:trPr>
          <w:trHeight w:val="681"/>
        </w:trPr>
        <w:tc>
          <w:tcPr>
            <w:tcW w:w="900" w:type="pct"/>
            <w:shd w:val="clear" w:color="auto" w:fill="auto"/>
          </w:tcPr>
          <w:p w:rsidR="00CE5932" w:rsidRPr="006E5B87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6E5B87">
              <w:rPr>
                <w:sz w:val="22"/>
                <w:szCs w:val="22"/>
              </w:rPr>
              <w:t>lvl_desc</w:t>
            </w:r>
            <w:proofErr w:type="spellEnd"/>
          </w:p>
        </w:tc>
        <w:tc>
          <w:tcPr>
            <w:tcW w:w="2578" w:type="pct"/>
          </w:tcPr>
          <w:p w:rsidR="00CE5932" w:rsidRPr="006E5B87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 xml:space="preserve">It describes the location levels (National, Provincial, Division, District, Tehsil, UC </w:t>
            </w:r>
            <w:proofErr w:type="spellStart"/>
            <w:r w:rsidRPr="006E5B87">
              <w:rPr>
                <w:sz w:val="22"/>
                <w:szCs w:val="22"/>
              </w:rPr>
              <w:t>etc</w:t>
            </w:r>
            <w:proofErr w:type="spellEnd"/>
            <w:r w:rsidRPr="006E5B87">
              <w:rPr>
                <w:sz w:val="22"/>
                <w:szCs w:val="22"/>
              </w:rPr>
              <w:t>).</w:t>
            </w:r>
          </w:p>
        </w:tc>
        <w:tc>
          <w:tcPr>
            <w:tcW w:w="517" w:type="pct"/>
          </w:tcPr>
          <w:p w:rsidR="00CE5932" w:rsidRPr="006E5B87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Text</w:t>
            </w:r>
          </w:p>
        </w:tc>
        <w:tc>
          <w:tcPr>
            <w:tcW w:w="525" w:type="pct"/>
          </w:tcPr>
          <w:p w:rsidR="00CE5932" w:rsidRPr="006E5B87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0</w:t>
            </w:r>
          </w:p>
        </w:tc>
        <w:tc>
          <w:tcPr>
            <w:tcW w:w="480" w:type="pct"/>
          </w:tcPr>
          <w:p w:rsidR="00CE5932" w:rsidRPr="006E5B87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>Yes</w:t>
            </w:r>
          </w:p>
        </w:tc>
      </w:tr>
    </w:tbl>
    <w:p w:rsidR="00CE5932" w:rsidRDefault="00CE5932" w:rsidP="00F86D6B">
      <w:pPr>
        <w:rPr>
          <w:sz w:val="32"/>
          <w:szCs w:val="32"/>
          <w:u w:val="single"/>
        </w:rPr>
      </w:pPr>
    </w:p>
    <w:p w:rsidR="00CE5932" w:rsidRDefault="00CE5932" w:rsidP="00F86D6B">
      <w:pPr>
        <w:rPr>
          <w:sz w:val="32"/>
          <w:szCs w:val="32"/>
          <w:u w:val="single"/>
        </w:rPr>
      </w:pPr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737"/>
        <w:gridCol w:w="5031"/>
        <w:gridCol w:w="935"/>
        <w:gridCol w:w="1012"/>
        <w:gridCol w:w="923"/>
      </w:tblGrid>
      <w:tr w:rsidR="00CE5932" w:rsidTr="00CE593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BB3148" w:rsidRDefault="00CE5932" w:rsidP="00A20AEC">
            <w:pPr>
              <w:spacing w:before="60" w:after="60" w:line="240" w:lineRule="auto"/>
              <w:rPr>
                <w:b/>
                <w:sz w:val="28"/>
                <w:szCs w:val="28"/>
              </w:rPr>
            </w:pPr>
            <w:bookmarkStart w:id="26" w:name="_Toc378278972"/>
            <w:bookmarkStart w:id="27" w:name="_Toc376462440"/>
            <w:proofErr w:type="spellStart"/>
            <w:r>
              <w:rPr>
                <w:b/>
                <w:sz w:val="28"/>
                <w:szCs w:val="28"/>
              </w:rPr>
              <w:t>tbl_locationtype</w:t>
            </w:r>
            <w:proofErr w:type="spellEnd"/>
          </w:p>
        </w:tc>
      </w:tr>
      <w:tr w:rsidR="00CE5932" w:rsidTr="00CE5932">
        <w:tc>
          <w:tcPr>
            <w:tcW w:w="901" w:type="pct"/>
            <w:shd w:val="clear" w:color="auto" w:fill="F2F2F2" w:themeFill="background1" w:themeFillShade="F2"/>
          </w:tcPr>
          <w:p w:rsidR="00CE5932" w:rsidRPr="006E5B87" w:rsidRDefault="00CE5932" w:rsidP="00A20AEC">
            <w:pPr>
              <w:spacing w:before="60" w:after="60" w:line="240" w:lineRule="auto"/>
              <w:rPr>
                <w:b/>
                <w:szCs w:val="24"/>
              </w:rPr>
            </w:pPr>
            <w:r w:rsidRPr="006E5B87">
              <w:rPr>
                <w:b/>
                <w:szCs w:val="24"/>
              </w:rPr>
              <w:t>Field Name</w:t>
            </w:r>
          </w:p>
        </w:tc>
        <w:tc>
          <w:tcPr>
            <w:tcW w:w="2610" w:type="pct"/>
            <w:shd w:val="clear" w:color="auto" w:fill="F2F2F2" w:themeFill="background1" w:themeFillShade="F2"/>
          </w:tcPr>
          <w:p w:rsidR="00CE5932" w:rsidRPr="006E5B87" w:rsidRDefault="00CE5932" w:rsidP="00A20AEC">
            <w:pPr>
              <w:spacing w:before="60" w:after="60" w:line="240" w:lineRule="auto"/>
              <w:rPr>
                <w:b/>
                <w:szCs w:val="24"/>
              </w:rPr>
            </w:pPr>
            <w:r w:rsidRPr="006E5B87">
              <w:rPr>
                <w:b/>
                <w:szCs w:val="24"/>
              </w:rPr>
              <w:t>Description</w:t>
            </w:r>
          </w:p>
        </w:tc>
        <w:tc>
          <w:tcPr>
            <w:tcW w:w="485" w:type="pct"/>
            <w:shd w:val="clear" w:color="auto" w:fill="F2F2F2" w:themeFill="background1" w:themeFillShade="F2"/>
          </w:tcPr>
          <w:p w:rsidR="00CE5932" w:rsidRPr="006E5B87" w:rsidRDefault="00CE5932" w:rsidP="00A20AEC">
            <w:pPr>
              <w:spacing w:before="60" w:after="60" w:line="240" w:lineRule="auto"/>
              <w:rPr>
                <w:b/>
                <w:szCs w:val="24"/>
              </w:rPr>
            </w:pPr>
            <w:r w:rsidRPr="006E5B87">
              <w:rPr>
                <w:b/>
                <w:szCs w:val="24"/>
              </w:rPr>
              <w:t>Type</w:t>
            </w:r>
          </w:p>
        </w:tc>
        <w:tc>
          <w:tcPr>
            <w:tcW w:w="525" w:type="pct"/>
            <w:shd w:val="clear" w:color="auto" w:fill="F2F2F2" w:themeFill="background1" w:themeFillShade="F2"/>
          </w:tcPr>
          <w:p w:rsidR="00CE5932" w:rsidRPr="006E5B87" w:rsidRDefault="00CE5932" w:rsidP="00A20AEC">
            <w:pPr>
              <w:spacing w:before="60" w:after="60" w:line="240" w:lineRule="auto"/>
              <w:rPr>
                <w:b/>
                <w:szCs w:val="24"/>
              </w:rPr>
            </w:pPr>
            <w:r w:rsidRPr="006E5B87">
              <w:rPr>
                <w:b/>
                <w:szCs w:val="24"/>
              </w:rPr>
              <w:t>Length</w:t>
            </w:r>
          </w:p>
        </w:tc>
        <w:tc>
          <w:tcPr>
            <w:tcW w:w="479" w:type="pct"/>
            <w:shd w:val="clear" w:color="auto" w:fill="F2F2F2" w:themeFill="background1" w:themeFillShade="F2"/>
          </w:tcPr>
          <w:p w:rsidR="00CE5932" w:rsidRPr="006E5B87" w:rsidRDefault="00CE5932" w:rsidP="00A20AEC">
            <w:pPr>
              <w:spacing w:before="60" w:after="60" w:line="240" w:lineRule="auto"/>
              <w:rPr>
                <w:b/>
                <w:szCs w:val="24"/>
              </w:rPr>
            </w:pPr>
            <w:r w:rsidRPr="006E5B87">
              <w:rPr>
                <w:b/>
                <w:szCs w:val="24"/>
              </w:rPr>
              <w:t>Null</w:t>
            </w:r>
          </w:p>
        </w:tc>
      </w:tr>
      <w:tr w:rsidR="00CE5932" w:rsidTr="00CE5932">
        <w:tc>
          <w:tcPr>
            <w:tcW w:w="901" w:type="pct"/>
          </w:tcPr>
          <w:p w:rsidR="00CE5932" w:rsidRPr="006E5B87" w:rsidRDefault="00CE5932" w:rsidP="00B05D85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LoctypeID</w:t>
            </w:r>
            <w:proofErr w:type="spellEnd"/>
            <w:r>
              <w:rPr>
                <w:sz w:val="22"/>
                <w:szCs w:val="22"/>
              </w:rPr>
              <w:t xml:space="preserve"> (PK)</w:t>
            </w:r>
          </w:p>
        </w:tc>
        <w:tc>
          <w:tcPr>
            <w:tcW w:w="2610" w:type="pct"/>
          </w:tcPr>
          <w:p w:rsidR="00CE5932" w:rsidRPr="006E5B87" w:rsidRDefault="00CE5932" w:rsidP="00B05D85">
            <w:pPr>
              <w:spacing w:before="60" w:after="60" w:line="240" w:lineRule="auto"/>
              <w:rPr>
                <w:sz w:val="22"/>
                <w:szCs w:val="22"/>
              </w:rPr>
            </w:pPr>
            <w:r w:rsidRPr="006E5B87">
              <w:rPr>
                <w:sz w:val="22"/>
                <w:szCs w:val="22"/>
              </w:rPr>
              <w:t xml:space="preserve">Specify the </w:t>
            </w:r>
            <w:r>
              <w:rPr>
                <w:sz w:val="22"/>
                <w:szCs w:val="22"/>
              </w:rPr>
              <w:t>location type</w:t>
            </w:r>
            <w:r w:rsidRPr="006E5B87">
              <w:rPr>
                <w:sz w:val="22"/>
                <w:szCs w:val="22"/>
              </w:rPr>
              <w:t xml:space="preserve"> ID. It is auto increment.</w:t>
            </w:r>
          </w:p>
        </w:tc>
        <w:tc>
          <w:tcPr>
            <w:tcW w:w="485" w:type="pct"/>
          </w:tcPr>
          <w:p w:rsidR="00CE5932" w:rsidRPr="006E5B87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525" w:type="pct"/>
          </w:tcPr>
          <w:p w:rsidR="00CE5932" w:rsidRPr="006E5B87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479" w:type="pct"/>
          </w:tcPr>
          <w:p w:rsidR="00CE5932" w:rsidRPr="006E5B87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</w:t>
            </w:r>
          </w:p>
        </w:tc>
      </w:tr>
      <w:tr w:rsidR="00CE5932" w:rsidTr="00CE5932">
        <w:tc>
          <w:tcPr>
            <w:tcW w:w="901" w:type="pct"/>
          </w:tcPr>
          <w:p w:rsidR="00CE5932" w:rsidRPr="006E5B87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LoctypeName</w:t>
            </w:r>
            <w:proofErr w:type="spellEnd"/>
          </w:p>
        </w:tc>
        <w:tc>
          <w:tcPr>
            <w:tcW w:w="2610" w:type="pct"/>
          </w:tcPr>
          <w:p w:rsidR="00CE5932" w:rsidRPr="006E5B87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Name of the location type.</w:t>
            </w:r>
          </w:p>
        </w:tc>
        <w:tc>
          <w:tcPr>
            <w:tcW w:w="485" w:type="pct"/>
          </w:tcPr>
          <w:p w:rsidR="00CE5932" w:rsidRPr="006E5B87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Varchar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525" w:type="pct"/>
          </w:tcPr>
          <w:p w:rsidR="00CE5932" w:rsidRPr="006E5B87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255</w:t>
            </w:r>
          </w:p>
        </w:tc>
        <w:tc>
          <w:tcPr>
            <w:tcW w:w="479" w:type="pct"/>
          </w:tcPr>
          <w:p w:rsidR="00CE5932" w:rsidRPr="006E5B87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Yes</w:t>
            </w:r>
          </w:p>
        </w:tc>
      </w:tr>
      <w:tr w:rsidR="00CE5932" w:rsidTr="00CE5932">
        <w:tc>
          <w:tcPr>
            <w:tcW w:w="901" w:type="pct"/>
            <w:shd w:val="clear" w:color="auto" w:fill="auto"/>
          </w:tcPr>
          <w:p w:rsidR="00CE5932" w:rsidRPr="006E5B87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05D85">
              <w:rPr>
                <w:sz w:val="22"/>
                <w:szCs w:val="22"/>
              </w:rPr>
              <w:t>TypeLvl</w:t>
            </w:r>
            <w:proofErr w:type="spellEnd"/>
          </w:p>
        </w:tc>
        <w:tc>
          <w:tcPr>
            <w:tcW w:w="2610" w:type="pct"/>
          </w:tcPr>
          <w:p w:rsidR="00CE5932" w:rsidRPr="006E5B87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485" w:type="pct"/>
          </w:tcPr>
          <w:p w:rsidR="00CE5932" w:rsidRPr="006E5B87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525" w:type="pct"/>
          </w:tcPr>
          <w:p w:rsidR="00CE5932" w:rsidRPr="006E5B87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479" w:type="pct"/>
          </w:tcPr>
          <w:p w:rsidR="00CE5932" w:rsidRPr="006E5B87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</w:t>
            </w:r>
          </w:p>
        </w:tc>
      </w:tr>
    </w:tbl>
    <w:p w:rsidR="00CE5932" w:rsidRDefault="00CE5932">
      <w:pPr>
        <w:suppressAutoHyphens w:val="0"/>
        <w:spacing w:line="240" w:lineRule="auto"/>
        <w:rPr>
          <w:rFonts w:ascii="Arial Rounded MT Bold" w:hAnsi="Arial Rounded MT Bold"/>
          <w:b/>
          <w:sz w:val="28"/>
          <w:lang w:val="x-none"/>
        </w:rPr>
      </w:pPr>
      <w:r>
        <w:rPr>
          <w:rFonts w:ascii="Arial Rounded MT Bold" w:hAnsi="Arial Rounded MT Bold"/>
        </w:rPr>
        <w:br w:type="page"/>
      </w:r>
    </w:p>
    <w:p w:rsidR="00CE5932" w:rsidRPr="00FB4FCF" w:rsidRDefault="00CE5932" w:rsidP="00CE5932">
      <w:pPr>
        <w:pStyle w:val="Heading2"/>
        <w:spacing w:line="240" w:lineRule="atLeast"/>
      </w:pPr>
      <w:bookmarkStart w:id="28" w:name="_Toc381092691"/>
      <w:r w:rsidRPr="00FB4FCF">
        <w:lastRenderedPageBreak/>
        <w:t>Users Information</w:t>
      </w:r>
      <w:bookmarkEnd w:id="26"/>
      <w:bookmarkEnd w:id="28"/>
    </w:p>
    <w:p w:rsidR="00CE5932" w:rsidRPr="00FB4FCF" w:rsidRDefault="00CE5932" w:rsidP="00FB4FCF">
      <w:pPr>
        <w:spacing w:before="240" w:after="480" w:line="360" w:lineRule="auto"/>
        <w:rPr>
          <w:rFonts w:ascii="Arial Rounded MT Bold" w:hAnsi="Arial Rounded MT Bold"/>
          <w:b/>
        </w:rPr>
      </w:pPr>
      <w:bookmarkStart w:id="29" w:name="_Toc378278973"/>
      <w:r w:rsidRPr="00BB39AD">
        <w:rPr>
          <w:noProof/>
          <w:sz w:val="32"/>
          <w:szCs w:val="32"/>
          <w:lang w:eastAsia="en-US"/>
        </w:rPr>
        <w:drawing>
          <wp:anchor distT="0" distB="0" distL="114300" distR="114300" simplePos="0" relativeHeight="251802624" behindDoc="1" locked="0" layoutInCell="1" allowOverlap="1" wp14:anchorId="2D8CD66D" wp14:editId="0F0ADEC1">
            <wp:simplePos x="0" y="0"/>
            <wp:positionH relativeFrom="column">
              <wp:posOffset>23305</wp:posOffset>
            </wp:positionH>
            <wp:positionV relativeFrom="paragraph">
              <wp:posOffset>554990</wp:posOffset>
            </wp:positionV>
            <wp:extent cx="5467350" cy="4829175"/>
            <wp:effectExtent l="0" t="0" r="0" b="9525"/>
            <wp:wrapTight wrapText="bothSides">
              <wp:wrapPolygon edited="0">
                <wp:start x="0" y="0"/>
                <wp:lineTo x="0" y="21557"/>
                <wp:lineTo x="21525" y="21557"/>
                <wp:lineTo x="21525" y="0"/>
                <wp:lineTo x="0" y="0"/>
              </wp:wrapPolygon>
            </wp:wrapTight>
            <wp:docPr id="12" name="Picture 12" descr="C:\Users\Administrator\Desktop\coldchain\sys user 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coldchain\sys user ta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B4FCF">
        <w:rPr>
          <w:rFonts w:ascii="Arial Rounded MT Bold" w:hAnsi="Arial Rounded MT Bold"/>
          <w:b/>
        </w:rPr>
        <w:t>Relationship Diagram</w:t>
      </w:r>
      <w:bookmarkEnd w:id="29"/>
    </w:p>
    <w:p w:rsidR="00CE5932" w:rsidRDefault="00CE5932" w:rsidP="00F86D6B">
      <w:pPr>
        <w:tabs>
          <w:tab w:val="left" w:pos="945"/>
        </w:tabs>
        <w:rPr>
          <w:sz w:val="32"/>
          <w:szCs w:val="32"/>
        </w:rPr>
      </w:pPr>
    </w:p>
    <w:p w:rsidR="00CE5932" w:rsidRDefault="00CE5932">
      <w:pPr>
        <w:suppressAutoHyphens w:val="0"/>
        <w:spacing w:line="240" w:lineRule="auto"/>
        <w:rPr>
          <w:rFonts w:ascii="Arial Rounded MT Bold" w:hAnsi="Arial Rounded MT Bold"/>
          <w:b/>
        </w:rPr>
      </w:pPr>
      <w:bookmarkStart w:id="30" w:name="_Toc378278974"/>
      <w:r>
        <w:rPr>
          <w:rFonts w:ascii="Arial Rounded MT Bold" w:hAnsi="Arial Rounded MT Bold"/>
          <w:b/>
        </w:rPr>
        <w:br w:type="page"/>
      </w:r>
    </w:p>
    <w:p w:rsidR="00CE5932" w:rsidRPr="00FB4FCF" w:rsidRDefault="00CE5932" w:rsidP="00FB4FCF">
      <w:pPr>
        <w:spacing w:before="240" w:after="480" w:line="360" w:lineRule="auto"/>
        <w:rPr>
          <w:rFonts w:ascii="Arial Rounded MT Bold" w:hAnsi="Arial Rounded MT Bold"/>
          <w:b/>
        </w:rPr>
      </w:pPr>
      <w:r w:rsidRPr="00FB4FCF">
        <w:rPr>
          <w:rFonts w:ascii="Arial Rounded MT Bold" w:hAnsi="Arial Rounded MT Bold"/>
          <w:b/>
        </w:rPr>
        <w:lastRenderedPageBreak/>
        <w:t>Table Properties</w:t>
      </w:r>
      <w:bookmarkEnd w:id="30"/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776"/>
        <w:gridCol w:w="4888"/>
        <w:gridCol w:w="998"/>
        <w:gridCol w:w="1024"/>
        <w:gridCol w:w="952"/>
      </w:tblGrid>
      <w:tr w:rsidR="00CE5932" w:rsidTr="00CE593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BB3148" w:rsidRDefault="00CE5932" w:rsidP="00FB4FCF">
            <w:pPr>
              <w:spacing w:before="60" w:after="60" w:line="240" w:lineRule="auto"/>
              <w:rPr>
                <w:b/>
                <w:sz w:val="28"/>
                <w:szCs w:val="28"/>
              </w:rPr>
            </w:pPr>
            <w:proofErr w:type="spellStart"/>
            <w:r w:rsidRPr="00C1348A">
              <w:rPr>
                <w:b/>
                <w:sz w:val="28"/>
                <w:szCs w:val="28"/>
              </w:rPr>
              <w:t>sysuser_tab</w:t>
            </w:r>
            <w:proofErr w:type="spellEnd"/>
          </w:p>
        </w:tc>
      </w:tr>
      <w:tr w:rsidR="00CE5932" w:rsidTr="00CE5932">
        <w:tc>
          <w:tcPr>
            <w:tcW w:w="921" w:type="pct"/>
            <w:shd w:val="clear" w:color="auto" w:fill="F2F2F2" w:themeFill="background1" w:themeFillShade="F2"/>
          </w:tcPr>
          <w:p w:rsidR="00CE5932" w:rsidRPr="006E5B87" w:rsidRDefault="00CE5932" w:rsidP="00FB4FCF">
            <w:pPr>
              <w:spacing w:before="60" w:after="60" w:line="240" w:lineRule="auto"/>
              <w:rPr>
                <w:b/>
                <w:szCs w:val="24"/>
              </w:rPr>
            </w:pPr>
            <w:r w:rsidRPr="006E5B87">
              <w:rPr>
                <w:b/>
                <w:szCs w:val="24"/>
              </w:rPr>
              <w:t>Field Name</w:t>
            </w:r>
          </w:p>
        </w:tc>
        <w:tc>
          <w:tcPr>
            <w:tcW w:w="2536" w:type="pct"/>
            <w:shd w:val="clear" w:color="auto" w:fill="F2F2F2" w:themeFill="background1" w:themeFillShade="F2"/>
          </w:tcPr>
          <w:p w:rsidR="00CE5932" w:rsidRPr="006E5B87" w:rsidRDefault="00CE5932" w:rsidP="00FB4FCF">
            <w:pPr>
              <w:spacing w:before="60" w:after="60" w:line="240" w:lineRule="auto"/>
              <w:rPr>
                <w:b/>
                <w:szCs w:val="24"/>
              </w:rPr>
            </w:pPr>
            <w:r w:rsidRPr="006E5B87">
              <w:rPr>
                <w:b/>
                <w:szCs w:val="24"/>
              </w:rPr>
              <w:t>Description</w:t>
            </w:r>
          </w:p>
        </w:tc>
        <w:tc>
          <w:tcPr>
            <w:tcW w:w="518" w:type="pct"/>
            <w:shd w:val="clear" w:color="auto" w:fill="F2F2F2" w:themeFill="background1" w:themeFillShade="F2"/>
          </w:tcPr>
          <w:p w:rsidR="00CE5932" w:rsidRPr="006E5B87" w:rsidRDefault="00CE5932" w:rsidP="00FB4FCF">
            <w:pPr>
              <w:spacing w:before="60" w:after="60" w:line="240" w:lineRule="auto"/>
              <w:rPr>
                <w:b/>
                <w:szCs w:val="24"/>
              </w:rPr>
            </w:pPr>
            <w:r w:rsidRPr="006E5B87">
              <w:rPr>
                <w:b/>
                <w:szCs w:val="24"/>
              </w:rPr>
              <w:t>Type</w:t>
            </w:r>
          </w:p>
        </w:tc>
        <w:tc>
          <w:tcPr>
            <w:tcW w:w="531" w:type="pct"/>
            <w:shd w:val="clear" w:color="auto" w:fill="F2F2F2" w:themeFill="background1" w:themeFillShade="F2"/>
          </w:tcPr>
          <w:p w:rsidR="00CE5932" w:rsidRPr="006E5B87" w:rsidRDefault="00CE5932" w:rsidP="00FB4FCF">
            <w:pPr>
              <w:spacing w:before="60" w:after="60" w:line="240" w:lineRule="auto"/>
              <w:rPr>
                <w:b/>
                <w:szCs w:val="24"/>
              </w:rPr>
            </w:pPr>
            <w:r w:rsidRPr="006E5B87">
              <w:rPr>
                <w:b/>
                <w:szCs w:val="24"/>
              </w:rPr>
              <w:t>Length</w:t>
            </w:r>
          </w:p>
        </w:tc>
        <w:tc>
          <w:tcPr>
            <w:tcW w:w="494" w:type="pct"/>
            <w:shd w:val="clear" w:color="auto" w:fill="F2F2F2" w:themeFill="background1" w:themeFillShade="F2"/>
          </w:tcPr>
          <w:p w:rsidR="00CE5932" w:rsidRPr="006E5B87" w:rsidRDefault="00CE5932" w:rsidP="00FB4FCF">
            <w:pPr>
              <w:spacing w:before="60" w:after="60" w:line="240" w:lineRule="auto"/>
              <w:rPr>
                <w:b/>
                <w:szCs w:val="24"/>
              </w:rPr>
            </w:pPr>
            <w:r w:rsidRPr="006E5B87">
              <w:rPr>
                <w:b/>
                <w:szCs w:val="24"/>
              </w:rPr>
              <w:t>Null</w:t>
            </w:r>
          </w:p>
        </w:tc>
      </w:tr>
      <w:tr w:rsidR="00CE5932" w:rsidRPr="00EB1EA4" w:rsidTr="00CE5932">
        <w:trPr>
          <w:trHeight w:val="287"/>
        </w:trPr>
        <w:tc>
          <w:tcPr>
            <w:tcW w:w="921" w:type="pct"/>
          </w:tcPr>
          <w:p w:rsidR="00CE5932" w:rsidRPr="0097753C" w:rsidRDefault="00CE5932" w:rsidP="007A4204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sysusrrec_</w:t>
            </w:r>
            <w:r w:rsidRPr="00860958">
              <w:rPr>
                <w:sz w:val="22"/>
                <w:szCs w:val="22"/>
                <w:shd w:val="clear" w:color="auto" w:fill="FFFFFF" w:themeFill="background1"/>
              </w:rPr>
              <w:t>id</w:t>
            </w:r>
            <w:proofErr w:type="spellEnd"/>
            <w:r>
              <w:rPr>
                <w:sz w:val="22"/>
                <w:szCs w:val="22"/>
                <w:shd w:val="clear" w:color="auto" w:fill="FFFFFF" w:themeFill="background1"/>
              </w:rPr>
              <w:t xml:space="preserve"> </w:t>
            </w:r>
          </w:p>
        </w:tc>
        <w:tc>
          <w:tcPr>
            <w:tcW w:w="2536" w:type="pct"/>
          </w:tcPr>
          <w:p w:rsidR="00CE5932" w:rsidRPr="0097753C" w:rsidRDefault="00CE5932" w:rsidP="00F9267B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 xml:space="preserve">Specify the </w:t>
            </w:r>
            <w:r>
              <w:rPr>
                <w:sz w:val="22"/>
                <w:szCs w:val="22"/>
              </w:rPr>
              <w:t>user record</w:t>
            </w:r>
            <w:r w:rsidRPr="0097753C">
              <w:rPr>
                <w:sz w:val="22"/>
                <w:szCs w:val="22"/>
              </w:rPr>
              <w:t xml:space="preserve"> ID.</w:t>
            </w:r>
          </w:p>
        </w:tc>
        <w:tc>
          <w:tcPr>
            <w:tcW w:w="518" w:type="pct"/>
          </w:tcPr>
          <w:p w:rsidR="00CE5932" w:rsidRPr="0097753C" w:rsidRDefault="00CE5932" w:rsidP="007A4204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1" w:type="pct"/>
          </w:tcPr>
          <w:p w:rsidR="00CE5932" w:rsidRPr="0097753C" w:rsidRDefault="00CE5932" w:rsidP="007A4204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15</w:t>
            </w:r>
          </w:p>
        </w:tc>
        <w:tc>
          <w:tcPr>
            <w:tcW w:w="494" w:type="pct"/>
          </w:tcPr>
          <w:p w:rsidR="00CE5932" w:rsidRPr="0097753C" w:rsidRDefault="00CE5932" w:rsidP="007A4204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No</w:t>
            </w:r>
          </w:p>
        </w:tc>
      </w:tr>
      <w:tr w:rsidR="00CE5932" w:rsidRPr="00EB1EA4" w:rsidTr="00CE5932">
        <w:trPr>
          <w:trHeight w:val="287"/>
        </w:trPr>
        <w:tc>
          <w:tcPr>
            <w:tcW w:w="921" w:type="pct"/>
          </w:tcPr>
          <w:p w:rsidR="00CE5932" w:rsidRPr="0097753C" w:rsidRDefault="00CE5932" w:rsidP="007A4204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sysusr_type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2536" w:type="pct"/>
          </w:tcPr>
          <w:p w:rsidR="00CE5932" w:rsidRPr="0097753C" w:rsidRDefault="00CE5932" w:rsidP="007A4204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 xml:space="preserve">Specify the user type (Administrator, Sub Admin, Data Entry, guests, CC Manager </w:t>
            </w:r>
            <w:proofErr w:type="spellStart"/>
            <w:r w:rsidRPr="0097753C">
              <w:rPr>
                <w:sz w:val="22"/>
                <w:szCs w:val="22"/>
              </w:rPr>
              <w:t>etc</w:t>
            </w:r>
            <w:proofErr w:type="spellEnd"/>
            <w:r w:rsidRPr="0097753C">
              <w:rPr>
                <w:sz w:val="22"/>
                <w:szCs w:val="22"/>
              </w:rPr>
              <w:t>)</w:t>
            </w:r>
          </w:p>
        </w:tc>
        <w:tc>
          <w:tcPr>
            <w:tcW w:w="518" w:type="pct"/>
          </w:tcPr>
          <w:p w:rsidR="00CE5932" w:rsidRPr="0097753C" w:rsidRDefault="00CE5932" w:rsidP="007A4204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1" w:type="pct"/>
          </w:tcPr>
          <w:p w:rsidR="00CE5932" w:rsidRPr="0097753C" w:rsidRDefault="00CE5932" w:rsidP="007A4204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494" w:type="pct"/>
          </w:tcPr>
          <w:p w:rsidR="00CE5932" w:rsidRPr="0097753C" w:rsidRDefault="00CE5932" w:rsidP="007A4204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Yes</w:t>
            </w:r>
          </w:p>
        </w:tc>
      </w:tr>
      <w:tr w:rsidR="00CE5932" w:rsidRPr="00EB1EA4" w:rsidTr="00CE5932">
        <w:trPr>
          <w:trHeight w:val="287"/>
        </w:trPr>
        <w:tc>
          <w:tcPr>
            <w:tcW w:w="921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whrec_id</w:t>
            </w:r>
            <w:proofErr w:type="spellEnd"/>
            <w:r w:rsidRPr="0097753C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536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Specify the warehouse ID.</w:t>
            </w:r>
          </w:p>
        </w:tc>
        <w:tc>
          <w:tcPr>
            <w:tcW w:w="518" w:type="pct"/>
          </w:tcPr>
          <w:p w:rsidR="00CE5932" w:rsidRPr="0097753C" w:rsidRDefault="00CE5932" w:rsidP="000A234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1" w:type="pct"/>
          </w:tcPr>
          <w:p w:rsidR="00CE5932" w:rsidRPr="0097753C" w:rsidRDefault="00CE5932" w:rsidP="000A234D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</w:p>
        </w:tc>
        <w:tc>
          <w:tcPr>
            <w:tcW w:w="494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Yes</w:t>
            </w:r>
          </w:p>
        </w:tc>
      </w:tr>
      <w:tr w:rsidR="00CE5932" w:rsidRPr="00EB1EA4" w:rsidTr="00CE5932">
        <w:trPr>
          <w:trHeight w:val="287"/>
        </w:trPr>
        <w:tc>
          <w:tcPr>
            <w:tcW w:w="921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usrlogin_id</w:t>
            </w:r>
            <w:proofErr w:type="spellEnd"/>
          </w:p>
        </w:tc>
        <w:tc>
          <w:tcPr>
            <w:tcW w:w="2536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Login IDs of every authenticated system user.</w:t>
            </w:r>
          </w:p>
        </w:tc>
        <w:tc>
          <w:tcPr>
            <w:tcW w:w="518" w:type="pct"/>
          </w:tcPr>
          <w:p w:rsidR="00CE5932" w:rsidRPr="0097753C" w:rsidRDefault="00CE5932" w:rsidP="000A234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1" w:type="pct"/>
          </w:tcPr>
          <w:p w:rsidR="00CE5932" w:rsidRPr="0097753C" w:rsidRDefault="00CE5932" w:rsidP="000A234D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155</w:t>
            </w:r>
          </w:p>
        </w:tc>
        <w:tc>
          <w:tcPr>
            <w:tcW w:w="494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Yes</w:t>
            </w:r>
          </w:p>
        </w:tc>
      </w:tr>
      <w:tr w:rsidR="00CE5932" w:rsidRPr="00EB1EA4" w:rsidTr="00CE5932">
        <w:tc>
          <w:tcPr>
            <w:tcW w:w="921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sysusr_pwd</w:t>
            </w:r>
            <w:proofErr w:type="spellEnd"/>
          </w:p>
        </w:tc>
        <w:tc>
          <w:tcPr>
            <w:tcW w:w="2536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Passwords of every authenticated system user.</w:t>
            </w:r>
          </w:p>
        </w:tc>
        <w:tc>
          <w:tcPr>
            <w:tcW w:w="518" w:type="pct"/>
          </w:tcPr>
          <w:p w:rsidR="00CE5932" w:rsidRPr="0097753C" w:rsidRDefault="00CE5932" w:rsidP="000A234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1" w:type="pct"/>
          </w:tcPr>
          <w:p w:rsidR="00CE5932" w:rsidRPr="0097753C" w:rsidRDefault="00CE5932" w:rsidP="000A234D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50</w:t>
            </w:r>
          </w:p>
        </w:tc>
        <w:tc>
          <w:tcPr>
            <w:tcW w:w="494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Yes</w:t>
            </w:r>
          </w:p>
        </w:tc>
      </w:tr>
      <w:tr w:rsidR="00CE5932" w:rsidRPr="00EB1EA4" w:rsidTr="00CE5932">
        <w:tc>
          <w:tcPr>
            <w:tcW w:w="921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0A234D">
              <w:rPr>
                <w:sz w:val="22"/>
                <w:szCs w:val="22"/>
              </w:rPr>
              <w:t>sysgroup_id</w:t>
            </w:r>
            <w:proofErr w:type="spellEnd"/>
          </w:p>
        </w:tc>
        <w:tc>
          <w:tcPr>
            <w:tcW w:w="2536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97753C" w:rsidRDefault="00CE5932" w:rsidP="000A234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1" w:type="pct"/>
          </w:tcPr>
          <w:p w:rsidR="00CE5932" w:rsidRPr="0097753C" w:rsidRDefault="00CE5932" w:rsidP="000A234D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50</w:t>
            </w:r>
          </w:p>
        </w:tc>
        <w:tc>
          <w:tcPr>
            <w:tcW w:w="494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Yes</w:t>
            </w:r>
          </w:p>
        </w:tc>
      </w:tr>
      <w:tr w:rsidR="00CE5932" w:rsidRPr="00EB1EA4" w:rsidTr="00CE5932">
        <w:tc>
          <w:tcPr>
            <w:tcW w:w="921" w:type="pct"/>
          </w:tcPr>
          <w:p w:rsidR="00CE5932" w:rsidRPr="000A234D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0A234D">
              <w:rPr>
                <w:sz w:val="22"/>
                <w:szCs w:val="22"/>
              </w:rPr>
              <w:t>sysgroup_prv</w:t>
            </w:r>
            <w:proofErr w:type="spellEnd"/>
          </w:p>
        </w:tc>
        <w:tc>
          <w:tcPr>
            <w:tcW w:w="2536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97753C" w:rsidRDefault="00CE5932" w:rsidP="000A234D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Text </w:t>
            </w:r>
          </w:p>
        </w:tc>
        <w:tc>
          <w:tcPr>
            <w:tcW w:w="531" w:type="pct"/>
          </w:tcPr>
          <w:p w:rsidR="00CE5932" w:rsidRPr="0097753C" w:rsidRDefault="00CE5932" w:rsidP="000A234D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494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Yes</w:t>
            </w:r>
          </w:p>
        </w:tc>
      </w:tr>
      <w:tr w:rsidR="00CE5932" w:rsidRPr="00EB1EA4" w:rsidTr="00CE5932">
        <w:tc>
          <w:tcPr>
            <w:tcW w:w="921" w:type="pct"/>
          </w:tcPr>
          <w:p w:rsidR="00CE5932" w:rsidRPr="000A234D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0A234D">
              <w:rPr>
                <w:sz w:val="22"/>
                <w:szCs w:val="22"/>
              </w:rPr>
              <w:t>sysgroup_subprv</w:t>
            </w:r>
            <w:proofErr w:type="spellEnd"/>
          </w:p>
        </w:tc>
        <w:tc>
          <w:tcPr>
            <w:tcW w:w="2536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97753C" w:rsidRDefault="00CE5932" w:rsidP="000A234D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Text </w:t>
            </w:r>
          </w:p>
        </w:tc>
        <w:tc>
          <w:tcPr>
            <w:tcW w:w="531" w:type="pct"/>
          </w:tcPr>
          <w:p w:rsidR="00CE5932" w:rsidRPr="0097753C" w:rsidRDefault="00CE5932" w:rsidP="000A234D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494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Yes</w:t>
            </w:r>
          </w:p>
        </w:tc>
      </w:tr>
      <w:tr w:rsidR="00CE5932" w:rsidRPr="00EB1EA4" w:rsidTr="00CE5932">
        <w:tc>
          <w:tcPr>
            <w:tcW w:w="921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sysusr_name</w:t>
            </w:r>
            <w:proofErr w:type="spellEnd"/>
          </w:p>
        </w:tc>
        <w:tc>
          <w:tcPr>
            <w:tcW w:w="2536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Name of the user.</w:t>
            </w:r>
          </w:p>
        </w:tc>
        <w:tc>
          <w:tcPr>
            <w:tcW w:w="518" w:type="pct"/>
          </w:tcPr>
          <w:p w:rsidR="00CE5932" w:rsidRPr="0097753C" w:rsidRDefault="00CE5932" w:rsidP="000A234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1" w:type="pct"/>
          </w:tcPr>
          <w:p w:rsidR="00CE5932" w:rsidRPr="0097753C" w:rsidRDefault="00CE5932" w:rsidP="000A234D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40</w:t>
            </w:r>
          </w:p>
        </w:tc>
        <w:tc>
          <w:tcPr>
            <w:tcW w:w="494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Yes</w:t>
            </w:r>
          </w:p>
        </w:tc>
      </w:tr>
      <w:tr w:rsidR="00CE5932" w:rsidRPr="00EB1EA4" w:rsidTr="00CE5932">
        <w:tc>
          <w:tcPr>
            <w:tcW w:w="921" w:type="pct"/>
          </w:tcPr>
          <w:p w:rsidR="00CE5932" w:rsidRPr="0097753C" w:rsidRDefault="00CE5932" w:rsidP="000A234D">
            <w:pPr>
              <w:tabs>
                <w:tab w:val="left" w:pos="1256"/>
              </w:tabs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vis_org</w:t>
            </w:r>
            <w:proofErr w:type="spellEnd"/>
            <w:r>
              <w:rPr>
                <w:sz w:val="22"/>
                <w:szCs w:val="22"/>
              </w:rPr>
              <w:tab/>
            </w:r>
          </w:p>
        </w:tc>
        <w:tc>
          <w:tcPr>
            <w:tcW w:w="2536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97753C" w:rsidRDefault="00CE5932" w:rsidP="000A234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1" w:type="pct"/>
          </w:tcPr>
          <w:p w:rsidR="00CE5932" w:rsidRPr="0097753C" w:rsidRDefault="00CE5932" w:rsidP="000A234D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50</w:t>
            </w:r>
          </w:p>
        </w:tc>
        <w:tc>
          <w:tcPr>
            <w:tcW w:w="494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Yes</w:t>
            </w:r>
          </w:p>
        </w:tc>
      </w:tr>
      <w:tr w:rsidR="00CE5932" w:rsidRPr="00EB1EA4" w:rsidTr="00CE5932">
        <w:tc>
          <w:tcPr>
            <w:tcW w:w="921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sysusr_dgcode</w:t>
            </w:r>
            <w:proofErr w:type="spellEnd"/>
          </w:p>
        </w:tc>
        <w:tc>
          <w:tcPr>
            <w:tcW w:w="2536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97753C" w:rsidRDefault="00CE5932" w:rsidP="000A234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1" w:type="pct"/>
          </w:tcPr>
          <w:p w:rsidR="00CE5932" w:rsidRPr="0097753C" w:rsidRDefault="00CE5932" w:rsidP="000A234D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10</w:t>
            </w:r>
          </w:p>
        </w:tc>
        <w:tc>
          <w:tcPr>
            <w:tcW w:w="494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Yes</w:t>
            </w:r>
          </w:p>
        </w:tc>
      </w:tr>
      <w:tr w:rsidR="00CE5932" w:rsidRPr="00EB1EA4" w:rsidTr="00CE5932">
        <w:tc>
          <w:tcPr>
            <w:tcW w:w="921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sysusr_deg</w:t>
            </w:r>
            <w:proofErr w:type="spellEnd"/>
          </w:p>
        </w:tc>
        <w:tc>
          <w:tcPr>
            <w:tcW w:w="2536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Designation of each system user</w:t>
            </w:r>
          </w:p>
        </w:tc>
        <w:tc>
          <w:tcPr>
            <w:tcW w:w="518" w:type="pct"/>
          </w:tcPr>
          <w:p w:rsidR="00CE5932" w:rsidRPr="0097753C" w:rsidRDefault="00CE5932" w:rsidP="000A234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1" w:type="pct"/>
          </w:tcPr>
          <w:p w:rsidR="00CE5932" w:rsidRPr="0097753C" w:rsidRDefault="00CE5932" w:rsidP="000A234D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150</w:t>
            </w:r>
          </w:p>
        </w:tc>
        <w:tc>
          <w:tcPr>
            <w:tcW w:w="494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Yes</w:t>
            </w:r>
          </w:p>
        </w:tc>
      </w:tr>
      <w:tr w:rsidR="00CE5932" w:rsidRPr="00EB1EA4" w:rsidTr="00CE5932">
        <w:tc>
          <w:tcPr>
            <w:tcW w:w="921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sysusr_dept</w:t>
            </w:r>
            <w:proofErr w:type="spellEnd"/>
          </w:p>
        </w:tc>
        <w:tc>
          <w:tcPr>
            <w:tcW w:w="2536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Department of each system user</w:t>
            </w:r>
          </w:p>
        </w:tc>
        <w:tc>
          <w:tcPr>
            <w:tcW w:w="518" w:type="pct"/>
          </w:tcPr>
          <w:p w:rsidR="00CE5932" w:rsidRPr="0097753C" w:rsidRDefault="00CE5932" w:rsidP="000A234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1" w:type="pct"/>
          </w:tcPr>
          <w:p w:rsidR="00CE5932" w:rsidRPr="0097753C" w:rsidRDefault="00CE5932" w:rsidP="000A234D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150</w:t>
            </w:r>
          </w:p>
        </w:tc>
        <w:tc>
          <w:tcPr>
            <w:tcW w:w="494" w:type="pct"/>
          </w:tcPr>
          <w:p w:rsidR="00CE5932" w:rsidRPr="0097753C" w:rsidRDefault="00CE5932" w:rsidP="000A234D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Yes</w:t>
            </w:r>
          </w:p>
        </w:tc>
      </w:tr>
      <w:tr w:rsidR="00CE5932" w:rsidRPr="0097753C" w:rsidTr="00CE5932">
        <w:tc>
          <w:tcPr>
            <w:tcW w:w="921" w:type="pct"/>
          </w:tcPr>
          <w:p w:rsidR="00CE5932" w:rsidRPr="0097753C" w:rsidRDefault="00CE5932" w:rsidP="0088186E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sysusr_photo</w:t>
            </w:r>
            <w:proofErr w:type="spellEnd"/>
          </w:p>
        </w:tc>
        <w:tc>
          <w:tcPr>
            <w:tcW w:w="2536" w:type="pct"/>
          </w:tcPr>
          <w:p w:rsidR="00CE5932" w:rsidRPr="0097753C" w:rsidRDefault="00CE5932" w:rsidP="0088186E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Picture of the user.</w:t>
            </w:r>
          </w:p>
        </w:tc>
        <w:tc>
          <w:tcPr>
            <w:tcW w:w="518" w:type="pct"/>
          </w:tcPr>
          <w:p w:rsidR="00CE5932" w:rsidRPr="0097753C" w:rsidRDefault="00CE5932" w:rsidP="0088186E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Blob</w:t>
            </w:r>
          </w:p>
        </w:tc>
        <w:tc>
          <w:tcPr>
            <w:tcW w:w="531" w:type="pct"/>
          </w:tcPr>
          <w:p w:rsidR="00CE5932" w:rsidRPr="0097753C" w:rsidRDefault="00CE5932" w:rsidP="0088186E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0</w:t>
            </w:r>
          </w:p>
        </w:tc>
        <w:tc>
          <w:tcPr>
            <w:tcW w:w="494" w:type="pct"/>
          </w:tcPr>
          <w:p w:rsidR="00CE5932" w:rsidRPr="0097753C" w:rsidRDefault="00CE5932" w:rsidP="0088186E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Yes</w:t>
            </w:r>
          </w:p>
        </w:tc>
      </w:tr>
      <w:tr w:rsidR="00CE5932" w:rsidRPr="00EB1EA4" w:rsidTr="00CE5932">
        <w:tc>
          <w:tcPr>
            <w:tcW w:w="921" w:type="pct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sysusr_addr</w:t>
            </w:r>
            <w:proofErr w:type="spellEnd"/>
          </w:p>
        </w:tc>
        <w:tc>
          <w:tcPr>
            <w:tcW w:w="2536" w:type="pct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Address of the user.</w:t>
            </w:r>
          </w:p>
        </w:tc>
        <w:tc>
          <w:tcPr>
            <w:tcW w:w="518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Text</w:t>
            </w:r>
          </w:p>
        </w:tc>
        <w:tc>
          <w:tcPr>
            <w:tcW w:w="531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0</w:t>
            </w:r>
          </w:p>
        </w:tc>
        <w:tc>
          <w:tcPr>
            <w:tcW w:w="494" w:type="pct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Yes</w:t>
            </w:r>
          </w:p>
        </w:tc>
      </w:tr>
      <w:tr w:rsidR="00CE5932" w:rsidRPr="00EB1EA4" w:rsidTr="00CE5932">
        <w:tc>
          <w:tcPr>
            <w:tcW w:w="921" w:type="pct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sysusr_ph</w:t>
            </w:r>
            <w:proofErr w:type="spellEnd"/>
          </w:p>
        </w:tc>
        <w:tc>
          <w:tcPr>
            <w:tcW w:w="2536" w:type="pct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Phone number of the user.</w:t>
            </w:r>
          </w:p>
        </w:tc>
        <w:tc>
          <w:tcPr>
            <w:tcW w:w="518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1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25</w:t>
            </w:r>
          </w:p>
        </w:tc>
        <w:tc>
          <w:tcPr>
            <w:tcW w:w="494" w:type="pct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Yes</w:t>
            </w:r>
          </w:p>
        </w:tc>
      </w:tr>
      <w:tr w:rsidR="00CE5932" w:rsidRPr="00EB1EA4" w:rsidTr="00CE5932">
        <w:tc>
          <w:tcPr>
            <w:tcW w:w="921" w:type="pct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sysusr_cell</w:t>
            </w:r>
            <w:proofErr w:type="spellEnd"/>
          </w:p>
        </w:tc>
        <w:tc>
          <w:tcPr>
            <w:tcW w:w="2536" w:type="pct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 xml:space="preserve">Phone number of the user. </w:t>
            </w:r>
          </w:p>
        </w:tc>
        <w:tc>
          <w:tcPr>
            <w:tcW w:w="518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1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25</w:t>
            </w:r>
          </w:p>
        </w:tc>
        <w:tc>
          <w:tcPr>
            <w:tcW w:w="494" w:type="pct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Yes</w:t>
            </w:r>
          </w:p>
        </w:tc>
      </w:tr>
      <w:tr w:rsidR="00CE5932" w:rsidRPr="00EB1EA4" w:rsidTr="00CE5932">
        <w:tc>
          <w:tcPr>
            <w:tcW w:w="921" w:type="pct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sysusr_email</w:t>
            </w:r>
            <w:proofErr w:type="spellEnd"/>
          </w:p>
        </w:tc>
        <w:tc>
          <w:tcPr>
            <w:tcW w:w="2536" w:type="pct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Email address of the user.</w:t>
            </w:r>
          </w:p>
        </w:tc>
        <w:tc>
          <w:tcPr>
            <w:tcW w:w="518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1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50</w:t>
            </w:r>
          </w:p>
        </w:tc>
        <w:tc>
          <w:tcPr>
            <w:tcW w:w="494" w:type="pct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No</w:t>
            </w:r>
          </w:p>
        </w:tc>
      </w:tr>
      <w:tr w:rsidR="00CE5932" w:rsidRPr="00EB1EA4" w:rsidTr="00CE5932">
        <w:tc>
          <w:tcPr>
            <w:tcW w:w="921" w:type="pct"/>
            <w:shd w:val="clear" w:color="auto" w:fill="FFFFFF" w:themeFill="background1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sysgroup_type</w:t>
            </w:r>
            <w:proofErr w:type="spellEnd"/>
          </w:p>
        </w:tc>
        <w:tc>
          <w:tcPr>
            <w:tcW w:w="2536" w:type="pct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Group of system user</w:t>
            </w:r>
          </w:p>
        </w:tc>
        <w:tc>
          <w:tcPr>
            <w:tcW w:w="518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1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10</w:t>
            </w:r>
          </w:p>
        </w:tc>
        <w:tc>
          <w:tcPr>
            <w:tcW w:w="494" w:type="pct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Yes</w:t>
            </w:r>
          </w:p>
        </w:tc>
      </w:tr>
      <w:tr w:rsidR="00CE5932" w:rsidRPr="00EB1EA4" w:rsidTr="00CE5932">
        <w:tc>
          <w:tcPr>
            <w:tcW w:w="921" w:type="pct"/>
          </w:tcPr>
          <w:p w:rsidR="00CE5932" w:rsidRPr="0097753C" w:rsidRDefault="00CE5932" w:rsidP="00206472">
            <w:pPr>
              <w:tabs>
                <w:tab w:val="left" w:pos="1287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extra</w:t>
            </w:r>
            <w:r>
              <w:rPr>
                <w:sz w:val="22"/>
                <w:szCs w:val="22"/>
              </w:rPr>
              <w:tab/>
            </w:r>
          </w:p>
        </w:tc>
        <w:tc>
          <w:tcPr>
            <w:tcW w:w="2536" w:type="pct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1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20</w:t>
            </w:r>
          </w:p>
        </w:tc>
        <w:tc>
          <w:tcPr>
            <w:tcW w:w="494" w:type="pct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Yes</w:t>
            </w:r>
          </w:p>
        </w:tc>
      </w:tr>
      <w:tr w:rsidR="00CE5932" w:rsidRPr="00EB1EA4" w:rsidTr="00CE5932">
        <w:tc>
          <w:tcPr>
            <w:tcW w:w="921" w:type="pct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stkid</w:t>
            </w:r>
            <w:proofErr w:type="spellEnd"/>
            <w:r w:rsidRPr="0097753C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536" w:type="pct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 xml:space="preserve">Specify the stakeholder ID. </w:t>
            </w:r>
          </w:p>
        </w:tc>
        <w:tc>
          <w:tcPr>
            <w:tcW w:w="518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1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200</w:t>
            </w:r>
          </w:p>
        </w:tc>
        <w:tc>
          <w:tcPr>
            <w:tcW w:w="494" w:type="pct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Yes</w:t>
            </w:r>
          </w:p>
        </w:tc>
      </w:tr>
      <w:tr w:rsidR="00CE5932" w:rsidRPr="00EB1EA4" w:rsidTr="00CE5932">
        <w:tc>
          <w:tcPr>
            <w:tcW w:w="921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province (FK)</w:t>
            </w:r>
          </w:p>
        </w:tc>
        <w:tc>
          <w:tcPr>
            <w:tcW w:w="2536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 xml:space="preserve">Specify the province ID. </w:t>
            </w:r>
          </w:p>
        </w:tc>
        <w:tc>
          <w:tcPr>
            <w:tcW w:w="518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1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20</w:t>
            </w:r>
          </w:p>
        </w:tc>
        <w:tc>
          <w:tcPr>
            <w:tcW w:w="494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Yes</w:t>
            </w:r>
          </w:p>
        </w:tc>
      </w:tr>
      <w:tr w:rsidR="00CE5932" w:rsidRPr="00EB1EA4" w:rsidTr="00CE5932">
        <w:tc>
          <w:tcPr>
            <w:tcW w:w="921" w:type="pct"/>
            <w:shd w:val="clear" w:color="auto" w:fill="FFFFFF" w:themeFill="background1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homepage</w:t>
            </w:r>
          </w:p>
        </w:tc>
        <w:tc>
          <w:tcPr>
            <w:tcW w:w="2536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1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100</w:t>
            </w:r>
          </w:p>
        </w:tc>
        <w:tc>
          <w:tcPr>
            <w:tcW w:w="494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Yes</w:t>
            </w:r>
          </w:p>
        </w:tc>
      </w:tr>
      <w:tr w:rsidR="00CE5932" w:rsidRPr="00EB1EA4" w:rsidTr="00CE5932">
        <w:tc>
          <w:tcPr>
            <w:tcW w:w="921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staticmenu</w:t>
            </w:r>
            <w:proofErr w:type="spellEnd"/>
          </w:p>
        </w:tc>
        <w:tc>
          <w:tcPr>
            <w:tcW w:w="2536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1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100</w:t>
            </w:r>
          </w:p>
        </w:tc>
        <w:tc>
          <w:tcPr>
            <w:tcW w:w="494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Yes</w:t>
            </w:r>
          </w:p>
        </w:tc>
      </w:tr>
      <w:tr w:rsidR="00CE5932" w:rsidRPr="00EB1EA4" w:rsidTr="00CE5932">
        <w:tc>
          <w:tcPr>
            <w:tcW w:w="921" w:type="pct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UserID</w:t>
            </w:r>
            <w:proofErr w:type="spellEnd"/>
            <w:r w:rsidRPr="0097753C">
              <w:rPr>
                <w:sz w:val="22"/>
                <w:szCs w:val="22"/>
              </w:rPr>
              <w:t xml:space="preserve"> (PK)</w:t>
            </w:r>
          </w:p>
        </w:tc>
        <w:tc>
          <w:tcPr>
            <w:tcW w:w="2536" w:type="pct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Specify the user ID. It is auto increment.</w:t>
            </w:r>
          </w:p>
        </w:tc>
        <w:tc>
          <w:tcPr>
            <w:tcW w:w="518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1" w:type="pct"/>
          </w:tcPr>
          <w:p w:rsidR="00CE5932" w:rsidRPr="0097753C" w:rsidRDefault="00CE5932" w:rsidP="00206472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11</w:t>
            </w:r>
          </w:p>
        </w:tc>
        <w:tc>
          <w:tcPr>
            <w:tcW w:w="494" w:type="pct"/>
          </w:tcPr>
          <w:p w:rsidR="00CE5932" w:rsidRPr="0097753C" w:rsidRDefault="00CE5932" w:rsidP="00206472">
            <w:pPr>
              <w:tabs>
                <w:tab w:val="left" w:pos="945"/>
              </w:tabs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No</w:t>
            </w:r>
          </w:p>
        </w:tc>
      </w:tr>
    </w:tbl>
    <w:p w:rsidR="00CE5932" w:rsidRPr="00EB1EA4" w:rsidRDefault="00CE5932" w:rsidP="00F86D6B">
      <w:pPr>
        <w:tabs>
          <w:tab w:val="left" w:pos="945"/>
        </w:tabs>
        <w:rPr>
          <w:szCs w:val="24"/>
        </w:rPr>
      </w:pPr>
    </w:p>
    <w:p w:rsidR="00CE5932" w:rsidRDefault="00CE5932" w:rsidP="00F86D6B">
      <w:pPr>
        <w:tabs>
          <w:tab w:val="left" w:pos="945"/>
        </w:tabs>
        <w:rPr>
          <w:sz w:val="32"/>
          <w:szCs w:val="32"/>
        </w:rPr>
      </w:pPr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794"/>
        <w:gridCol w:w="4965"/>
        <w:gridCol w:w="998"/>
        <w:gridCol w:w="1025"/>
        <w:gridCol w:w="856"/>
      </w:tblGrid>
      <w:tr w:rsidR="00CE5932" w:rsidTr="00BC6C4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BB3148" w:rsidRDefault="00CE5932" w:rsidP="00FB4FCF">
            <w:pPr>
              <w:spacing w:before="60" w:after="60" w:line="240" w:lineRule="auto"/>
              <w:rPr>
                <w:b/>
                <w:sz w:val="28"/>
                <w:szCs w:val="28"/>
              </w:rPr>
            </w:pPr>
            <w:proofErr w:type="spellStart"/>
            <w:r w:rsidRPr="0057352E">
              <w:rPr>
                <w:b/>
                <w:sz w:val="28"/>
                <w:szCs w:val="28"/>
              </w:rPr>
              <w:lastRenderedPageBreak/>
              <w:t>user_type</w:t>
            </w:r>
            <w:proofErr w:type="spellEnd"/>
          </w:p>
        </w:tc>
      </w:tr>
      <w:tr w:rsidR="00CE5932" w:rsidTr="00BC6C42">
        <w:tc>
          <w:tcPr>
            <w:tcW w:w="930" w:type="pct"/>
            <w:shd w:val="clear" w:color="auto" w:fill="F2F2F2" w:themeFill="background1" w:themeFillShade="F2"/>
          </w:tcPr>
          <w:p w:rsidR="00CE5932" w:rsidRPr="0097753C" w:rsidRDefault="00CE5932" w:rsidP="00FB4FCF">
            <w:pPr>
              <w:spacing w:before="60" w:after="60" w:line="240" w:lineRule="auto"/>
              <w:rPr>
                <w:b/>
                <w:szCs w:val="24"/>
              </w:rPr>
            </w:pPr>
            <w:r w:rsidRPr="0097753C">
              <w:rPr>
                <w:b/>
                <w:szCs w:val="24"/>
              </w:rPr>
              <w:t>Field Name</w:t>
            </w:r>
          </w:p>
        </w:tc>
        <w:tc>
          <w:tcPr>
            <w:tcW w:w="2576" w:type="pct"/>
            <w:shd w:val="clear" w:color="auto" w:fill="F2F2F2" w:themeFill="background1" w:themeFillShade="F2"/>
          </w:tcPr>
          <w:p w:rsidR="00CE5932" w:rsidRPr="0097753C" w:rsidRDefault="00CE5932" w:rsidP="00FB4FCF">
            <w:pPr>
              <w:spacing w:before="60" w:after="60" w:line="240" w:lineRule="auto"/>
              <w:rPr>
                <w:b/>
                <w:szCs w:val="24"/>
              </w:rPr>
            </w:pPr>
            <w:r w:rsidRPr="0097753C">
              <w:rPr>
                <w:b/>
                <w:szCs w:val="24"/>
              </w:rPr>
              <w:t>Description</w:t>
            </w:r>
          </w:p>
        </w:tc>
        <w:tc>
          <w:tcPr>
            <w:tcW w:w="518" w:type="pct"/>
            <w:shd w:val="clear" w:color="auto" w:fill="F2F2F2" w:themeFill="background1" w:themeFillShade="F2"/>
          </w:tcPr>
          <w:p w:rsidR="00CE5932" w:rsidRPr="0097753C" w:rsidRDefault="00CE5932" w:rsidP="00FB4FCF">
            <w:pPr>
              <w:spacing w:before="60" w:after="60" w:line="240" w:lineRule="auto"/>
              <w:rPr>
                <w:b/>
                <w:szCs w:val="24"/>
              </w:rPr>
            </w:pPr>
            <w:r w:rsidRPr="0097753C">
              <w:rPr>
                <w:b/>
                <w:szCs w:val="24"/>
              </w:rPr>
              <w:t>Type</w:t>
            </w:r>
          </w:p>
        </w:tc>
        <w:tc>
          <w:tcPr>
            <w:tcW w:w="532" w:type="pct"/>
            <w:shd w:val="clear" w:color="auto" w:fill="F2F2F2" w:themeFill="background1" w:themeFillShade="F2"/>
          </w:tcPr>
          <w:p w:rsidR="00CE5932" w:rsidRPr="0097753C" w:rsidRDefault="00CE5932" w:rsidP="00FB4FCF">
            <w:pPr>
              <w:spacing w:before="60" w:after="60" w:line="240" w:lineRule="auto"/>
              <w:rPr>
                <w:b/>
                <w:szCs w:val="24"/>
              </w:rPr>
            </w:pPr>
            <w:r w:rsidRPr="0097753C">
              <w:rPr>
                <w:b/>
                <w:szCs w:val="24"/>
              </w:rPr>
              <w:t>Length</w:t>
            </w:r>
          </w:p>
        </w:tc>
        <w:tc>
          <w:tcPr>
            <w:tcW w:w="444" w:type="pct"/>
            <w:shd w:val="clear" w:color="auto" w:fill="F2F2F2" w:themeFill="background1" w:themeFillShade="F2"/>
          </w:tcPr>
          <w:p w:rsidR="00CE5932" w:rsidRPr="0097753C" w:rsidRDefault="00CE5932" w:rsidP="00FB4FCF">
            <w:pPr>
              <w:spacing w:before="60" w:after="60" w:line="240" w:lineRule="auto"/>
              <w:rPr>
                <w:b/>
                <w:szCs w:val="24"/>
              </w:rPr>
            </w:pPr>
            <w:r w:rsidRPr="0097753C">
              <w:rPr>
                <w:b/>
                <w:szCs w:val="24"/>
              </w:rPr>
              <w:t>Null</w:t>
            </w:r>
          </w:p>
        </w:tc>
      </w:tr>
      <w:tr w:rsidR="00CE5932" w:rsidTr="00BC6C42">
        <w:tc>
          <w:tcPr>
            <w:tcW w:w="930" w:type="pct"/>
          </w:tcPr>
          <w:p w:rsidR="00CE5932" w:rsidRPr="0097753C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usertype_id</w:t>
            </w:r>
            <w:proofErr w:type="spellEnd"/>
            <w:r w:rsidRPr="0097753C">
              <w:rPr>
                <w:sz w:val="22"/>
                <w:szCs w:val="22"/>
              </w:rPr>
              <w:t xml:space="preserve"> (PK)</w:t>
            </w:r>
          </w:p>
        </w:tc>
        <w:tc>
          <w:tcPr>
            <w:tcW w:w="2576" w:type="pct"/>
          </w:tcPr>
          <w:p w:rsidR="00CE5932" w:rsidRPr="0097753C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Specify the user type ID. It is auto increment.</w:t>
            </w:r>
          </w:p>
        </w:tc>
        <w:tc>
          <w:tcPr>
            <w:tcW w:w="518" w:type="pct"/>
          </w:tcPr>
          <w:p w:rsidR="00CE5932" w:rsidRPr="0097753C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97753C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444" w:type="pct"/>
          </w:tcPr>
          <w:p w:rsidR="00CE5932" w:rsidRPr="0097753C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No</w:t>
            </w:r>
          </w:p>
        </w:tc>
      </w:tr>
      <w:tr w:rsidR="00CE5932" w:rsidTr="00BC6C42">
        <w:trPr>
          <w:trHeight w:val="70"/>
        </w:trPr>
        <w:tc>
          <w:tcPr>
            <w:tcW w:w="930" w:type="pct"/>
          </w:tcPr>
          <w:p w:rsidR="00CE5932" w:rsidRPr="0097753C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usertype_name</w:t>
            </w:r>
            <w:proofErr w:type="spellEnd"/>
          </w:p>
        </w:tc>
        <w:tc>
          <w:tcPr>
            <w:tcW w:w="2576" w:type="pct"/>
          </w:tcPr>
          <w:p w:rsidR="00CE5932" w:rsidRPr="0097753C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Name of the system users type. i.e. Administrator, Sub Admin, Data Entry, guests, CC Manager</w:t>
            </w:r>
          </w:p>
        </w:tc>
        <w:tc>
          <w:tcPr>
            <w:tcW w:w="518" w:type="pct"/>
          </w:tcPr>
          <w:p w:rsidR="00CE5932" w:rsidRPr="0097753C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7753C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97753C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222</w:t>
            </w:r>
          </w:p>
        </w:tc>
        <w:tc>
          <w:tcPr>
            <w:tcW w:w="444" w:type="pct"/>
          </w:tcPr>
          <w:p w:rsidR="00CE5932" w:rsidRPr="0097753C" w:rsidRDefault="00CE5932" w:rsidP="00FB4FCF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Yes</w:t>
            </w:r>
          </w:p>
        </w:tc>
      </w:tr>
    </w:tbl>
    <w:p w:rsidR="00CE5932" w:rsidRDefault="00CE5932" w:rsidP="00F86D6B">
      <w:pPr>
        <w:rPr>
          <w:sz w:val="28"/>
          <w:szCs w:val="28"/>
          <w:u w:val="single"/>
        </w:rPr>
      </w:pPr>
    </w:p>
    <w:p w:rsidR="00CE5932" w:rsidRDefault="00CE5932" w:rsidP="00F86D6B">
      <w:pPr>
        <w:rPr>
          <w:sz w:val="28"/>
          <w:szCs w:val="28"/>
          <w:u w:val="single"/>
        </w:rPr>
      </w:pPr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770"/>
        <w:gridCol w:w="4992"/>
        <w:gridCol w:w="993"/>
        <w:gridCol w:w="1025"/>
        <w:gridCol w:w="858"/>
      </w:tblGrid>
      <w:tr w:rsidR="00CE5932" w:rsidTr="00BC6C4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BB3148" w:rsidRDefault="00CE5932" w:rsidP="00A20AEC">
            <w:pPr>
              <w:spacing w:before="60" w:after="60"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user_prov</w:t>
            </w:r>
            <w:proofErr w:type="spellEnd"/>
          </w:p>
        </w:tc>
      </w:tr>
      <w:tr w:rsidR="00CE5932" w:rsidTr="00BC6C42">
        <w:tc>
          <w:tcPr>
            <w:tcW w:w="918" w:type="pct"/>
            <w:shd w:val="clear" w:color="auto" w:fill="F2F2F2" w:themeFill="background1" w:themeFillShade="F2"/>
          </w:tcPr>
          <w:p w:rsidR="00CE5932" w:rsidRPr="0097753C" w:rsidRDefault="00CE5932" w:rsidP="00A20AEC">
            <w:pPr>
              <w:spacing w:before="60" w:after="60" w:line="240" w:lineRule="auto"/>
              <w:rPr>
                <w:b/>
                <w:szCs w:val="24"/>
              </w:rPr>
            </w:pPr>
            <w:r w:rsidRPr="0097753C">
              <w:rPr>
                <w:b/>
                <w:szCs w:val="24"/>
              </w:rPr>
              <w:t>Field Name</w:t>
            </w:r>
          </w:p>
        </w:tc>
        <w:tc>
          <w:tcPr>
            <w:tcW w:w="2590" w:type="pct"/>
            <w:shd w:val="clear" w:color="auto" w:fill="F2F2F2" w:themeFill="background1" w:themeFillShade="F2"/>
          </w:tcPr>
          <w:p w:rsidR="00CE5932" w:rsidRPr="0097753C" w:rsidRDefault="00CE5932" w:rsidP="00A20AEC">
            <w:pPr>
              <w:spacing w:before="60" w:after="60" w:line="240" w:lineRule="auto"/>
              <w:rPr>
                <w:b/>
                <w:szCs w:val="24"/>
              </w:rPr>
            </w:pPr>
            <w:r w:rsidRPr="0097753C">
              <w:rPr>
                <w:b/>
                <w:szCs w:val="24"/>
              </w:rPr>
              <w:t>Description</w:t>
            </w:r>
          </w:p>
        </w:tc>
        <w:tc>
          <w:tcPr>
            <w:tcW w:w="515" w:type="pct"/>
            <w:shd w:val="clear" w:color="auto" w:fill="F2F2F2" w:themeFill="background1" w:themeFillShade="F2"/>
          </w:tcPr>
          <w:p w:rsidR="00CE5932" w:rsidRPr="0097753C" w:rsidRDefault="00CE5932" w:rsidP="00A20AEC">
            <w:pPr>
              <w:spacing w:before="60" w:after="60" w:line="240" w:lineRule="auto"/>
              <w:rPr>
                <w:b/>
                <w:szCs w:val="24"/>
              </w:rPr>
            </w:pPr>
            <w:r w:rsidRPr="0097753C">
              <w:rPr>
                <w:b/>
                <w:szCs w:val="24"/>
              </w:rPr>
              <w:t>Type</w:t>
            </w:r>
          </w:p>
        </w:tc>
        <w:tc>
          <w:tcPr>
            <w:tcW w:w="532" w:type="pct"/>
            <w:shd w:val="clear" w:color="auto" w:fill="F2F2F2" w:themeFill="background1" w:themeFillShade="F2"/>
          </w:tcPr>
          <w:p w:rsidR="00CE5932" w:rsidRPr="0097753C" w:rsidRDefault="00CE5932" w:rsidP="00A20AEC">
            <w:pPr>
              <w:spacing w:before="60" w:after="60" w:line="240" w:lineRule="auto"/>
              <w:rPr>
                <w:b/>
                <w:szCs w:val="24"/>
              </w:rPr>
            </w:pPr>
            <w:r w:rsidRPr="0097753C">
              <w:rPr>
                <w:b/>
                <w:szCs w:val="24"/>
              </w:rPr>
              <w:t>Length</w:t>
            </w:r>
          </w:p>
        </w:tc>
        <w:tc>
          <w:tcPr>
            <w:tcW w:w="445" w:type="pct"/>
            <w:shd w:val="clear" w:color="auto" w:fill="F2F2F2" w:themeFill="background1" w:themeFillShade="F2"/>
          </w:tcPr>
          <w:p w:rsidR="00CE5932" w:rsidRPr="0097753C" w:rsidRDefault="00CE5932" w:rsidP="00A20AEC">
            <w:pPr>
              <w:spacing w:before="60" w:after="60" w:line="240" w:lineRule="auto"/>
              <w:rPr>
                <w:b/>
                <w:szCs w:val="24"/>
              </w:rPr>
            </w:pPr>
            <w:r w:rsidRPr="0097753C">
              <w:rPr>
                <w:b/>
                <w:szCs w:val="24"/>
              </w:rPr>
              <w:t>Null</w:t>
            </w:r>
          </w:p>
        </w:tc>
      </w:tr>
      <w:tr w:rsidR="00CE5932" w:rsidTr="00BC6C42">
        <w:tc>
          <w:tcPr>
            <w:tcW w:w="918" w:type="pct"/>
          </w:tcPr>
          <w:p w:rsidR="00CE5932" w:rsidRPr="0097753C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 (PK)</w:t>
            </w:r>
          </w:p>
        </w:tc>
        <w:tc>
          <w:tcPr>
            <w:tcW w:w="2590" w:type="pct"/>
          </w:tcPr>
          <w:p w:rsidR="00CE5932" w:rsidRPr="0097753C" w:rsidRDefault="00CE5932" w:rsidP="002A07A0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 xml:space="preserve">Specify the user </w:t>
            </w:r>
            <w:r>
              <w:rPr>
                <w:sz w:val="22"/>
                <w:szCs w:val="22"/>
              </w:rPr>
              <w:t>province</w:t>
            </w:r>
            <w:r w:rsidRPr="0097753C">
              <w:rPr>
                <w:sz w:val="22"/>
                <w:szCs w:val="22"/>
              </w:rPr>
              <w:t xml:space="preserve"> ID. It is auto increment.</w:t>
            </w:r>
          </w:p>
        </w:tc>
        <w:tc>
          <w:tcPr>
            <w:tcW w:w="515" w:type="pct"/>
          </w:tcPr>
          <w:p w:rsidR="00CE5932" w:rsidRPr="0097753C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532" w:type="pct"/>
          </w:tcPr>
          <w:p w:rsidR="00CE5932" w:rsidRPr="0097753C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445" w:type="pct"/>
          </w:tcPr>
          <w:p w:rsidR="00CE5932" w:rsidRPr="0097753C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</w:t>
            </w:r>
          </w:p>
        </w:tc>
      </w:tr>
      <w:tr w:rsidR="00CE5932" w:rsidTr="00BC6C42">
        <w:trPr>
          <w:trHeight w:val="70"/>
        </w:trPr>
        <w:tc>
          <w:tcPr>
            <w:tcW w:w="918" w:type="pct"/>
          </w:tcPr>
          <w:p w:rsidR="00CE5932" w:rsidRPr="0097753C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2A07A0">
              <w:rPr>
                <w:rFonts w:cs="Calibri"/>
                <w:color w:val="000000"/>
                <w:sz w:val="22"/>
                <w:szCs w:val="22"/>
                <w:lang w:eastAsia="en-US"/>
              </w:rPr>
              <w:t>stk_id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eastAsia="en-US"/>
              </w:rPr>
              <w:t xml:space="preserve"> (FK)</w:t>
            </w:r>
          </w:p>
        </w:tc>
        <w:tc>
          <w:tcPr>
            <w:tcW w:w="2590" w:type="pct"/>
          </w:tcPr>
          <w:p w:rsidR="00CE5932" w:rsidRPr="0097753C" w:rsidRDefault="00CE5932" w:rsidP="002A07A0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Specify the stakeholder</w:t>
            </w:r>
            <w:r w:rsidRPr="0097753C">
              <w:rPr>
                <w:sz w:val="22"/>
                <w:szCs w:val="22"/>
              </w:rPr>
              <w:t xml:space="preserve"> ID. </w:t>
            </w:r>
          </w:p>
        </w:tc>
        <w:tc>
          <w:tcPr>
            <w:tcW w:w="515" w:type="pct"/>
          </w:tcPr>
          <w:p w:rsidR="00CE5932" w:rsidRPr="0097753C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532" w:type="pct"/>
          </w:tcPr>
          <w:p w:rsidR="00CE5932" w:rsidRPr="0097753C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445" w:type="pct"/>
          </w:tcPr>
          <w:p w:rsidR="00CE5932" w:rsidRPr="0097753C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70"/>
        </w:trPr>
        <w:tc>
          <w:tcPr>
            <w:tcW w:w="918" w:type="pct"/>
          </w:tcPr>
          <w:p w:rsidR="00CE5932" w:rsidRPr="0097753C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2A07A0">
              <w:rPr>
                <w:rFonts w:cs="Calibri"/>
                <w:color w:val="000000"/>
                <w:sz w:val="22"/>
                <w:szCs w:val="22"/>
                <w:lang w:eastAsia="en-US"/>
              </w:rPr>
              <w:t>user_id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eastAsia="en-US"/>
              </w:rPr>
              <w:t xml:space="preserve"> (FK)</w:t>
            </w:r>
          </w:p>
        </w:tc>
        <w:tc>
          <w:tcPr>
            <w:tcW w:w="2590" w:type="pct"/>
          </w:tcPr>
          <w:p w:rsidR="00CE5932" w:rsidRPr="0097753C" w:rsidRDefault="00CE5932" w:rsidP="002A07A0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Specify the user ID.</w:t>
            </w:r>
          </w:p>
        </w:tc>
        <w:tc>
          <w:tcPr>
            <w:tcW w:w="515" w:type="pct"/>
          </w:tcPr>
          <w:p w:rsidR="00CE5932" w:rsidRPr="0097753C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532" w:type="pct"/>
          </w:tcPr>
          <w:p w:rsidR="00CE5932" w:rsidRPr="0097753C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445" w:type="pct"/>
          </w:tcPr>
          <w:p w:rsidR="00CE5932" w:rsidRPr="0097753C" w:rsidRDefault="00CE5932" w:rsidP="00A20AEC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Yes</w:t>
            </w:r>
          </w:p>
        </w:tc>
      </w:tr>
    </w:tbl>
    <w:p w:rsidR="00CE5932" w:rsidRDefault="00CE5932" w:rsidP="00F86D6B">
      <w:pPr>
        <w:rPr>
          <w:sz w:val="28"/>
          <w:szCs w:val="28"/>
        </w:rPr>
      </w:pPr>
    </w:p>
    <w:p w:rsidR="00CE5932" w:rsidRDefault="00CE5932" w:rsidP="00F86D6B">
      <w:pPr>
        <w:rPr>
          <w:sz w:val="28"/>
          <w:szCs w:val="28"/>
        </w:rPr>
      </w:pPr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772"/>
        <w:gridCol w:w="4992"/>
        <w:gridCol w:w="993"/>
        <w:gridCol w:w="1025"/>
        <w:gridCol w:w="856"/>
      </w:tblGrid>
      <w:tr w:rsidR="00CE5932" w:rsidTr="00BC6C4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BB3148" w:rsidRDefault="00CE5932" w:rsidP="00A20AEC">
            <w:pPr>
              <w:spacing w:before="60" w:after="60"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user_stk</w:t>
            </w:r>
            <w:proofErr w:type="spellEnd"/>
          </w:p>
        </w:tc>
      </w:tr>
      <w:tr w:rsidR="00CE5932" w:rsidTr="00BC6C42">
        <w:tc>
          <w:tcPr>
            <w:tcW w:w="919" w:type="pct"/>
            <w:shd w:val="clear" w:color="auto" w:fill="F2F2F2" w:themeFill="background1" w:themeFillShade="F2"/>
          </w:tcPr>
          <w:p w:rsidR="00CE5932" w:rsidRPr="0097753C" w:rsidRDefault="00CE5932" w:rsidP="00A20AEC">
            <w:pPr>
              <w:spacing w:before="60" w:after="60" w:line="240" w:lineRule="auto"/>
              <w:rPr>
                <w:b/>
                <w:szCs w:val="24"/>
              </w:rPr>
            </w:pPr>
            <w:r w:rsidRPr="0097753C">
              <w:rPr>
                <w:b/>
                <w:szCs w:val="24"/>
              </w:rPr>
              <w:t>Field Name</w:t>
            </w:r>
          </w:p>
        </w:tc>
        <w:tc>
          <w:tcPr>
            <w:tcW w:w="2590" w:type="pct"/>
            <w:shd w:val="clear" w:color="auto" w:fill="F2F2F2" w:themeFill="background1" w:themeFillShade="F2"/>
          </w:tcPr>
          <w:p w:rsidR="00CE5932" w:rsidRPr="0097753C" w:rsidRDefault="00CE5932" w:rsidP="00A20AEC">
            <w:pPr>
              <w:spacing w:before="60" w:after="60" w:line="240" w:lineRule="auto"/>
              <w:rPr>
                <w:b/>
                <w:szCs w:val="24"/>
              </w:rPr>
            </w:pPr>
            <w:r w:rsidRPr="0097753C">
              <w:rPr>
                <w:b/>
                <w:szCs w:val="24"/>
              </w:rPr>
              <w:t>Description</w:t>
            </w:r>
          </w:p>
        </w:tc>
        <w:tc>
          <w:tcPr>
            <w:tcW w:w="515" w:type="pct"/>
            <w:shd w:val="clear" w:color="auto" w:fill="F2F2F2" w:themeFill="background1" w:themeFillShade="F2"/>
          </w:tcPr>
          <w:p w:rsidR="00CE5932" w:rsidRPr="0097753C" w:rsidRDefault="00CE5932" w:rsidP="00A20AEC">
            <w:pPr>
              <w:spacing w:before="60" w:after="60" w:line="240" w:lineRule="auto"/>
              <w:rPr>
                <w:b/>
                <w:szCs w:val="24"/>
              </w:rPr>
            </w:pPr>
            <w:r w:rsidRPr="0097753C">
              <w:rPr>
                <w:b/>
                <w:szCs w:val="24"/>
              </w:rPr>
              <w:t>Type</w:t>
            </w:r>
          </w:p>
        </w:tc>
        <w:tc>
          <w:tcPr>
            <w:tcW w:w="532" w:type="pct"/>
            <w:shd w:val="clear" w:color="auto" w:fill="F2F2F2" w:themeFill="background1" w:themeFillShade="F2"/>
          </w:tcPr>
          <w:p w:rsidR="00CE5932" w:rsidRPr="0097753C" w:rsidRDefault="00CE5932" w:rsidP="00A20AEC">
            <w:pPr>
              <w:spacing w:before="60" w:after="60" w:line="240" w:lineRule="auto"/>
              <w:rPr>
                <w:b/>
                <w:szCs w:val="24"/>
              </w:rPr>
            </w:pPr>
            <w:r w:rsidRPr="0097753C">
              <w:rPr>
                <w:b/>
                <w:szCs w:val="24"/>
              </w:rPr>
              <w:t>Length</w:t>
            </w:r>
          </w:p>
        </w:tc>
        <w:tc>
          <w:tcPr>
            <w:tcW w:w="445" w:type="pct"/>
            <w:shd w:val="clear" w:color="auto" w:fill="F2F2F2" w:themeFill="background1" w:themeFillShade="F2"/>
          </w:tcPr>
          <w:p w:rsidR="00CE5932" w:rsidRPr="0097753C" w:rsidRDefault="00CE5932" w:rsidP="00A20AEC">
            <w:pPr>
              <w:spacing w:before="60" w:after="60" w:line="240" w:lineRule="auto"/>
              <w:rPr>
                <w:b/>
                <w:szCs w:val="24"/>
              </w:rPr>
            </w:pPr>
            <w:r w:rsidRPr="0097753C">
              <w:rPr>
                <w:b/>
                <w:szCs w:val="24"/>
              </w:rPr>
              <w:t>Null</w:t>
            </w:r>
          </w:p>
        </w:tc>
      </w:tr>
      <w:tr w:rsidR="00CE5932" w:rsidTr="00BC6C42">
        <w:tc>
          <w:tcPr>
            <w:tcW w:w="919" w:type="pct"/>
          </w:tcPr>
          <w:p w:rsidR="00CE5932" w:rsidRPr="0097753C" w:rsidRDefault="00CE5932" w:rsidP="00625BB2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 (PK)</w:t>
            </w:r>
          </w:p>
        </w:tc>
        <w:tc>
          <w:tcPr>
            <w:tcW w:w="2590" w:type="pct"/>
          </w:tcPr>
          <w:p w:rsidR="00CE5932" w:rsidRPr="0097753C" w:rsidRDefault="00CE5932" w:rsidP="00625BB2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 xml:space="preserve">Specify the user </w:t>
            </w:r>
            <w:r>
              <w:rPr>
                <w:sz w:val="22"/>
                <w:szCs w:val="22"/>
              </w:rPr>
              <w:t xml:space="preserve">stakeholder </w:t>
            </w:r>
            <w:r w:rsidRPr="0097753C">
              <w:rPr>
                <w:sz w:val="22"/>
                <w:szCs w:val="22"/>
              </w:rPr>
              <w:t>ID. It is auto increment.</w:t>
            </w:r>
          </w:p>
        </w:tc>
        <w:tc>
          <w:tcPr>
            <w:tcW w:w="515" w:type="pct"/>
          </w:tcPr>
          <w:p w:rsidR="00CE5932" w:rsidRPr="0097753C" w:rsidRDefault="00CE5932" w:rsidP="00625BB2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532" w:type="pct"/>
          </w:tcPr>
          <w:p w:rsidR="00CE5932" w:rsidRPr="0097753C" w:rsidRDefault="00CE5932" w:rsidP="00625BB2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445" w:type="pct"/>
          </w:tcPr>
          <w:p w:rsidR="00CE5932" w:rsidRPr="0097753C" w:rsidRDefault="00CE5932" w:rsidP="00625BB2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</w:t>
            </w:r>
          </w:p>
        </w:tc>
      </w:tr>
      <w:tr w:rsidR="00CE5932" w:rsidTr="00BC6C42">
        <w:trPr>
          <w:trHeight w:val="70"/>
        </w:trPr>
        <w:tc>
          <w:tcPr>
            <w:tcW w:w="919" w:type="pct"/>
          </w:tcPr>
          <w:p w:rsidR="00CE5932" w:rsidRPr="0097753C" w:rsidRDefault="00CE5932" w:rsidP="00625BB2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Prov_id</w:t>
            </w:r>
            <w:proofErr w:type="spellEnd"/>
            <w:r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590" w:type="pct"/>
          </w:tcPr>
          <w:p w:rsidR="00CE5932" w:rsidRPr="0097753C" w:rsidRDefault="00CE5932" w:rsidP="00625BB2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Specify the location</w:t>
            </w:r>
            <w:r w:rsidRPr="0097753C">
              <w:rPr>
                <w:sz w:val="22"/>
                <w:szCs w:val="22"/>
              </w:rPr>
              <w:t xml:space="preserve"> ID. </w:t>
            </w:r>
          </w:p>
        </w:tc>
        <w:tc>
          <w:tcPr>
            <w:tcW w:w="515" w:type="pct"/>
          </w:tcPr>
          <w:p w:rsidR="00CE5932" w:rsidRPr="0097753C" w:rsidRDefault="00CE5932" w:rsidP="00625BB2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532" w:type="pct"/>
          </w:tcPr>
          <w:p w:rsidR="00CE5932" w:rsidRPr="0097753C" w:rsidRDefault="00CE5932" w:rsidP="00625BB2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445" w:type="pct"/>
          </w:tcPr>
          <w:p w:rsidR="00CE5932" w:rsidRPr="0097753C" w:rsidRDefault="00CE5932" w:rsidP="00625BB2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70"/>
        </w:trPr>
        <w:tc>
          <w:tcPr>
            <w:tcW w:w="919" w:type="pct"/>
          </w:tcPr>
          <w:p w:rsidR="00CE5932" w:rsidRPr="0097753C" w:rsidRDefault="00CE5932" w:rsidP="00625BB2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User_id</w:t>
            </w:r>
            <w:proofErr w:type="spellEnd"/>
            <w:r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590" w:type="pct"/>
          </w:tcPr>
          <w:p w:rsidR="00CE5932" w:rsidRPr="0097753C" w:rsidRDefault="00CE5932" w:rsidP="00625BB2">
            <w:pPr>
              <w:spacing w:before="60" w:after="60" w:line="240" w:lineRule="auto"/>
              <w:rPr>
                <w:sz w:val="22"/>
                <w:szCs w:val="22"/>
              </w:rPr>
            </w:pPr>
            <w:r w:rsidRPr="0097753C">
              <w:rPr>
                <w:sz w:val="22"/>
                <w:szCs w:val="22"/>
              </w:rPr>
              <w:t>Specify the user ID.</w:t>
            </w:r>
          </w:p>
        </w:tc>
        <w:tc>
          <w:tcPr>
            <w:tcW w:w="515" w:type="pct"/>
          </w:tcPr>
          <w:p w:rsidR="00CE5932" w:rsidRPr="0097753C" w:rsidRDefault="00CE5932" w:rsidP="00625BB2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532" w:type="pct"/>
          </w:tcPr>
          <w:p w:rsidR="00CE5932" w:rsidRPr="0097753C" w:rsidRDefault="00CE5932" w:rsidP="00625BB2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445" w:type="pct"/>
          </w:tcPr>
          <w:p w:rsidR="00CE5932" w:rsidRPr="0097753C" w:rsidRDefault="00CE5932" w:rsidP="00625BB2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Yes</w:t>
            </w:r>
          </w:p>
        </w:tc>
      </w:tr>
    </w:tbl>
    <w:p w:rsidR="00CE5932" w:rsidRDefault="00CE5932" w:rsidP="00F86D6B">
      <w:pPr>
        <w:rPr>
          <w:sz w:val="28"/>
          <w:szCs w:val="28"/>
        </w:rPr>
      </w:pPr>
    </w:p>
    <w:p w:rsidR="00CE5932" w:rsidRDefault="00CE5932" w:rsidP="00F86D6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E5932" w:rsidRPr="00FB4FCF" w:rsidRDefault="00CE5932" w:rsidP="00CE5932">
      <w:pPr>
        <w:pStyle w:val="Heading2"/>
        <w:spacing w:line="240" w:lineRule="atLeast"/>
      </w:pPr>
      <w:bookmarkStart w:id="31" w:name="_Toc378278975"/>
      <w:bookmarkStart w:id="32" w:name="_Toc381092692"/>
      <w:r w:rsidRPr="00FB4FCF">
        <w:lastRenderedPageBreak/>
        <w:t>Inventory Information</w:t>
      </w:r>
      <w:bookmarkEnd w:id="31"/>
      <w:bookmarkEnd w:id="32"/>
    </w:p>
    <w:p w:rsidR="00CE5932" w:rsidRPr="00FB4FCF" w:rsidRDefault="00CE5932" w:rsidP="00BC6C42">
      <w:pPr>
        <w:spacing w:before="240" w:after="240" w:line="360" w:lineRule="auto"/>
        <w:rPr>
          <w:rFonts w:ascii="Arial Rounded MT Bold" w:hAnsi="Arial Rounded MT Bold"/>
          <w:b/>
        </w:rPr>
      </w:pPr>
      <w:bookmarkStart w:id="33" w:name="_Toc378278976"/>
      <w:r w:rsidRPr="00FB4FCF">
        <w:rPr>
          <w:rFonts w:ascii="Arial Rounded MT Bold" w:hAnsi="Arial Rounded MT Bold"/>
          <w:b/>
        </w:rPr>
        <w:t>Relationship Diagram</w:t>
      </w:r>
      <w:bookmarkEnd w:id="33"/>
    </w:p>
    <w:p w:rsidR="00CE5932" w:rsidRDefault="00CE5932" w:rsidP="00C32F3E">
      <w:pPr>
        <w:rPr>
          <w:sz w:val="32"/>
          <w:szCs w:val="32"/>
          <w:u w:val="single"/>
        </w:rPr>
      </w:pPr>
      <w:r w:rsidRPr="00C32F3E">
        <w:rPr>
          <w:noProof/>
          <w:sz w:val="32"/>
          <w:szCs w:val="32"/>
          <w:u w:val="single"/>
          <w:lang w:eastAsia="en-US"/>
        </w:rPr>
        <w:drawing>
          <wp:anchor distT="0" distB="0" distL="114300" distR="114300" simplePos="0" relativeHeight="251803648" behindDoc="1" locked="0" layoutInCell="1" allowOverlap="1" wp14:anchorId="2F104CB5" wp14:editId="1F5B973E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6126480" cy="2730770"/>
            <wp:effectExtent l="0" t="0" r="7620" b="0"/>
            <wp:wrapTight wrapText="bothSides">
              <wp:wrapPolygon edited="0">
                <wp:start x="0" y="0"/>
                <wp:lineTo x="0" y="21399"/>
                <wp:lineTo x="21560" y="21399"/>
                <wp:lineTo x="21560" y="0"/>
                <wp:lineTo x="0" y="0"/>
              </wp:wrapPolygon>
            </wp:wrapTight>
            <wp:docPr id="13" name="Picture 13" descr="H:\inven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inventor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73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E5932" w:rsidRPr="002B49B7" w:rsidRDefault="00CE5932" w:rsidP="00C32F3E">
      <w:pPr>
        <w:spacing w:before="240" w:after="480" w:line="360" w:lineRule="auto"/>
      </w:pPr>
      <w:bookmarkStart w:id="34" w:name="_Toc378278977"/>
      <w:r w:rsidRPr="00FB4FCF">
        <w:rPr>
          <w:rFonts w:ascii="Arial Rounded MT Bold" w:hAnsi="Arial Rounded MT Bold"/>
          <w:b/>
        </w:rPr>
        <w:t>Table Properties</w:t>
      </w:r>
      <w:bookmarkEnd w:id="34"/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930"/>
        <w:gridCol w:w="4875"/>
        <w:gridCol w:w="998"/>
        <w:gridCol w:w="1089"/>
        <w:gridCol w:w="746"/>
      </w:tblGrid>
      <w:tr w:rsidR="00CE5932" w:rsidTr="00BC6C4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BB3148" w:rsidRDefault="00CE5932" w:rsidP="007C11D8">
            <w:pPr>
              <w:spacing w:before="60" w:after="60" w:line="240" w:lineRule="auto"/>
              <w:rPr>
                <w:b/>
                <w:sz w:val="28"/>
                <w:szCs w:val="28"/>
              </w:rPr>
            </w:pPr>
            <w:proofErr w:type="spellStart"/>
            <w:r w:rsidRPr="00906D08">
              <w:rPr>
                <w:b/>
                <w:sz w:val="28"/>
                <w:szCs w:val="28"/>
              </w:rPr>
              <w:t>stock_master</w:t>
            </w:r>
            <w:proofErr w:type="spellEnd"/>
          </w:p>
        </w:tc>
      </w:tr>
      <w:tr w:rsidR="00CE5932" w:rsidTr="00BC6C42">
        <w:tc>
          <w:tcPr>
            <w:tcW w:w="1001" w:type="pct"/>
            <w:shd w:val="clear" w:color="auto" w:fill="F2F2F2" w:themeFill="background1" w:themeFillShade="F2"/>
          </w:tcPr>
          <w:p w:rsidR="00CE5932" w:rsidRPr="00BE4D72" w:rsidRDefault="00CE5932" w:rsidP="007C11D8">
            <w:pPr>
              <w:spacing w:before="60" w:after="60" w:line="240" w:lineRule="auto"/>
              <w:rPr>
                <w:b/>
                <w:szCs w:val="24"/>
              </w:rPr>
            </w:pPr>
            <w:r w:rsidRPr="00BE4D72">
              <w:rPr>
                <w:b/>
                <w:szCs w:val="24"/>
              </w:rPr>
              <w:t>Field Name</w:t>
            </w:r>
          </w:p>
        </w:tc>
        <w:tc>
          <w:tcPr>
            <w:tcW w:w="2529" w:type="pct"/>
            <w:shd w:val="clear" w:color="auto" w:fill="F2F2F2" w:themeFill="background1" w:themeFillShade="F2"/>
          </w:tcPr>
          <w:p w:rsidR="00CE5932" w:rsidRPr="00BE4D72" w:rsidRDefault="00CE5932" w:rsidP="007C11D8">
            <w:pPr>
              <w:spacing w:before="60" w:after="60" w:line="240" w:lineRule="auto"/>
              <w:rPr>
                <w:b/>
                <w:szCs w:val="24"/>
              </w:rPr>
            </w:pPr>
            <w:r w:rsidRPr="00BE4D72">
              <w:rPr>
                <w:b/>
                <w:szCs w:val="24"/>
              </w:rPr>
              <w:t>Description</w:t>
            </w:r>
          </w:p>
        </w:tc>
        <w:tc>
          <w:tcPr>
            <w:tcW w:w="518" w:type="pct"/>
            <w:shd w:val="clear" w:color="auto" w:fill="F2F2F2" w:themeFill="background1" w:themeFillShade="F2"/>
          </w:tcPr>
          <w:p w:rsidR="00CE5932" w:rsidRPr="00BE4D72" w:rsidRDefault="00CE5932" w:rsidP="007C11D8">
            <w:pPr>
              <w:spacing w:before="60" w:after="60" w:line="240" w:lineRule="auto"/>
              <w:rPr>
                <w:b/>
                <w:szCs w:val="24"/>
              </w:rPr>
            </w:pPr>
            <w:r w:rsidRPr="00BE4D72">
              <w:rPr>
                <w:b/>
                <w:szCs w:val="24"/>
              </w:rPr>
              <w:t>Type</w:t>
            </w:r>
          </w:p>
        </w:tc>
        <w:tc>
          <w:tcPr>
            <w:tcW w:w="565" w:type="pct"/>
            <w:shd w:val="clear" w:color="auto" w:fill="F2F2F2" w:themeFill="background1" w:themeFillShade="F2"/>
          </w:tcPr>
          <w:p w:rsidR="00CE5932" w:rsidRPr="00BE4D72" w:rsidRDefault="00CE5932" w:rsidP="007C11D8">
            <w:pPr>
              <w:spacing w:before="60" w:after="60" w:line="240" w:lineRule="auto"/>
              <w:rPr>
                <w:b/>
                <w:szCs w:val="24"/>
              </w:rPr>
            </w:pPr>
            <w:r w:rsidRPr="00BE4D72">
              <w:rPr>
                <w:b/>
                <w:szCs w:val="24"/>
              </w:rPr>
              <w:t>Length</w:t>
            </w:r>
          </w:p>
        </w:tc>
        <w:tc>
          <w:tcPr>
            <w:tcW w:w="388" w:type="pct"/>
            <w:shd w:val="clear" w:color="auto" w:fill="F2F2F2" w:themeFill="background1" w:themeFillShade="F2"/>
          </w:tcPr>
          <w:p w:rsidR="00CE5932" w:rsidRPr="00BE4D72" w:rsidRDefault="00CE5932" w:rsidP="007C11D8">
            <w:pPr>
              <w:spacing w:before="60" w:after="60" w:line="240" w:lineRule="auto"/>
              <w:rPr>
                <w:b/>
                <w:szCs w:val="24"/>
              </w:rPr>
            </w:pPr>
            <w:r w:rsidRPr="00BE4D72">
              <w:rPr>
                <w:b/>
                <w:szCs w:val="24"/>
              </w:rPr>
              <w:t>Null</w:t>
            </w:r>
          </w:p>
        </w:tc>
      </w:tr>
      <w:tr w:rsidR="00CE5932" w:rsidTr="00BC6C42">
        <w:tc>
          <w:tcPr>
            <w:tcW w:w="1001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PkStockID</w:t>
            </w:r>
            <w:proofErr w:type="spellEnd"/>
            <w:r w:rsidRPr="00BE4D72">
              <w:rPr>
                <w:sz w:val="22"/>
                <w:szCs w:val="22"/>
              </w:rPr>
              <w:t xml:space="preserve"> (PK)</w:t>
            </w:r>
          </w:p>
        </w:tc>
        <w:tc>
          <w:tcPr>
            <w:tcW w:w="2529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Specify the stock master ID. It is auto increment.</w:t>
            </w:r>
          </w:p>
        </w:tc>
        <w:tc>
          <w:tcPr>
            <w:tcW w:w="51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65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11</w:t>
            </w:r>
          </w:p>
        </w:tc>
        <w:tc>
          <w:tcPr>
            <w:tcW w:w="38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No</w:t>
            </w:r>
          </w:p>
        </w:tc>
      </w:tr>
      <w:tr w:rsidR="00CE5932" w:rsidTr="00BC6C42">
        <w:tc>
          <w:tcPr>
            <w:tcW w:w="1001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TranDate</w:t>
            </w:r>
            <w:proofErr w:type="spellEnd"/>
          </w:p>
        </w:tc>
        <w:tc>
          <w:tcPr>
            <w:tcW w:w="2529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 xml:space="preserve">Specify the transaction date using format </w:t>
            </w:r>
            <w:proofErr w:type="spellStart"/>
            <w:r w:rsidRPr="00BE4D72">
              <w:rPr>
                <w:sz w:val="22"/>
                <w:szCs w:val="22"/>
              </w:rPr>
              <w:t>dd</w:t>
            </w:r>
            <w:proofErr w:type="spellEnd"/>
            <w:r w:rsidRPr="00BE4D72">
              <w:rPr>
                <w:sz w:val="22"/>
                <w:szCs w:val="22"/>
              </w:rPr>
              <w:t>/mm/</w:t>
            </w:r>
            <w:proofErr w:type="spellStart"/>
            <w:r w:rsidRPr="00BE4D72">
              <w:rPr>
                <w:sz w:val="22"/>
                <w:szCs w:val="22"/>
              </w:rPr>
              <w:t>yyyy</w:t>
            </w:r>
            <w:proofErr w:type="spellEnd"/>
            <w:r w:rsidRPr="00BE4D72">
              <w:rPr>
                <w:sz w:val="22"/>
                <w:szCs w:val="22"/>
              </w:rPr>
              <w:t>.</w:t>
            </w:r>
          </w:p>
        </w:tc>
        <w:tc>
          <w:tcPr>
            <w:tcW w:w="51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Date</w:t>
            </w:r>
          </w:p>
        </w:tc>
        <w:tc>
          <w:tcPr>
            <w:tcW w:w="565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0</w:t>
            </w:r>
          </w:p>
        </w:tc>
        <w:tc>
          <w:tcPr>
            <w:tcW w:w="38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1001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TranNo</w:t>
            </w:r>
            <w:proofErr w:type="spellEnd"/>
          </w:p>
        </w:tc>
        <w:tc>
          <w:tcPr>
            <w:tcW w:w="2529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 xml:space="preserve">Number of the transaction. </w:t>
            </w:r>
          </w:p>
        </w:tc>
        <w:tc>
          <w:tcPr>
            <w:tcW w:w="51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65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100</w:t>
            </w:r>
          </w:p>
        </w:tc>
        <w:tc>
          <w:tcPr>
            <w:tcW w:w="38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01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TranTypeID</w:t>
            </w:r>
            <w:proofErr w:type="spellEnd"/>
            <w:r w:rsidRPr="00BE4D72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529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Specify the  transaction type  ID(Receive, Issue, Theft, Cold Chain Break, Lost, Lost Recovered)</w:t>
            </w:r>
          </w:p>
        </w:tc>
        <w:tc>
          <w:tcPr>
            <w:tcW w:w="51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65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11</w:t>
            </w:r>
          </w:p>
        </w:tc>
        <w:tc>
          <w:tcPr>
            <w:tcW w:w="38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01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TranRef</w:t>
            </w:r>
            <w:proofErr w:type="spellEnd"/>
          </w:p>
        </w:tc>
        <w:tc>
          <w:tcPr>
            <w:tcW w:w="2529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65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255</w:t>
            </w:r>
          </w:p>
        </w:tc>
        <w:tc>
          <w:tcPr>
            <w:tcW w:w="38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01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WHIDFrom</w:t>
            </w:r>
            <w:proofErr w:type="spellEnd"/>
            <w:r w:rsidRPr="00BE4D72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529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 xml:space="preserve">Specify the warehouse issued ID.  </w:t>
            </w:r>
          </w:p>
        </w:tc>
        <w:tc>
          <w:tcPr>
            <w:tcW w:w="51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65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11</w:t>
            </w:r>
          </w:p>
        </w:tc>
        <w:tc>
          <w:tcPr>
            <w:tcW w:w="38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01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WHIDTo</w:t>
            </w:r>
            <w:proofErr w:type="spellEnd"/>
            <w:r w:rsidRPr="00BE4D72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529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 xml:space="preserve">Specify the warehouse received ID.  </w:t>
            </w:r>
          </w:p>
        </w:tc>
        <w:tc>
          <w:tcPr>
            <w:tcW w:w="51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65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11</w:t>
            </w:r>
          </w:p>
        </w:tc>
        <w:tc>
          <w:tcPr>
            <w:tcW w:w="38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01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CreatedBy</w:t>
            </w:r>
            <w:proofErr w:type="spellEnd"/>
            <w:r w:rsidRPr="00BE4D72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529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 xml:space="preserve">Specify the user ID.  </w:t>
            </w:r>
          </w:p>
        </w:tc>
        <w:tc>
          <w:tcPr>
            <w:tcW w:w="51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65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11</w:t>
            </w:r>
          </w:p>
        </w:tc>
        <w:tc>
          <w:tcPr>
            <w:tcW w:w="38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01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CreatedOn</w:t>
            </w:r>
            <w:proofErr w:type="spellEnd"/>
          </w:p>
        </w:tc>
        <w:tc>
          <w:tcPr>
            <w:tcW w:w="2529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Specify the created date.</w:t>
            </w:r>
          </w:p>
        </w:tc>
        <w:tc>
          <w:tcPr>
            <w:tcW w:w="51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Date</w:t>
            </w:r>
          </w:p>
        </w:tc>
        <w:tc>
          <w:tcPr>
            <w:tcW w:w="565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0</w:t>
            </w:r>
          </w:p>
        </w:tc>
        <w:tc>
          <w:tcPr>
            <w:tcW w:w="38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01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ReceivedRemarks</w:t>
            </w:r>
            <w:proofErr w:type="spellEnd"/>
          </w:p>
        </w:tc>
        <w:tc>
          <w:tcPr>
            <w:tcW w:w="2529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 xml:space="preserve">Specify the received remarks.  </w:t>
            </w:r>
          </w:p>
        </w:tc>
        <w:tc>
          <w:tcPr>
            <w:tcW w:w="51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65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255</w:t>
            </w:r>
          </w:p>
        </w:tc>
        <w:tc>
          <w:tcPr>
            <w:tcW w:w="38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Yes</w:t>
            </w:r>
          </w:p>
        </w:tc>
      </w:tr>
    </w:tbl>
    <w:p w:rsidR="00CE5932" w:rsidRDefault="00CE5932" w:rsidP="00C32F3E">
      <w:pPr>
        <w:rPr>
          <w:sz w:val="32"/>
          <w:szCs w:val="32"/>
        </w:rPr>
      </w:pPr>
    </w:p>
    <w:p w:rsidR="00CE5932" w:rsidRDefault="00CE5932" w:rsidP="00C32F3E">
      <w:pPr>
        <w:rPr>
          <w:sz w:val="32"/>
          <w:szCs w:val="32"/>
        </w:rPr>
      </w:pPr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755"/>
        <w:gridCol w:w="5128"/>
        <w:gridCol w:w="998"/>
        <w:gridCol w:w="1025"/>
        <w:gridCol w:w="732"/>
      </w:tblGrid>
      <w:tr w:rsidR="00CE5932" w:rsidTr="00BC6C4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BB3148" w:rsidRDefault="00CE5932" w:rsidP="007C11D8">
            <w:pPr>
              <w:spacing w:before="60" w:after="60" w:line="240" w:lineRule="auto"/>
              <w:rPr>
                <w:b/>
                <w:sz w:val="28"/>
                <w:szCs w:val="28"/>
              </w:rPr>
            </w:pPr>
            <w:proofErr w:type="spellStart"/>
            <w:r w:rsidRPr="005C776F">
              <w:rPr>
                <w:b/>
                <w:sz w:val="28"/>
                <w:szCs w:val="28"/>
              </w:rPr>
              <w:t>tbl_trans_type</w:t>
            </w:r>
            <w:proofErr w:type="spellEnd"/>
          </w:p>
        </w:tc>
      </w:tr>
      <w:tr w:rsidR="00CE5932" w:rsidTr="00BC6C42">
        <w:tc>
          <w:tcPr>
            <w:tcW w:w="910" w:type="pct"/>
            <w:shd w:val="clear" w:color="auto" w:fill="F2F2F2" w:themeFill="background1" w:themeFillShade="F2"/>
          </w:tcPr>
          <w:p w:rsidR="00CE5932" w:rsidRPr="00BE4D72" w:rsidRDefault="00CE5932" w:rsidP="007C11D8">
            <w:pPr>
              <w:spacing w:before="60" w:after="60" w:line="240" w:lineRule="auto"/>
              <w:rPr>
                <w:b/>
                <w:szCs w:val="24"/>
              </w:rPr>
            </w:pPr>
            <w:r w:rsidRPr="00BE4D72">
              <w:rPr>
                <w:b/>
                <w:szCs w:val="24"/>
              </w:rPr>
              <w:t>Field Name</w:t>
            </w:r>
          </w:p>
        </w:tc>
        <w:tc>
          <w:tcPr>
            <w:tcW w:w="2660" w:type="pct"/>
            <w:shd w:val="clear" w:color="auto" w:fill="F2F2F2" w:themeFill="background1" w:themeFillShade="F2"/>
          </w:tcPr>
          <w:p w:rsidR="00CE5932" w:rsidRPr="00BE4D72" w:rsidRDefault="00CE5932" w:rsidP="007C11D8">
            <w:pPr>
              <w:spacing w:before="60" w:after="60" w:line="240" w:lineRule="auto"/>
              <w:rPr>
                <w:b/>
                <w:szCs w:val="24"/>
              </w:rPr>
            </w:pPr>
            <w:r w:rsidRPr="00BE4D72">
              <w:rPr>
                <w:b/>
                <w:szCs w:val="24"/>
              </w:rPr>
              <w:t>Description</w:t>
            </w:r>
          </w:p>
        </w:tc>
        <w:tc>
          <w:tcPr>
            <w:tcW w:w="518" w:type="pct"/>
            <w:shd w:val="clear" w:color="auto" w:fill="F2F2F2" w:themeFill="background1" w:themeFillShade="F2"/>
          </w:tcPr>
          <w:p w:rsidR="00CE5932" w:rsidRPr="00BE4D72" w:rsidRDefault="00CE5932" w:rsidP="007C11D8">
            <w:pPr>
              <w:spacing w:before="60" w:after="60" w:line="240" w:lineRule="auto"/>
              <w:rPr>
                <w:b/>
                <w:szCs w:val="24"/>
              </w:rPr>
            </w:pPr>
            <w:r w:rsidRPr="00BE4D72">
              <w:rPr>
                <w:b/>
                <w:szCs w:val="24"/>
              </w:rPr>
              <w:t>Type</w:t>
            </w:r>
          </w:p>
        </w:tc>
        <w:tc>
          <w:tcPr>
            <w:tcW w:w="532" w:type="pct"/>
            <w:shd w:val="clear" w:color="auto" w:fill="F2F2F2" w:themeFill="background1" w:themeFillShade="F2"/>
          </w:tcPr>
          <w:p w:rsidR="00CE5932" w:rsidRPr="00BE4D72" w:rsidRDefault="00CE5932" w:rsidP="007C11D8">
            <w:pPr>
              <w:spacing w:before="60" w:after="60" w:line="240" w:lineRule="auto"/>
              <w:rPr>
                <w:b/>
                <w:szCs w:val="24"/>
              </w:rPr>
            </w:pPr>
            <w:r w:rsidRPr="00BE4D72">
              <w:rPr>
                <w:b/>
                <w:szCs w:val="24"/>
              </w:rPr>
              <w:t>Length</w:t>
            </w:r>
          </w:p>
        </w:tc>
        <w:tc>
          <w:tcPr>
            <w:tcW w:w="380" w:type="pct"/>
            <w:shd w:val="clear" w:color="auto" w:fill="F2F2F2" w:themeFill="background1" w:themeFillShade="F2"/>
          </w:tcPr>
          <w:p w:rsidR="00CE5932" w:rsidRPr="00BE4D72" w:rsidRDefault="00CE5932" w:rsidP="007C11D8">
            <w:pPr>
              <w:spacing w:before="60" w:after="60" w:line="240" w:lineRule="auto"/>
              <w:rPr>
                <w:b/>
                <w:szCs w:val="24"/>
              </w:rPr>
            </w:pPr>
            <w:r w:rsidRPr="00BE4D72">
              <w:rPr>
                <w:b/>
                <w:szCs w:val="24"/>
              </w:rPr>
              <w:t>Null</w:t>
            </w:r>
          </w:p>
        </w:tc>
      </w:tr>
      <w:tr w:rsidR="00CE5932" w:rsidTr="00BC6C42">
        <w:tc>
          <w:tcPr>
            <w:tcW w:w="910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trans_id</w:t>
            </w:r>
            <w:proofErr w:type="spellEnd"/>
            <w:r w:rsidRPr="00BE4D72">
              <w:rPr>
                <w:sz w:val="22"/>
                <w:szCs w:val="22"/>
              </w:rPr>
              <w:t xml:space="preserve"> (PK)</w:t>
            </w:r>
          </w:p>
        </w:tc>
        <w:tc>
          <w:tcPr>
            <w:tcW w:w="2660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Specify the transaction type ID. It is auto increment.</w:t>
            </w:r>
          </w:p>
        </w:tc>
        <w:tc>
          <w:tcPr>
            <w:tcW w:w="51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2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11</w:t>
            </w:r>
          </w:p>
        </w:tc>
        <w:tc>
          <w:tcPr>
            <w:tcW w:w="380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No</w:t>
            </w:r>
          </w:p>
        </w:tc>
      </w:tr>
      <w:tr w:rsidR="00CE5932" w:rsidTr="00BC6C42">
        <w:tc>
          <w:tcPr>
            <w:tcW w:w="910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trans_type</w:t>
            </w:r>
            <w:proofErr w:type="spellEnd"/>
          </w:p>
        </w:tc>
        <w:tc>
          <w:tcPr>
            <w:tcW w:w="2660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Type of the transaction i.e. Receive, Issue, Theft</w:t>
            </w:r>
          </w:p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Cold Chain Break, Lost, Lost Recovered.</w:t>
            </w:r>
          </w:p>
        </w:tc>
        <w:tc>
          <w:tcPr>
            <w:tcW w:w="51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255</w:t>
            </w:r>
          </w:p>
        </w:tc>
        <w:tc>
          <w:tcPr>
            <w:tcW w:w="380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910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trans_nature</w:t>
            </w:r>
            <w:proofErr w:type="spellEnd"/>
          </w:p>
        </w:tc>
        <w:tc>
          <w:tcPr>
            <w:tcW w:w="2660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1</w:t>
            </w:r>
          </w:p>
        </w:tc>
        <w:tc>
          <w:tcPr>
            <w:tcW w:w="380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910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is_adjustment</w:t>
            </w:r>
            <w:proofErr w:type="spellEnd"/>
          </w:p>
        </w:tc>
        <w:tc>
          <w:tcPr>
            <w:tcW w:w="2660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Tinyint</w:t>
            </w:r>
            <w:proofErr w:type="spellEnd"/>
          </w:p>
        </w:tc>
        <w:tc>
          <w:tcPr>
            <w:tcW w:w="532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1</w:t>
            </w:r>
          </w:p>
        </w:tc>
        <w:tc>
          <w:tcPr>
            <w:tcW w:w="380" w:type="pct"/>
          </w:tcPr>
          <w:p w:rsidR="00CE5932" w:rsidRPr="00BE4D72" w:rsidRDefault="00CE5932" w:rsidP="007C11D8">
            <w:pPr>
              <w:spacing w:before="60" w:after="60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Yes</w:t>
            </w:r>
          </w:p>
        </w:tc>
      </w:tr>
    </w:tbl>
    <w:p w:rsidR="00CE5932" w:rsidRDefault="00CE5932" w:rsidP="00C32F3E">
      <w:pPr>
        <w:rPr>
          <w:sz w:val="28"/>
          <w:szCs w:val="28"/>
        </w:rPr>
      </w:pPr>
    </w:p>
    <w:p w:rsidR="00CE5932" w:rsidRDefault="00CE5932" w:rsidP="00C32F3E">
      <w:pPr>
        <w:rPr>
          <w:sz w:val="28"/>
          <w:szCs w:val="28"/>
        </w:rPr>
      </w:pPr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870"/>
        <w:gridCol w:w="4948"/>
        <w:gridCol w:w="1000"/>
        <w:gridCol w:w="1091"/>
        <w:gridCol w:w="729"/>
      </w:tblGrid>
      <w:tr w:rsidR="00CE5932" w:rsidTr="00BC6C4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C87CD4" w:rsidRDefault="00CE5932" w:rsidP="007C11D8">
            <w:pPr>
              <w:spacing w:beforeLines="60" w:before="144" w:afterLines="60" w:after="144" w:line="240" w:lineRule="auto"/>
              <w:rPr>
                <w:b/>
                <w:sz w:val="28"/>
                <w:szCs w:val="28"/>
              </w:rPr>
            </w:pPr>
            <w:proofErr w:type="spellStart"/>
            <w:r w:rsidRPr="00C87CD4">
              <w:rPr>
                <w:b/>
                <w:sz w:val="28"/>
                <w:szCs w:val="28"/>
              </w:rPr>
              <w:t>stock_batch</w:t>
            </w:r>
            <w:proofErr w:type="spellEnd"/>
          </w:p>
        </w:tc>
      </w:tr>
      <w:tr w:rsidR="00CE5932" w:rsidTr="00BC6C42">
        <w:tc>
          <w:tcPr>
            <w:tcW w:w="970" w:type="pct"/>
            <w:shd w:val="clear" w:color="auto" w:fill="F2F2F2" w:themeFill="background1" w:themeFillShade="F2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b/>
                <w:szCs w:val="24"/>
              </w:rPr>
            </w:pPr>
            <w:r w:rsidRPr="00BE4D72">
              <w:rPr>
                <w:b/>
                <w:szCs w:val="24"/>
              </w:rPr>
              <w:t>Field Name</w:t>
            </w:r>
          </w:p>
        </w:tc>
        <w:tc>
          <w:tcPr>
            <w:tcW w:w="2567" w:type="pct"/>
            <w:shd w:val="clear" w:color="auto" w:fill="F2F2F2" w:themeFill="background1" w:themeFillShade="F2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b/>
                <w:szCs w:val="24"/>
              </w:rPr>
            </w:pPr>
            <w:r w:rsidRPr="00BE4D72">
              <w:rPr>
                <w:b/>
                <w:szCs w:val="24"/>
              </w:rPr>
              <w:t>Description</w:t>
            </w:r>
          </w:p>
        </w:tc>
        <w:tc>
          <w:tcPr>
            <w:tcW w:w="519" w:type="pct"/>
            <w:shd w:val="clear" w:color="auto" w:fill="F2F2F2" w:themeFill="background1" w:themeFillShade="F2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b/>
                <w:szCs w:val="24"/>
              </w:rPr>
            </w:pPr>
            <w:r w:rsidRPr="00BE4D72">
              <w:rPr>
                <w:b/>
                <w:szCs w:val="24"/>
              </w:rPr>
              <w:t>Type</w:t>
            </w:r>
          </w:p>
        </w:tc>
        <w:tc>
          <w:tcPr>
            <w:tcW w:w="566" w:type="pct"/>
            <w:shd w:val="clear" w:color="auto" w:fill="F2F2F2" w:themeFill="background1" w:themeFillShade="F2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b/>
                <w:szCs w:val="24"/>
              </w:rPr>
            </w:pPr>
            <w:r w:rsidRPr="00BE4D72">
              <w:rPr>
                <w:b/>
                <w:szCs w:val="24"/>
              </w:rPr>
              <w:t>Length</w:t>
            </w:r>
          </w:p>
        </w:tc>
        <w:tc>
          <w:tcPr>
            <w:tcW w:w="378" w:type="pct"/>
            <w:shd w:val="clear" w:color="auto" w:fill="F2F2F2" w:themeFill="background1" w:themeFillShade="F2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b/>
                <w:szCs w:val="24"/>
              </w:rPr>
            </w:pPr>
            <w:r w:rsidRPr="00BE4D72">
              <w:rPr>
                <w:b/>
                <w:szCs w:val="24"/>
              </w:rPr>
              <w:t>Null</w:t>
            </w:r>
          </w:p>
        </w:tc>
      </w:tr>
      <w:tr w:rsidR="00CE5932" w:rsidTr="00BC6C42">
        <w:tc>
          <w:tcPr>
            <w:tcW w:w="970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batch_id</w:t>
            </w:r>
            <w:proofErr w:type="spellEnd"/>
            <w:r w:rsidRPr="00BE4D72">
              <w:rPr>
                <w:sz w:val="22"/>
                <w:szCs w:val="22"/>
              </w:rPr>
              <w:t xml:space="preserve"> (PK)</w:t>
            </w:r>
          </w:p>
        </w:tc>
        <w:tc>
          <w:tcPr>
            <w:tcW w:w="2567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Specify the stock batch ID. It is auto increment.</w:t>
            </w:r>
          </w:p>
        </w:tc>
        <w:tc>
          <w:tcPr>
            <w:tcW w:w="519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66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11</w:t>
            </w:r>
          </w:p>
        </w:tc>
        <w:tc>
          <w:tcPr>
            <w:tcW w:w="378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NO</w:t>
            </w:r>
          </w:p>
        </w:tc>
      </w:tr>
      <w:tr w:rsidR="00CE5932" w:rsidTr="00BC6C42">
        <w:tc>
          <w:tcPr>
            <w:tcW w:w="970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batch_no</w:t>
            </w:r>
            <w:proofErr w:type="spellEnd"/>
          </w:p>
        </w:tc>
        <w:tc>
          <w:tcPr>
            <w:tcW w:w="2567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Specify the batch number (alphanumeric) for the product.</w:t>
            </w:r>
          </w:p>
        </w:tc>
        <w:tc>
          <w:tcPr>
            <w:tcW w:w="519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66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100</w:t>
            </w:r>
          </w:p>
        </w:tc>
        <w:tc>
          <w:tcPr>
            <w:tcW w:w="378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970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batch_expiry</w:t>
            </w:r>
            <w:proofErr w:type="spellEnd"/>
          </w:p>
        </w:tc>
        <w:tc>
          <w:tcPr>
            <w:tcW w:w="2567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 xml:space="preserve">The expiry date of the batch. The date is saved in DB in format: </w:t>
            </w:r>
            <w:proofErr w:type="spellStart"/>
            <w:r w:rsidRPr="00BE4D72">
              <w:rPr>
                <w:sz w:val="22"/>
                <w:szCs w:val="22"/>
              </w:rPr>
              <w:t>dd</w:t>
            </w:r>
            <w:proofErr w:type="spellEnd"/>
            <w:r w:rsidRPr="00BE4D72">
              <w:rPr>
                <w:sz w:val="22"/>
                <w:szCs w:val="22"/>
              </w:rPr>
              <w:t>/mm/</w:t>
            </w:r>
            <w:proofErr w:type="spellStart"/>
            <w:r w:rsidRPr="00BE4D72">
              <w:rPr>
                <w:sz w:val="22"/>
                <w:szCs w:val="22"/>
              </w:rPr>
              <w:t>yyyy</w:t>
            </w:r>
            <w:proofErr w:type="spellEnd"/>
            <w:r w:rsidRPr="00BE4D72">
              <w:rPr>
                <w:sz w:val="22"/>
                <w:szCs w:val="22"/>
              </w:rPr>
              <w:t>.</w:t>
            </w:r>
          </w:p>
        </w:tc>
        <w:tc>
          <w:tcPr>
            <w:tcW w:w="519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Date</w:t>
            </w:r>
          </w:p>
        </w:tc>
        <w:tc>
          <w:tcPr>
            <w:tcW w:w="566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0</w:t>
            </w:r>
          </w:p>
        </w:tc>
        <w:tc>
          <w:tcPr>
            <w:tcW w:w="378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970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item_id</w:t>
            </w:r>
            <w:proofErr w:type="spellEnd"/>
            <w:r w:rsidRPr="00BE4D72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567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 xml:space="preserve">Specify the item ID.  </w:t>
            </w:r>
          </w:p>
        </w:tc>
        <w:tc>
          <w:tcPr>
            <w:tcW w:w="519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66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11</w:t>
            </w:r>
          </w:p>
        </w:tc>
        <w:tc>
          <w:tcPr>
            <w:tcW w:w="378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Yes</w:t>
            </w:r>
          </w:p>
        </w:tc>
      </w:tr>
    </w:tbl>
    <w:p w:rsidR="00CE5932" w:rsidRDefault="00CE5932" w:rsidP="00C32F3E">
      <w:pPr>
        <w:spacing w:beforeLines="60" w:before="144" w:afterLines="60" w:after="144" w:line="240" w:lineRule="auto"/>
        <w:rPr>
          <w:sz w:val="32"/>
          <w:szCs w:val="32"/>
        </w:rPr>
      </w:pPr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171"/>
        <w:gridCol w:w="4622"/>
        <w:gridCol w:w="985"/>
        <w:gridCol w:w="1031"/>
        <w:gridCol w:w="829"/>
      </w:tblGrid>
      <w:tr w:rsidR="00CE5932" w:rsidTr="00BC6C4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BB3148" w:rsidRDefault="00CE5932" w:rsidP="007C11D8">
            <w:pPr>
              <w:spacing w:beforeLines="60" w:before="144" w:afterLines="60" w:after="144" w:line="240" w:lineRule="auto"/>
              <w:rPr>
                <w:b/>
                <w:sz w:val="28"/>
                <w:szCs w:val="28"/>
              </w:rPr>
            </w:pPr>
            <w:proofErr w:type="spellStart"/>
            <w:r w:rsidRPr="00F36386">
              <w:rPr>
                <w:b/>
                <w:sz w:val="28"/>
                <w:szCs w:val="28"/>
              </w:rPr>
              <w:t>stock_detail</w:t>
            </w:r>
            <w:proofErr w:type="spellEnd"/>
          </w:p>
        </w:tc>
      </w:tr>
      <w:tr w:rsidR="00CE5932" w:rsidTr="00BC6C42">
        <w:trPr>
          <w:trHeight w:val="275"/>
        </w:trPr>
        <w:tc>
          <w:tcPr>
            <w:tcW w:w="1126" w:type="pct"/>
            <w:shd w:val="clear" w:color="auto" w:fill="F2F2F2" w:themeFill="background1" w:themeFillShade="F2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b/>
                <w:szCs w:val="24"/>
              </w:rPr>
            </w:pPr>
            <w:r w:rsidRPr="00BE4D72">
              <w:rPr>
                <w:b/>
                <w:szCs w:val="24"/>
              </w:rPr>
              <w:t>Field Name</w:t>
            </w:r>
          </w:p>
        </w:tc>
        <w:tc>
          <w:tcPr>
            <w:tcW w:w="2398" w:type="pct"/>
            <w:shd w:val="clear" w:color="auto" w:fill="F2F2F2" w:themeFill="background1" w:themeFillShade="F2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b/>
                <w:szCs w:val="24"/>
              </w:rPr>
            </w:pPr>
            <w:r w:rsidRPr="00BE4D72">
              <w:rPr>
                <w:b/>
                <w:szCs w:val="24"/>
              </w:rPr>
              <w:t>Description</w:t>
            </w:r>
          </w:p>
        </w:tc>
        <w:tc>
          <w:tcPr>
            <w:tcW w:w="511" w:type="pct"/>
            <w:shd w:val="clear" w:color="auto" w:fill="F2F2F2" w:themeFill="background1" w:themeFillShade="F2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b/>
                <w:szCs w:val="24"/>
              </w:rPr>
            </w:pPr>
            <w:r w:rsidRPr="00BE4D72">
              <w:rPr>
                <w:b/>
                <w:szCs w:val="24"/>
              </w:rPr>
              <w:t>Type</w:t>
            </w:r>
          </w:p>
        </w:tc>
        <w:tc>
          <w:tcPr>
            <w:tcW w:w="535" w:type="pct"/>
            <w:shd w:val="clear" w:color="auto" w:fill="F2F2F2" w:themeFill="background1" w:themeFillShade="F2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b/>
                <w:szCs w:val="24"/>
              </w:rPr>
            </w:pPr>
            <w:r w:rsidRPr="00BE4D72">
              <w:rPr>
                <w:b/>
                <w:szCs w:val="24"/>
              </w:rPr>
              <w:t>Length</w:t>
            </w:r>
          </w:p>
        </w:tc>
        <w:tc>
          <w:tcPr>
            <w:tcW w:w="430" w:type="pct"/>
            <w:shd w:val="clear" w:color="auto" w:fill="F2F2F2" w:themeFill="background1" w:themeFillShade="F2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b/>
                <w:szCs w:val="24"/>
              </w:rPr>
            </w:pPr>
            <w:r w:rsidRPr="00BE4D72">
              <w:rPr>
                <w:b/>
                <w:szCs w:val="24"/>
              </w:rPr>
              <w:t>Null</w:t>
            </w:r>
          </w:p>
        </w:tc>
      </w:tr>
      <w:tr w:rsidR="00CE5932" w:rsidTr="00BC6C42">
        <w:tc>
          <w:tcPr>
            <w:tcW w:w="1126" w:type="pct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PkDetailID</w:t>
            </w:r>
            <w:proofErr w:type="spellEnd"/>
            <w:r w:rsidRPr="00BE4D72">
              <w:rPr>
                <w:sz w:val="22"/>
                <w:szCs w:val="22"/>
              </w:rPr>
              <w:t xml:space="preserve"> (PK)</w:t>
            </w:r>
          </w:p>
        </w:tc>
        <w:tc>
          <w:tcPr>
            <w:tcW w:w="2398" w:type="pct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Specify the stock detail ID. It is auto increment.</w:t>
            </w:r>
          </w:p>
        </w:tc>
        <w:tc>
          <w:tcPr>
            <w:tcW w:w="511" w:type="pct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5" w:type="pct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11</w:t>
            </w:r>
          </w:p>
        </w:tc>
        <w:tc>
          <w:tcPr>
            <w:tcW w:w="430" w:type="pct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No</w:t>
            </w:r>
          </w:p>
        </w:tc>
      </w:tr>
      <w:tr w:rsidR="00CE5932" w:rsidTr="00BC6C42">
        <w:tc>
          <w:tcPr>
            <w:tcW w:w="1126" w:type="pct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fkStockID</w:t>
            </w:r>
            <w:proofErr w:type="spellEnd"/>
            <w:r w:rsidRPr="00BE4D72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398" w:type="pct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Specify the stock ID.</w:t>
            </w:r>
          </w:p>
        </w:tc>
        <w:tc>
          <w:tcPr>
            <w:tcW w:w="511" w:type="pct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5" w:type="pct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11</w:t>
            </w:r>
          </w:p>
        </w:tc>
        <w:tc>
          <w:tcPr>
            <w:tcW w:w="430" w:type="pct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1126" w:type="pct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BatchID</w:t>
            </w:r>
            <w:proofErr w:type="spellEnd"/>
            <w:r w:rsidRPr="00BE4D72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398" w:type="pct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Specify the batch ID.</w:t>
            </w:r>
          </w:p>
        </w:tc>
        <w:tc>
          <w:tcPr>
            <w:tcW w:w="511" w:type="pct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5" w:type="pct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11</w:t>
            </w:r>
          </w:p>
        </w:tc>
        <w:tc>
          <w:tcPr>
            <w:tcW w:w="430" w:type="pct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126" w:type="pct"/>
            <w:shd w:val="clear" w:color="auto" w:fill="FFFFFF" w:themeFill="background1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Qty</w:t>
            </w:r>
            <w:proofErr w:type="spellEnd"/>
          </w:p>
        </w:tc>
        <w:tc>
          <w:tcPr>
            <w:tcW w:w="2398" w:type="pct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Specify the quantity.</w:t>
            </w:r>
          </w:p>
        </w:tc>
        <w:tc>
          <w:tcPr>
            <w:tcW w:w="511" w:type="pct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BE4D72">
              <w:rPr>
                <w:sz w:val="22"/>
                <w:szCs w:val="22"/>
              </w:rPr>
              <w:t>Bigint</w:t>
            </w:r>
            <w:proofErr w:type="spellEnd"/>
          </w:p>
        </w:tc>
        <w:tc>
          <w:tcPr>
            <w:tcW w:w="535" w:type="pct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20</w:t>
            </w:r>
          </w:p>
        </w:tc>
        <w:tc>
          <w:tcPr>
            <w:tcW w:w="430" w:type="pct"/>
          </w:tcPr>
          <w:p w:rsidR="00CE5932" w:rsidRPr="00BE4D72" w:rsidRDefault="00CE5932" w:rsidP="007C11D8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BE4D72">
              <w:rPr>
                <w:sz w:val="22"/>
                <w:szCs w:val="22"/>
              </w:rPr>
              <w:t>Yes</w:t>
            </w:r>
          </w:p>
        </w:tc>
      </w:tr>
    </w:tbl>
    <w:p w:rsidR="00CE5932" w:rsidRDefault="00CE5932" w:rsidP="00C32F3E">
      <w:pPr>
        <w:spacing w:beforeLines="60" w:before="144" w:afterLines="60" w:after="144" w:line="240" w:lineRule="auto"/>
        <w:rPr>
          <w:sz w:val="32"/>
          <w:szCs w:val="32"/>
        </w:rPr>
      </w:pPr>
    </w:p>
    <w:p w:rsidR="00CE5932" w:rsidRPr="00860958" w:rsidRDefault="00CE5932" w:rsidP="00F86D6B">
      <w:pPr>
        <w:rPr>
          <w:sz w:val="28"/>
          <w:szCs w:val="28"/>
        </w:rPr>
      </w:pPr>
      <w:r w:rsidRPr="00860958">
        <w:rPr>
          <w:sz w:val="28"/>
          <w:szCs w:val="28"/>
        </w:rPr>
        <w:br w:type="page"/>
      </w:r>
    </w:p>
    <w:p w:rsidR="00CE5932" w:rsidRPr="00CD58D4" w:rsidRDefault="00CE5932" w:rsidP="00CE5932">
      <w:pPr>
        <w:pStyle w:val="Heading2"/>
        <w:spacing w:line="240" w:lineRule="atLeast"/>
      </w:pPr>
      <w:bookmarkStart w:id="35" w:name="_Toc378278978"/>
      <w:bookmarkStart w:id="36" w:name="_Toc381092693"/>
      <w:r w:rsidRPr="00CD58D4">
        <w:lastRenderedPageBreak/>
        <w:t>Warehouse information</w:t>
      </w:r>
      <w:bookmarkEnd w:id="35"/>
      <w:bookmarkEnd w:id="36"/>
    </w:p>
    <w:p w:rsidR="00CE5932" w:rsidRDefault="00CE5932" w:rsidP="00CD58D4">
      <w:pPr>
        <w:spacing w:before="240" w:after="480" w:line="360" w:lineRule="auto"/>
        <w:rPr>
          <w:rFonts w:ascii="Arial Rounded MT Bold" w:hAnsi="Arial Rounded MT Bold"/>
          <w:b/>
        </w:rPr>
      </w:pPr>
      <w:bookmarkStart w:id="37" w:name="_Toc378278979"/>
      <w:r w:rsidRPr="00CD58D4">
        <w:rPr>
          <w:rFonts w:ascii="Arial Rounded MT Bold" w:hAnsi="Arial Rounded MT Bold"/>
          <w:b/>
        </w:rPr>
        <w:t>Warehouse</w:t>
      </w:r>
      <w:bookmarkStart w:id="38" w:name="_Toc378278980"/>
      <w:bookmarkEnd w:id="37"/>
    </w:p>
    <w:p w:rsidR="00CE5932" w:rsidRPr="00CD58D4" w:rsidRDefault="00CE5932" w:rsidP="00BC6C42">
      <w:pPr>
        <w:spacing w:before="240" w:after="240" w:line="360" w:lineRule="auto"/>
        <w:rPr>
          <w:rFonts w:ascii="Arial Rounded MT Bold" w:hAnsi="Arial Rounded MT Bold"/>
          <w:b/>
        </w:rPr>
      </w:pPr>
      <w:r w:rsidRPr="00CD58D4">
        <w:rPr>
          <w:rFonts w:ascii="Arial Rounded MT Bold" w:hAnsi="Arial Rounded MT Bold"/>
          <w:b/>
        </w:rPr>
        <w:t>Relationship Diagram</w:t>
      </w:r>
      <w:bookmarkEnd w:id="38"/>
    </w:p>
    <w:p w:rsidR="00CE5932" w:rsidRDefault="00CE5932" w:rsidP="00F86D6B">
      <w:r>
        <w:t xml:space="preserve"> </w:t>
      </w:r>
    </w:p>
    <w:p w:rsidR="00CE5932" w:rsidRDefault="00CE5932">
      <w:pPr>
        <w:suppressAutoHyphens w:val="0"/>
        <w:spacing w:line="240" w:lineRule="auto"/>
        <w:rPr>
          <w:rFonts w:ascii="Arial Rounded MT Bold" w:hAnsi="Arial Rounded MT Bold"/>
          <w:b/>
        </w:rPr>
      </w:pPr>
      <w:bookmarkStart w:id="39" w:name="_Toc378278981"/>
      <w:r w:rsidRPr="00A53FB2">
        <w:rPr>
          <w:rFonts w:ascii="Arial Rounded MT Bold" w:hAnsi="Arial Rounded MT Bold"/>
          <w:b/>
          <w:noProof/>
          <w:lang w:eastAsia="en-US"/>
        </w:rPr>
        <w:drawing>
          <wp:inline distT="0" distB="0" distL="0" distR="0" wp14:anchorId="17C5F70C" wp14:editId="20A352D0">
            <wp:extent cx="6126480" cy="4789460"/>
            <wp:effectExtent l="0" t="0" r="7620" b="0"/>
            <wp:docPr id="14" name="Picture 14" descr="C:\Users\Administrator\Desktop\coldchain\wh 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coldchain\wh inf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78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b/>
        </w:rPr>
        <w:br w:type="page"/>
      </w:r>
    </w:p>
    <w:p w:rsidR="00CE5932" w:rsidRPr="002B49B7" w:rsidRDefault="00CE5932" w:rsidP="00CD58D4">
      <w:pPr>
        <w:spacing w:before="240" w:after="480" w:line="360" w:lineRule="auto"/>
      </w:pPr>
      <w:r w:rsidRPr="00CD58D4">
        <w:rPr>
          <w:rFonts w:ascii="Arial Rounded MT Bold" w:hAnsi="Arial Rounded MT Bold"/>
          <w:b/>
        </w:rPr>
        <w:lastRenderedPageBreak/>
        <w:t>Table Properties</w:t>
      </w:r>
      <w:bookmarkEnd w:id="39"/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734"/>
        <w:gridCol w:w="4871"/>
        <w:gridCol w:w="1101"/>
        <w:gridCol w:w="1120"/>
        <w:gridCol w:w="812"/>
      </w:tblGrid>
      <w:tr w:rsidR="00CE5932" w:rsidTr="00BC6C4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BB3148" w:rsidRDefault="00CE5932" w:rsidP="00CD58D4">
            <w:pPr>
              <w:spacing w:beforeLines="60" w:before="144" w:afterLines="60" w:after="144" w:line="240" w:lineRule="auto"/>
              <w:rPr>
                <w:b/>
                <w:sz w:val="28"/>
                <w:szCs w:val="28"/>
              </w:rPr>
            </w:pPr>
            <w:proofErr w:type="spellStart"/>
            <w:r w:rsidRPr="0068245C">
              <w:rPr>
                <w:b/>
                <w:sz w:val="28"/>
                <w:szCs w:val="28"/>
              </w:rPr>
              <w:t>tbl_warehouse</w:t>
            </w:r>
            <w:proofErr w:type="spellEnd"/>
          </w:p>
        </w:tc>
      </w:tr>
      <w:tr w:rsidR="00CE5932" w:rsidTr="00BC6C42">
        <w:tc>
          <w:tcPr>
            <w:tcW w:w="900" w:type="pct"/>
            <w:shd w:val="clear" w:color="auto" w:fill="F2F2F2" w:themeFill="background1" w:themeFillShade="F2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Field Name</w:t>
            </w:r>
          </w:p>
        </w:tc>
        <w:tc>
          <w:tcPr>
            <w:tcW w:w="2527" w:type="pct"/>
            <w:shd w:val="clear" w:color="auto" w:fill="F2F2F2" w:themeFill="background1" w:themeFillShade="F2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Description</w:t>
            </w:r>
          </w:p>
        </w:tc>
        <w:tc>
          <w:tcPr>
            <w:tcW w:w="571" w:type="pct"/>
            <w:shd w:val="clear" w:color="auto" w:fill="F2F2F2" w:themeFill="background1" w:themeFillShade="F2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Type</w:t>
            </w:r>
          </w:p>
        </w:tc>
        <w:tc>
          <w:tcPr>
            <w:tcW w:w="581" w:type="pct"/>
            <w:shd w:val="clear" w:color="auto" w:fill="F2F2F2" w:themeFill="background1" w:themeFillShade="F2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Length</w:t>
            </w:r>
          </w:p>
        </w:tc>
        <w:tc>
          <w:tcPr>
            <w:tcW w:w="421" w:type="pct"/>
            <w:shd w:val="clear" w:color="auto" w:fill="F2F2F2" w:themeFill="background1" w:themeFillShade="F2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Null</w:t>
            </w:r>
          </w:p>
        </w:tc>
      </w:tr>
      <w:tr w:rsidR="00CE5932" w:rsidTr="00BC6C42">
        <w:tc>
          <w:tcPr>
            <w:tcW w:w="900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wh_id</w:t>
            </w:r>
            <w:proofErr w:type="spellEnd"/>
            <w:r w:rsidRPr="00950E0E">
              <w:rPr>
                <w:sz w:val="22"/>
                <w:szCs w:val="22"/>
              </w:rPr>
              <w:t xml:space="preserve"> (PK)</w:t>
            </w:r>
          </w:p>
        </w:tc>
        <w:tc>
          <w:tcPr>
            <w:tcW w:w="2527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Specify the warehouse ID. It is auto increment.</w:t>
            </w:r>
          </w:p>
        </w:tc>
        <w:tc>
          <w:tcPr>
            <w:tcW w:w="57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8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11</w:t>
            </w:r>
          </w:p>
        </w:tc>
        <w:tc>
          <w:tcPr>
            <w:tcW w:w="42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No</w:t>
            </w:r>
          </w:p>
        </w:tc>
      </w:tr>
      <w:tr w:rsidR="00CE5932" w:rsidTr="00BC6C42">
        <w:tc>
          <w:tcPr>
            <w:tcW w:w="900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wh_name</w:t>
            </w:r>
            <w:proofErr w:type="spellEnd"/>
          </w:p>
        </w:tc>
        <w:tc>
          <w:tcPr>
            <w:tcW w:w="2527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Name of the warehouse.</w:t>
            </w:r>
          </w:p>
        </w:tc>
        <w:tc>
          <w:tcPr>
            <w:tcW w:w="57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8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255</w:t>
            </w:r>
          </w:p>
        </w:tc>
        <w:tc>
          <w:tcPr>
            <w:tcW w:w="42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900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dist_id</w:t>
            </w:r>
            <w:proofErr w:type="spellEnd"/>
            <w:r w:rsidRPr="00950E0E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527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 xml:space="preserve">Specify the district ID. </w:t>
            </w:r>
          </w:p>
        </w:tc>
        <w:tc>
          <w:tcPr>
            <w:tcW w:w="57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8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50</w:t>
            </w:r>
          </w:p>
        </w:tc>
        <w:tc>
          <w:tcPr>
            <w:tcW w:w="42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900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prov_id</w:t>
            </w:r>
            <w:proofErr w:type="spellEnd"/>
            <w:r w:rsidRPr="00950E0E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527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 xml:space="preserve">Specify the </w:t>
            </w:r>
            <w:proofErr w:type="spellStart"/>
            <w:r w:rsidRPr="00950E0E">
              <w:rPr>
                <w:sz w:val="22"/>
                <w:szCs w:val="22"/>
              </w:rPr>
              <w:t>provine</w:t>
            </w:r>
            <w:proofErr w:type="spellEnd"/>
            <w:r w:rsidRPr="00950E0E">
              <w:rPr>
                <w:sz w:val="22"/>
                <w:szCs w:val="22"/>
              </w:rPr>
              <w:t xml:space="preserve"> ID.</w:t>
            </w:r>
          </w:p>
        </w:tc>
        <w:tc>
          <w:tcPr>
            <w:tcW w:w="57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8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11</w:t>
            </w:r>
          </w:p>
        </w:tc>
        <w:tc>
          <w:tcPr>
            <w:tcW w:w="42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900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stkid</w:t>
            </w:r>
            <w:proofErr w:type="spellEnd"/>
            <w:r w:rsidRPr="00950E0E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527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Specify the stakeholder ID.</w:t>
            </w:r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57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8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11</w:t>
            </w:r>
          </w:p>
        </w:tc>
        <w:tc>
          <w:tcPr>
            <w:tcW w:w="42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900" w:type="pct"/>
            <w:shd w:val="clear" w:color="auto" w:fill="auto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841843">
              <w:rPr>
                <w:sz w:val="22"/>
                <w:szCs w:val="22"/>
              </w:rPr>
              <w:t>wh_type_id</w:t>
            </w:r>
            <w:proofErr w:type="spellEnd"/>
            <w:r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527" w:type="pct"/>
            <w:shd w:val="clear" w:color="auto" w:fill="FFFFFF" w:themeFill="background1"/>
          </w:tcPr>
          <w:p w:rsidR="00CE5932" w:rsidRPr="00950E0E" w:rsidRDefault="00CE5932" w:rsidP="0095380A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 xml:space="preserve">Specify the </w:t>
            </w:r>
            <w:r>
              <w:rPr>
                <w:sz w:val="22"/>
                <w:szCs w:val="22"/>
              </w:rPr>
              <w:t>warehouse type</w:t>
            </w:r>
            <w:r w:rsidRPr="00950E0E">
              <w:rPr>
                <w:sz w:val="22"/>
                <w:szCs w:val="22"/>
              </w:rPr>
              <w:t xml:space="preserve"> ID.</w:t>
            </w:r>
          </w:p>
        </w:tc>
        <w:tc>
          <w:tcPr>
            <w:tcW w:w="57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8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255 </w:t>
            </w:r>
          </w:p>
        </w:tc>
        <w:tc>
          <w:tcPr>
            <w:tcW w:w="42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900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locid</w:t>
            </w:r>
            <w:proofErr w:type="spellEnd"/>
            <w:r w:rsidRPr="00950E0E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527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 xml:space="preserve">Specify the location ID. </w:t>
            </w:r>
          </w:p>
        </w:tc>
        <w:tc>
          <w:tcPr>
            <w:tcW w:w="57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8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11</w:t>
            </w:r>
          </w:p>
        </w:tc>
        <w:tc>
          <w:tcPr>
            <w:tcW w:w="42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900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stkofficeid</w:t>
            </w:r>
            <w:proofErr w:type="spellEnd"/>
            <w:r w:rsidRPr="00950E0E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527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Specify the stakeholder office ID.</w:t>
            </w:r>
          </w:p>
        </w:tc>
        <w:tc>
          <w:tcPr>
            <w:tcW w:w="57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8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11</w:t>
            </w:r>
          </w:p>
        </w:tc>
        <w:tc>
          <w:tcPr>
            <w:tcW w:w="421" w:type="pct"/>
            <w:shd w:val="clear" w:color="auto" w:fill="FFFFFF" w:themeFill="background1"/>
          </w:tcPr>
          <w:p w:rsidR="00CE5932" w:rsidRPr="00950E0E" w:rsidRDefault="00CE5932" w:rsidP="00CD58D4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Yes</w:t>
            </w:r>
          </w:p>
        </w:tc>
      </w:tr>
    </w:tbl>
    <w:p w:rsidR="00CE5932" w:rsidRPr="00F3602F" w:rsidRDefault="00CE5932" w:rsidP="00F86D6B"/>
    <w:p w:rsidR="00CE5932" w:rsidRDefault="00CE5932" w:rsidP="00F86D6B"/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734"/>
        <w:gridCol w:w="4871"/>
        <w:gridCol w:w="1101"/>
        <w:gridCol w:w="1120"/>
        <w:gridCol w:w="812"/>
      </w:tblGrid>
      <w:tr w:rsidR="00CE5932" w:rsidTr="00BC6C4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BB3148" w:rsidRDefault="00CE5932" w:rsidP="00B87ACC">
            <w:pPr>
              <w:spacing w:beforeLines="60" w:before="144" w:afterLines="60" w:after="144" w:line="240" w:lineRule="auto"/>
              <w:rPr>
                <w:b/>
                <w:sz w:val="28"/>
                <w:szCs w:val="28"/>
              </w:rPr>
            </w:pPr>
            <w:bookmarkStart w:id="40" w:name="_Toc378278982"/>
            <w:proofErr w:type="spellStart"/>
            <w:r w:rsidRPr="00055F1B">
              <w:rPr>
                <w:b/>
                <w:sz w:val="28"/>
                <w:szCs w:val="28"/>
              </w:rPr>
              <w:t>tbl_wh_type</w:t>
            </w:r>
            <w:proofErr w:type="spellEnd"/>
          </w:p>
        </w:tc>
      </w:tr>
      <w:tr w:rsidR="00CE5932" w:rsidTr="00BC6C42">
        <w:tc>
          <w:tcPr>
            <w:tcW w:w="900" w:type="pct"/>
            <w:shd w:val="clear" w:color="auto" w:fill="F2F2F2" w:themeFill="background1" w:themeFillShade="F2"/>
          </w:tcPr>
          <w:p w:rsidR="00CE5932" w:rsidRPr="00950E0E" w:rsidRDefault="00CE5932" w:rsidP="00B87ACC">
            <w:pPr>
              <w:spacing w:beforeLines="60" w:before="144" w:afterLines="60" w:after="144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Field Name</w:t>
            </w:r>
          </w:p>
        </w:tc>
        <w:tc>
          <w:tcPr>
            <w:tcW w:w="2527" w:type="pct"/>
            <w:shd w:val="clear" w:color="auto" w:fill="F2F2F2" w:themeFill="background1" w:themeFillShade="F2"/>
          </w:tcPr>
          <w:p w:rsidR="00CE5932" w:rsidRPr="00950E0E" w:rsidRDefault="00CE5932" w:rsidP="00B87ACC">
            <w:pPr>
              <w:spacing w:beforeLines="60" w:before="144" w:afterLines="60" w:after="144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Description</w:t>
            </w:r>
          </w:p>
        </w:tc>
        <w:tc>
          <w:tcPr>
            <w:tcW w:w="571" w:type="pct"/>
            <w:shd w:val="clear" w:color="auto" w:fill="F2F2F2" w:themeFill="background1" w:themeFillShade="F2"/>
          </w:tcPr>
          <w:p w:rsidR="00CE5932" w:rsidRPr="00950E0E" w:rsidRDefault="00CE5932" w:rsidP="00B87ACC">
            <w:pPr>
              <w:spacing w:beforeLines="60" w:before="144" w:afterLines="60" w:after="144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Type</w:t>
            </w:r>
          </w:p>
        </w:tc>
        <w:tc>
          <w:tcPr>
            <w:tcW w:w="581" w:type="pct"/>
            <w:shd w:val="clear" w:color="auto" w:fill="F2F2F2" w:themeFill="background1" w:themeFillShade="F2"/>
          </w:tcPr>
          <w:p w:rsidR="00CE5932" w:rsidRPr="00950E0E" w:rsidRDefault="00CE5932" w:rsidP="00B87ACC">
            <w:pPr>
              <w:spacing w:beforeLines="60" w:before="144" w:afterLines="60" w:after="144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Length</w:t>
            </w:r>
          </w:p>
        </w:tc>
        <w:tc>
          <w:tcPr>
            <w:tcW w:w="421" w:type="pct"/>
            <w:shd w:val="clear" w:color="auto" w:fill="F2F2F2" w:themeFill="background1" w:themeFillShade="F2"/>
          </w:tcPr>
          <w:p w:rsidR="00CE5932" w:rsidRPr="00950E0E" w:rsidRDefault="00CE5932" w:rsidP="00B87ACC">
            <w:pPr>
              <w:spacing w:beforeLines="60" w:before="144" w:afterLines="60" w:after="144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Null</w:t>
            </w:r>
          </w:p>
        </w:tc>
      </w:tr>
      <w:tr w:rsidR="00CE5932" w:rsidTr="00BC6C42">
        <w:tc>
          <w:tcPr>
            <w:tcW w:w="900" w:type="pct"/>
            <w:shd w:val="clear" w:color="auto" w:fill="FFFFFF" w:themeFill="background1"/>
          </w:tcPr>
          <w:p w:rsidR="00CE5932" w:rsidRPr="00950E0E" w:rsidRDefault="00CE5932" w:rsidP="00B87ACC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055F1B">
              <w:rPr>
                <w:sz w:val="22"/>
                <w:szCs w:val="22"/>
              </w:rPr>
              <w:t>wh_type_id</w:t>
            </w:r>
            <w:proofErr w:type="spellEnd"/>
            <w:r w:rsidRPr="00055F1B">
              <w:rPr>
                <w:sz w:val="22"/>
                <w:szCs w:val="22"/>
              </w:rPr>
              <w:t xml:space="preserve"> </w:t>
            </w:r>
            <w:r w:rsidRPr="00950E0E">
              <w:rPr>
                <w:sz w:val="22"/>
                <w:szCs w:val="22"/>
              </w:rPr>
              <w:t>(PK)</w:t>
            </w:r>
          </w:p>
        </w:tc>
        <w:tc>
          <w:tcPr>
            <w:tcW w:w="2527" w:type="pct"/>
            <w:shd w:val="clear" w:color="auto" w:fill="FFFFFF" w:themeFill="background1"/>
          </w:tcPr>
          <w:p w:rsidR="00CE5932" w:rsidRPr="00950E0E" w:rsidRDefault="00CE5932" w:rsidP="00B87ACC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Specify the warehouse</w:t>
            </w:r>
            <w:r>
              <w:rPr>
                <w:sz w:val="22"/>
                <w:szCs w:val="22"/>
              </w:rPr>
              <w:t xml:space="preserve"> type</w:t>
            </w:r>
            <w:r w:rsidRPr="00950E0E">
              <w:rPr>
                <w:sz w:val="22"/>
                <w:szCs w:val="22"/>
              </w:rPr>
              <w:t xml:space="preserve"> ID. It is auto increment.</w:t>
            </w:r>
          </w:p>
        </w:tc>
        <w:tc>
          <w:tcPr>
            <w:tcW w:w="571" w:type="pct"/>
            <w:shd w:val="clear" w:color="auto" w:fill="FFFFFF" w:themeFill="background1"/>
          </w:tcPr>
          <w:p w:rsidR="00CE5932" w:rsidRPr="00950E0E" w:rsidRDefault="00CE5932" w:rsidP="00055F1B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Varchar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581" w:type="pct"/>
            <w:shd w:val="clear" w:color="auto" w:fill="FFFFFF" w:themeFill="background1"/>
          </w:tcPr>
          <w:p w:rsidR="00CE5932" w:rsidRPr="00950E0E" w:rsidRDefault="00CE5932" w:rsidP="00B87ACC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255</w:t>
            </w:r>
          </w:p>
        </w:tc>
        <w:tc>
          <w:tcPr>
            <w:tcW w:w="421" w:type="pct"/>
            <w:shd w:val="clear" w:color="auto" w:fill="FFFFFF" w:themeFill="background1"/>
          </w:tcPr>
          <w:p w:rsidR="00CE5932" w:rsidRPr="00950E0E" w:rsidRDefault="00CE5932" w:rsidP="00B87ACC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No</w:t>
            </w:r>
          </w:p>
        </w:tc>
      </w:tr>
      <w:tr w:rsidR="00CE5932" w:rsidTr="00BC6C42">
        <w:tc>
          <w:tcPr>
            <w:tcW w:w="900" w:type="pct"/>
            <w:shd w:val="clear" w:color="auto" w:fill="FFFFFF" w:themeFill="background1"/>
          </w:tcPr>
          <w:p w:rsidR="00CE5932" w:rsidRPr="00950E0E" w:rsidRDefault="00CE5932" w:rsidP="00055F1B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 w:rsidRPr="00055F1B">
              <w:rPr>
                <w:sz w:val="22"/>
                <w:szCs w:val="22"/>
              </w:rPr>
              <w:t>wh_desc</w:t>
            </w:r>
            <w:proofErr w:type="spellEnd"/>
          </w:p>
        </w:tc>
        <w:tc>
          <w:tcPr>
            <w:tcW w:w="2527" w:type="pct"/>
            <w:shd w:val="clear" w:color="auto" w:fill="FFFFFF" w:themeFill="background1"/>
          </w:tcPr>
          <w:p w:rsidR="00CE5932" w:rsidRPr="00950E0E" w:rsidRDefault="00CE5932" w:rsidP="00055F1B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</w:p>
        </w:tc>
        <w:tc>
          <w:tcPr>
            <w:tcW w:w="571" w:type="pct"/>
            <w:shd w:val="clear" w:color="auto" w:fill="FFFFFF" w:themeFill="background1"/>
          </w:tcPr>
          <w:p w:rsidR="00CE5932" w:rsidRPr="00950E0E" w:rsidRDefault="00CE5932" w:rsidP="00055F1B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Varchar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581" w:type="pct"/>
            <w:shd w:val="clear" w:color="auto" w:fill="FFFFFF" w:themeFill="background1"/>
          </w:tcPr>
          <w:p w:rsidR="00CE5932" w:rsidRPr="00950E0E" w:rsidRDefault="00CE5932" w:rsidP="00055F1B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255</w:t>
            </w:r>
          </w:p>
        </w:tc>
        <w:tc>
          <w:tcPr>
            <w:tcW w:w="421" w:type="pct"/>
            <w:shd w:val="clear" w:color="auto" w:fill="FFFFFF" w:themeFill="background1"/>
          </w:tcPr>
          <w:p w:rsidR="00CE5932" w:rsidRPr="00950E0E" w:rsidRDefault="00CE5932" w:rsidP="00055F1B">
            <w:pPr>
              <w:spacing w:beforeLines="60" w:before="144" w:afterLines="60" w:after="144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Yes</w:t>
            </w:r>
          </w:p>
        </w:tc>
      </w:tr>
    </w:tbl>
    <w:p w:rsidR="00CE5932" w:rsidRDefault="00CE5932">
      <w:pPr>
        <w:suppressAutoHyphens w:val="0"/>
        <w:spacing w:line="240" w:lineRule="auto"/>
        <w:rPr>
          <w:rFonts w:ascii="Arial Rounded MT Bold" w:hAnsi="Arial Rounded MT Bold"/>
          <w:b/>
          <w:sz w:val="28"/>
          <w:lang w:val="x-none"/>
        </w:rPr>
      </w:pPr>
      <w:r>
        <w:rPr>
          <w:rFonts w:ascii="Arial Rounded MT Bold" w:hAnsi="Arial Rounded MT Bold"/>
        </w:rPr>
        <w:br w:type="page"/>
      </w:r>
    </w:p>
    <w:p w:rsidR="00CE5932" w:rsidRPr="00CD58D4" w:rsidRDefault="00CE5932" w:rsidP="00CE5932">
      <w:pPr>
        <w:pStyle w:val="Heading2"/>
        <w:spacing w:line="240" w:lineRule="atLeast"/>
      </w:pPr>
      <w:bookmarkStart w:id="41" w:name="_Toc381092694"/>
      <w:r w:rsidRPr="00CD58D4">
        <w:lastRenderedPageBreak/>
        <w:t>Warehouse Data</w:t>
      </w:r>
      <w:bookmarkEnd w:id="40"/>
      <w:bookmarkEnd w:id="41"/>
    </w:p>
    <w:p w:rsidR="00CE5932" w:rsidRPr="00CD58D4" w:rsidRDefault="00CE5932" w:rsidP="00CD58D4">
      <w:pPr>
        <w:spacing w:before="240" w:after="480" w:line="360" w:lineRule="auto"/>
        <w:rPr>
          <w:rFonts w:ascii="Arial Rounded MT Bold" w:hAnsi="Arial Rounded MT Bold"/>
          <w:b/>
        </w:rPr>
      </w:pPr>
      <w:bookmarkStart w:id="42" w:name="_Toc378278983"/>
      <w:r w:rsidRPr="00CD58D4">
        <w:rPr>
          <w:rFonts w:ascii="Arial Rounded MT Bold" w:hAnsi="Arial Rounded MT Bold"/>
          <w:b/>
        </w:rPr>
        <w:t>Relationship Diagram</w:t>
      </w:r>
      <w:bookmarkEnd w:id="42"/>
    </w:p>
    <w:p w:rsidR="00CE5932" w:rsidRDefault="00CE5932" w:rsidP="00F86D6B">
      <w:pPr>
        <w:rPr>
          <w:sz w:val="32"/>
          <w:szCs w:val="32"/>
        </w:rPr>
      </w:pPr>
      <w:r w:rsidRPr="00225995">
        <w:rPr>
          <w:noProof/>
          <w:sz w:val="32"/>
          <w:szCs w:val="32"/>
          <w:lang w:eastAsia="en-US"/>
        </w:rPr>
        <w:drawing>
          <wp:anchor distT="0" distB="0" distL="114300" distR="114300" simplePos="0" relativeHeight="251804672" behindDoc="1" locked="0" layoutInCell="1" allowOverlap="1" wp14:anchorId="34ACCC08" wp14:editId="641C19E8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6126480" cy="3967080"/>
            <wp:effectExtent l="0" t="0" r="7620" b="0"/>
            <wp:wrapTight wrapText="bothSides">
              <wp:wrapPolygon edited="0">
                <wp:start x="0" y="0"/>
                <wp:lineTo x="0" y="21472"/>
                <wp:lineTo x="21560" y="21472"/>
                <wp:lineTo x="21560" y="0"/>
                <wp:lineTo x="0" y="0"/>
              </wp:wrapPolygon>
            </wp:wrapTight>
            <wp:docPr id="15" name="Picture 15" descr="C:\Users\Administrator\Desktop\coldchain\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coldchain\1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9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E5932" w:rsidRPr="00CD58D4" w:rsidRDefault="00CE5932" w:rsidP="00CD58D4">
      <w:pPr>
        <w:spacing w:before="240" w:after="480" w:line="360" w:lineRule="auto"/>
        <w:rPr>
          <w:rFonts w:ascii="Arial Rounded MT Bold" w:hAnsi="Arial Rounded MT Bold"/>
          <w:b/>
        </w:rPr>
      </w:pPr>
      <w:bookmarkStart w:id="43" w:name="_Toc378278984"/>
      <w:r w:rsidRPr="00CD58D4">
        <w:rPr>
          <w:rFonts w:ascii="Arial Rounded MT Bold" w:hAnsi="Arial Rounded MT Bold"/>
          <w:b/>
        </w:rPr>
        <w:t>Table Properties</w:t>
      </w:r>
      <w:bookmarkEnd w:id="43"/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794"/>
        <w:gridCol w:w="4229"/>
        <w:gridCol w:w="991"/>
        <w:gridCol w:w="943"/>
        <w:gridCol w:w="1681"/>
      </w:tblGrid>
      <w:tr w:rsidR="00CE5932" w:rsidRPr="005D0692" w:rsidTr="00BC6C4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5D0692" w:rsidRDefault="00CE5932" w:rsidP="00CD58D4">
            <w:pPr>
              <w:spacing w:before="60" w:after="60" w:line="240" w:lineRule="auto"/>
              <w:rPr>
                <w:b/>
                <w:sz w:val="28"/>
                <w:szCs w:val="28"/>
              </w:rPr>
            </w:pPr>
            <w:proofErr w:type="spellStart"/>
            <w:r w:rsidRPr="005D0692">
              <w:rPr>
                <w:b/>
                <w:sz w:val="28"/>
                <w:szCs w:val="28"/>
              </w:rPr>
              <w:t>tbl_wh_data</w:t>
            </w:r>
            <w:proofErr w:type="spellEnd"/>
          </w:p>
        </w:tc>
      </w:tr>
      <w:tr w:rsidR="00CE5932" w:rsidRPr="005D0692" w:rsidTr="00BC6C42">
        <w:tc>
          <w:tcPr>
            <w:tcW w:w="931" w:type="pct"/>
            <w:shd w:val="clear" w:color="auto" w:fill="F2F2F2" w:themeFill="background1" w:themeFillShade="F2"/>
          </w:tcPr>
          <w:p w:rsidR="00CE5932" w:rsidRPr="00950E0E" w:rsidRDefault="00CE5932" w:rsidP="00CD58D4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Field Name</w:t>
            </w:r>
          </w:p>
        </w:tc>
        <w:tc>
          <w:tcPr>
            <w:tcW w:w="2194" w:type="pct"/>
            <w:shd w:val="clear" w:color="auto" w:fill="F2F2F2" w:themeFill="background1" w:themeFillShade="F2"/>
          </w:tcPr>
          <w:p w:rsidR="00CE5932" w:rsidRPr="00950E0E" w:rsidRDefault="00CE5932" w:rsidP="00CD58D4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Description</w:t>
            </w:r>
          </w:p>
        </w:tc>
        <w:tc>
          <w:tcPr>
            <w:tcW w:w="514" w:type="pct"/>
            <w:shd w:val="clear" w:color="auto" w:fill="F2F2F2" w:themeFill="background1" w:themeFillShade="F2"/>
          </w:tcPr>
          <w:p w:rsidR="00CE5932" w:rsidRPr="00950E0E" w:rsidRDefault="00CE5932" w:rsidP="00CD58D4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Type</w:t>
            </w:r>
          </w:p>
        </w:tc>
        <w:tc>
          <w:tcPr>
            <w:tcW w:w="489" w:type="pct"/>
            <w:shd w:val="clear" w:color="auto" w:fill="F2F2F2" w:themeFill="background1" w:themeFillShade="F2"/>
          </w:tcPr>
          <w:p w:rsidR="00CE5932" w:rsidRPr="00950E0E" w:rsidRDefault="00CE5932" w:rsidP="00CD58D4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Length</w:t>
            </w:r>
          </w:p>
        </w:tc>
        <w:tc>
          <w:tcPr>
            <w:tcW w:w="872" w:type="pct"/>
            <w:shd w:val="clear" w:color="auto" w:fill="F2F2F2" w:themeFill="background1" w:themeFillShade="F2"/>
          </w:tcPr>
          <w:p w:rsidR="00CE5932" w:rsidRPr="00950E0E" w:rsidRDefault="00CE5932" w:rsidP="00CD58D4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Null</w:t>
            </w:r>
          </w:p>
        </w:tc>
      </w:tr>
      <w:tr w:rsidR="00CE5932" w:rsidRPr="005D0692" w:rsidTr="00BC6C42">
        <w:tc>
          <w:tcPr>
            <w:tcW w:w="931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w_id</w:t>
            </w:r>
            <w:proofErr w:type="spellEnd"/>
            <w:r w:rsidRPr="008D29BB">
              <w:rPr>
                <w:sz w:val="22"/>
                <w:szCs w:val="22"/>
              </w:rPr>
              <w:t xml:space="preserve"> (PK)</w:t>
            </w:r>
          </w:p>
        </w:tc>
        <w:tc>
          <w:tcPr>
            <w:tcW w:w="2194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Specify the warehouse ID. It is auto increment.</w:t>
            </w:r>
          </w:p>
        </w:tc>
        <w:tc>
          <w:tcPr>
            <w:tcW w:w="514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489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11</w:t>
            </w:r>
          </w:p>
        </w:tc>
        <w:tc>
          <w:tcPr>
            <w:tcW w:w="872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No</w:t>
            </w:r>
          </w:p>
        </w:tc>
      </w:tr>
      <w:tr w:rsidR="00CE5932" w:rsidRPr="005D0692" w:rsidTr="00BC6C42">
        <w:tc>
          <w:tcPr>
            <w:tcW w:w="931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report_month</w:t>
            </w:r>
            <w:proofErr w:type="spellEnd"/>
          </w:p>
        </w:tc>
        <w:tc>
          <w:tcPr>
            <w:tcW w:w="2194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Month in which the report was collected.</w:t>
            </w:r>
          </w:p>
        </w:tc>
        <w:tc>
          <w:tcPr>
            <w:tcW w:w="514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489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11</w:t>
            </w:r>
          </w:p>
        </w:tc>
        <w:tc>
          <w:tcPr>
            <w:tcW w:w="872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RPr="005D0692" w:rsidTr="00BC6C42">
        <w:tc>
          <w:tcPr>
            <w:tcW w:w="931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report_year</w:t>
            </w:r>
            <w:proofErr w:type="spellEnd"/>
          </w:p>
        </w:tc>
        <w:tc>
          <w:tcPr>
            <w:tcW w:w="2194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Year in which the report was collected.</w:t>
            </w:r>
          </w:p>
        </w:tc>
        <w:tc>
          <w:tcPr>
            <w:tcW w:w="514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489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11</w:t>
            </w:r>
          </w:p>
        </w:tc>
        <w:tc>
          <w:tcPr>
            <w:tcW w:w="872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RPr="005D0692" w:rsidTr="00BC6C42">
        <w:trPr>
          <w:trHeight w:val="170"/>
        </w:trPr>
        <w:tc>
          <w:tcPr>
            <w:tcW w:w="931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item_id</w:t>
            </w:r>
            <w:proofErr w:type="spellEnd"/>
            <w:r w:rsidRPr="008D29BB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194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 xml:space="preserve">Specify the item ID. </w:t>
            </w:r>
          </w:p>
        </w:tc>
        <w:tc>
          <w:tcPr>
            <w:tcW w:w="514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489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</w:p>
        </w:tc>
        <w:tc>
          <w:tcPr>
            <w:tcW w:w="872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RPr="005D0692" w:rsidTr="00BC6C42">
        <w:trPr>
          <w:trHeight w:val="170"/>
        </w:trPr>
        <w:tc>
          <w:tcPr>
            <w:tcW w:w="931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wh_id</w:t>
            </w:r>
            <w:proofErr w:type="spellEnd"/>
            <w:r w:rsidRPr="008D29BB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194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Specify the warehouse ID.</w:t>
            </w:r>
          </w:p>
        </w:tc>
        <w:tc>
          <w:tcPr>
            <w:tcW w:w="514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489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11</w:t>
            </w:r>
          </w:p>
        </w:tc>
        <w:tc>
          <w:tcPr>
            <w:tcW w:w="872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RPr="005D0692" w:rsidTr="00BC6C42">
        <w:trPr>
          <w:trHeight w:val="170"/>
        </w:trPr>
        <w:tc>
          <w:tcPr>
            <w:tcW w:w="931" w:type="pct"/>
            <w:shd w:val="clear" w:color="auto" w:fill="auto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034AFE">
              <w:rPr>
                <w:sz w:val="22"/>
                <w:szCs w:val="22"/>
              </w:rPr>
              <w:lastRenderedPageBreak/>
              <w:t>wh_obl_a</w:t>
            </w:r>
            <w:proofErr w:type="spellEnd"/>
          </w:p>
        </w:tc>
        <w:tc>
          <w:tcPr>
            <w:tcW w:w="2194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Warehouse actual opening balance</w:t>
            </w:r>
          </w:p>
        </w:tc>
        <w:tc>
          <w:tcPr>
            <w:tcW w:w="514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489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11</w:t>
            </w:r>
          </w:p>
        </w:tc>
        <w:tc>
          <w:tcPr>
            <w:tcW w:w="872" w:type="pct"/>
          </w:tcPr>
          <w:p w:rsidR="00CE5932" w:rsidRPr="008D29BB" w:rsidRDefault="00CE5932" w:rsidP="00CD58D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RPr="005D0692" w:rsidTr="00BC6C42">
        <w:trPr>
          <w:trHeight w:val="170"/>
        </w:trPr>
        <w:tc>
          <w:tcPr>
            <w:tcW w:w="931" w:type="pct"/>
            <w:shd w:val="clear" w:color="auto" w:fill="auto"/>
          </w:tcPr>
          <w:p w:rsidR="00CE5932" w:rsidRPr="008D29BB" w:rsidRDefault="00CE5932" w:rsidP="000825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0825A7">
              <w:rPr>
                <w:sz w:val="22"/>
                <w:szCs w:val="22"/>
              </w:rPr>
              <w:t>wh_obl_c</w:t>
            </w:r>
            <w:proofErr w:type="spellEnd"/>
          </w:p>
        </w:tc>
        <w:tc>
          <w:tcPr>
            <w:tcW w:w="2194" w:type="pct"/>
          </w:tcPr>
          <w:p w:rsidR="00CE5932" w:rsidRPr="008D29BB" w:rsidRDefault="00CE5932" w:rsidP="000825A7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Warehouse actual closing</w:t>
            </w:r>
            <w:r w:rsidRPr="008D29BB">
              <w:rPr>
                <w:sz w:val="22"/>
                <w:szCs w:val="22"/>
              </w:rPr>
              <w:t xml:space="preserve"> balance</w:t>
            </w:r>
          </w:p>
        </w:tc>
        <w:tc>
          <w:tcPr>
            <w:tcW w:w="514" w:type="pct"/>
          </w:tcPr>
          <w:p w:rsidR="00CE5932" w:rsidRPr="008D29BB" w:rsidRDefault="00CE5932" w:rsidP="000825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489" w:type="pct"/>
          </w:tcPr>
          <w:p w:rsidR="00CE5932" w:rsidRPr="008D29BB" w:rsidRDefault="00CE5932" w:rsidP="000825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11</w:t>
            </w:r>
          </w:p>
        </w:tc>
        <w:tc>
          <w:tcPr>
            <w:tcW w:w="872" w:type="pct"/>
          </w:tcPr>
          <w:p w:rsidR="00CE5932" w:rsidRPr="008D29BB" w:rsidRDefault="00CE5932" w:rsidP="000825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RPr="005D0692" w:rsidTr="00BC6C42">
        <w:trPr>
          <w:trHeight w:val="170"/>
        </w:trPr>
        <w:tc>
          <w:tcPr>
            <w:tcW w:w="931" w:type="pct"/>
            <w:shd w:val="clear" w:color="auto" w:fill="auto"/>
          </w:tcPr>
          <w:p w:rsidR="00CE5932" w:rsidRPr="000825A7" w:rsidRDefault="00CE5932" w:rsidP="00CC0754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CC0754">
              <w:rPr>
                <w:sz w:val="22"/>
                <w:szCs w:val="22"/>
              </w:rPr>
              <w:t>wh_received</w:t>
            </w:r>
            <w:proofErr w:type="spellEnd"/>
          </w:p>
        </w:tc>
        <w:tc>
          <w:tcPr>
            <w:tcW w:w="2194" w:type="pct"/>
          </w:tcPr>
          <w:p w:rsidR="00CE5932" w:rsidRDefault="00CE5932" w:rsidP="00CC0754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4" w:type="pct"/>
          </w:tcPr>
          <w:p w:rsidR="00CE5932" w:rsidRPr="008D29BB" w:rsidRDefault="00CE5932" w:rsidP="00CC0754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489" w:type="pct"/>
          </w:tcPr>
          <w:p w:rsidR="00CE5932" w:rsidRPr="008D29BB" w:rsidRDefault="00CE5932" w:rsidP="00CC075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11</w:t>
            </w:r>
          </w:p>
        </w:tc>
        <w:tc>
          <w:tcPr>
            <w:tcW w:w="872" w:type="pct"/>
          </w:tcPr>
          <w:p w:rsidR="00CE5932" w:rsidRPr="008D29BB" w:rsidRDefault="00CE5932" w:rsidP="00CC075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RPr="005D0692" w:rsidTr="00BC6C42">
        <w:trPr>
          <w:trHeight w:val="170"/>
        </w:trPr>
        <w:tc>
          <w:tcPr>
            <w:tcW w:w="931" w:type="pct"/>
            <w:shd w:val="clear" w:color="auto" w:fill="auto"/>
          </w:tcPr>
          <w:p w:rsidR="00CE5932" w:rsidRPr="00CC0754" w:rsidRDefault="00CE5932" w:rsidP="00CC0754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CC0754">
              <w:rPr>
                <w:sz w:val="22"/>
                <w:szCs w:val="22"/>
              </w:rPr>
              <w:t>wh_issue_up</w:t>
            </w:r>
            <w:proofErr w:type="spellEnd"/>
          </w:p>
        </w:tc>
        <w:tc>
          <w:tcPr>
            <w:tcW w:w="2194" w:type="pct"/>
          </w:tcPr>
          <w:p w:rsidR="00CE5932" w:rsidRDefault="00CE5932" w:rsidP="00CC0754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4" w:type="pct"/>
          </w:tcPr>
          <w:p w:rsidR="00CE5932" w:rsidRPr="008D29BB" w:rsidRDefault="00CE5932" w:rsidP="00CC0754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489" w:type="pct"/>
          </w:tcPr>
          <w:p w:rsidR="00CE5932" w:rsidRPr="008D29BB" w:rsidRDefault="00CE5932" w:rsidP="00CC075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11</w:t>
            </w:r>
          </w:p>
        </w:tc>
        <w:tc>
          <w:tcPr>
            <w:tcW w:w="872" w:type="pct"/>
          </w:tcPr>
          <w:p w:rsidR="00CE5932" w:rsidRPr="008D29BB" w:rsidRDefault="00CE5932" w:rsidP="00CC075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RPr="005D0692" w:rsidTr="00BC6C42">
        <w:trPr>
          <w:trHeight w:val="170"/>
        </w:trPr>
        <w:tc>
          <w:tcPr>
            <w:tcW w:w="931" w:type="pct"/>
            <w:shd w:val="clear" w:color="auto" w:fill="auto"/>
          </w:tcPr>
          <w:p w:rsidR="00CE5932" w:rsidRPr="00CC0754" w:rsidRDefault="00CE5932" w:rsidP="00CC0754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CC0754">
              <w:rPr>
                <w:sz w:val="22"/>
                <w:szCs w:val="22"/>
              </w:rPr>
              <w:t>wh_cbl_c</w:t>
            </w:r>
            <w:proofErr w:type="spellEnd"/>
          </w:p>
        </w:tc>
        <w:tc>
          <w:tcPr>
            <w:tcW w:w="2194" w:type="pct"/>
          </w:tcPr>
          <w:p w:rsidR="00CE5932" w:rsidRDefault="00CE5932" w:rsidP="00CC0754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4" w:type="pct"/>
          </w:tcPr>
          <w:p w:rsidR="00CE5932" w:rsidRPr="008D29BB" w:rsidRDefault="00CE5932" w:rsidP="00CC0754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489" w:type="pct"/>
          </w:tcPr>
          <w:p w:rsidR="00CE5932" w:rsidRPr="008D29BB" w:rsidRDefault="00CE5932" w:rsidP="00CC075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11</w:t>
            </w:r>
          </w:p>
        </w:tc>
        <w:tc>
          <w:tcPr>
            <w:tcW w:w="872" w:type="pct"/>
          </w:tcPr>
          <w:p w:rsidR="00CE5932" w:rsidRPr="008D29BB" w:rsidRDefault="00CE5932" w:rsidP="00CC075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RPr="005D0692" w:rsidTr="00BC6C42">
        <w:trPr>
          <w:trHeight w:val="170"/>
        </w:trPr>
        <w:tc>
          <w:tcPr>
            <w:tcW w:w="931" w:type="pct"/>
            <w:shd w:val="clear" w:color="auto" w:fill="auto"/>
          </w:tcPr>
          <w:p w:rsidR="00CE5932" w:rsidRPr="00CC0754" w:rsidRDefault="00CE5932" w:rsidP="00CC0754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CD0A53">
              <w:rPr>
                <w:sz w:val="22"/>
                <w:szCs w:val="22"/>
              </w:rPr>
              <w:t>wh_cbl_a</w:t>
            </w:r>
            <w:proofErr w:type="spellEnd"/>
          </w:p>
        </w:tc>
        <w:tc>
          <w:tcPr>
            <w:tcW w:w="2194" w:type="pct"/>
          </w:tcPr>
          <w:p w:rsidR="00CE5932" w:rsidRDefault="00CE5932" w:rsidP="00CC0754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4" w:type="pct"/>
          </w:tcPr>
          <w:p w:rsidR="00CE5932" w:rsidRPr="008D29BB" w:rsidRDefault="00CE5932" w:rsidP="00CC0754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489" w:type="pct"/>
          </w:tcPr>
          <w:p w:rsidR="00CE5932" w:rsidRPr="008D29BB" w:rsidRDefault="00CE5932" w:rsidP="00CC075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11</w:t>
            </w:r>
          </w:p>
        </w:tc>
        <w:tc>
          <w:tcPr>
            <w:tcW w:w="872" w:type="pct"/>
          </w:tcPr>
          <w:p w:rsidR="00CE5932" w:rsidRPr="008D29BB" w:rsidRDefault="00CE5932" w:rsidP="00CC0754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RPr="005D0692" w:rsidTr="00BC6C42">
        <w:trPr>
          <w:trHeight w:val="170"/>
        </w:trPr>
        <w:tc>
          <w:tcPr>
            <w:tcW w:w="931" w:type="pct"/>
            <w:shd w:val="clear" w:color="auto" w:fill="auto"/>
          </w:tcPr>
          <w:p w:rsidR="00CE5932" w:rsidRPr="00CD0A53" w:rsidRDefault="00CE5932" w:rsidP="00CD0A53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CD0A53">
              <w:rPr>
                <w:sz w:val="22"/>
                <w:szCs w:val="22"/>
              </w:rPr>
              <w:t>wh_adja</w:t>
            </w:r>
            <w:proofErr w:type="spellEnd"/>
          </w:p>
        </w:tc>
        <w:tc>
          <w:tcPr>
            <w:tcW w:w="2194" w:type="pct"/>
          </w:tcPr>
          <w:p w:rsidR="00CE5932" w:rsidRDefault="00CE5932" w:rsidP="00CD0A53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4" w:type="pct"/>
          </w:tcPr>
          <w:p w:rsidR="00CE5932" w:rsidRPr="008D29BB" w:rsidRDefault="00CE5932" w:rsidP="00CD0A53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489" w:type="pct"/>
          </w:tcPr>
          <w:p w:rsidR="00CE5932" w:rsidRPr="008D29BB" w:rsidRDefault="00CE5932" w:rsidP="00CD0A53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11</w:t>
            </w:r>
          </w:p>
        </w:tc>
        <w:tc>
          <w:tcPr>
            <w:tcW w:w="872" w:type="pct"/>
          </w:tcPr>
          <w:p w:rsidR="00CE5932" w:rsidRPr="008D29BB" w:rsidRDefault="00CE5932" w:rsidP="00CD0A53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RPr="005D0692" w:rsidTr="00BC6C42">
        <w:trPr>
          <w:trHeight w:val="170"/>
        </w:trPr>
        <w:tc>
          <w:tcPr>
            <w:tcW w:w="931" w:type="pct"/>
            <w:shd w:val="clear" w:color="auto" w:fill="auto"/>
          </w:tcPr>
          <w:p w:rsidR="00CE5932" w:rsidRPr="00CD0A53" w:rsidRDefault="00CE5932" w:rsidP="00CD0A53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CD0A53">
              <w:rPr>
                <w:sz w:val="22"/>
                <w:szCs w:val="22"/>
              </w:rPr>
              <w:t>wh_adjb</w:t>
            </w:r>
            <w:proofErr w:type="spellEnd"/>
          </w:p>
        </w:tc>
        <w:tc>
          <w:tcPr>
            <w:tcW w:w="2194" w:type="pct"/>
          </w:tcPr>
          <w:p w:rsidR="00CE5932" w:rsidRDefault="00CE5932" w:rsidP="00CD0A53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4" w:type="pct"/>
          </w:tcPr>
          <w:p w:rsidR="00CE5932" w:rsidRPr="008D29BB" w:rsidRDefault="00CE5932" w:rsidP="00CD0A53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489" w:type="pct"/>
          </w:tcPr>
          <w:p w:rsidR="00CE5932" w:rsidRPr="008D29BB" w:rsidRDefault="00CE5932" w:rsidP="00CD0A53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11</w:t>
            </w:r>
          </w:p>
        </w:tc>
        <w:tc>
          <w:tcPr>
            <w:tcW w:w="872" w:type="pct"/>
          </w:tcPr>
          <w:p w:rsidR="00CE5932" w:rsidRPr="008D29BB" w:rsidRDefault="00CE5932" w:rsidP="00CD0A53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RPr="005D0692" w:rsidTr="00BC6C42">
        <w:trPr>
          <w:trHeight w:val="170"/>
        </w:trPr>
        <w:tc>
          <w:tcPr>
            <w:tcW w:w="931" w:type="pct"/>
            <w:shd w:val="clear" w:color="auto" w:fill="auto"/>
          </w:tcPr>
          <w:p w:rsidR="00CE5932" w:rsidRPr="00CD0A53" w:rsidRDefault="00CE5932" w:rsidP="00CD0A53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CD0A53">
              <w:rPr>
                <w:sz w:val="22"/>
                <w:szCs w:val="22"/>
              </w:rPr>
              <w:t>lvl</w:t>
            </w:r>
            <w:proofErr w:type="spellEnd"/>
          </w:p>
        </w:tc>
        <w:tc>
          <w:tcPr>
            <w:tcW w:w="2194" w:type="pct"/>
          </w:tcPr>
          <w:p w:rsidR="00CE5932" w:rsidRDefault="00CE5932" w:rsidP="00CD0A53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4" w:type="pct"/>
          </w:tcPr>
          <w:p w:rsidR="00CE5932" w:rsidRPr="008D29BB" w:rsidRDefault="00CE5932" w:rsidP="00CD0A53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Smallint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489" w:type="pct"/>
          </w:tcPr>
          <w:p w:rsidR="00CE5932" w:rsidRPr="008D29BB" w:rsidRDefault="00CE5932" w:rsidP="00CD0A53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872" w:type="pct"/>
          </w:tcPr>
          <w:p w:rsidR="00CE5932" w:rsidRPr="008D29BB" w:rsidRDefault="00CE5932" w:rsidP="00CD0A53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Yes</w:t>
            </w:r>
          </w:p>
        </w:tc>
      </w:tr>
      <w:tr w:rsidR="00CE5932" w:rsidRPr="005D0692" w:rsidTr="00BC6C42">
        <w:trPr>
          <w:trHeight w:val="170"/>
        </w:trPr>
        <w:tc>
          <w:tcPr>
            <w:tcW w:w="931" w:type="pct"/>
            <w:shd w:val="clear" w:color="auto" w:fill="auto"/>
          </w:tcPr>
          <w:p w:rsidR="00CE5932" w:rsidRPr="00CD0A53" w:rsidRDefault="00CE5932" w:rsidP="00CD0A53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CD0A53">
              <w:rPr>
                <w:sz w:val="22"/>
                <w:szCs w:val="22"/>
              </w:rPr>
              <w:t>RptDate</w:t>
            </w:r>
            <w:proofErr w:type="spellEnd"/>
          </w:p>
        </w:tc>
        <w:tc>
          <w:tcPr>
            <w:tcW w:w="2194" w:type="pct"/>
          </w:tcPr>
          <w:p w:rsidR="00CE5932" w:rsidRDefault="00CE5932" w:rsidP="00CD0A53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4" w:type="pct"/>
          </w:tcPr>
          <w:p w:rsidR="00CE5932" w:rsidRDefault="00CE5932" w:rsidP="00CD0A53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Date </w:t>
            </w:r>
          </w:p>
        </w:tc>
        <w:tc>
          <w:tcPr>
            <w:tcW w:w="489" w:type="pct"/>
          </w:tcPr>
          <w:p w:rsidR="00CE5932" w:rsidRDefault="00CE5932" w:rsidP="00CD0A53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72" w:type="pct"/>
          </w:tcPr>
          <w:p w:rsidR="00CE5932" w:rsidRDefault="00CE5932" w:rsidP="00CD0A53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Yes</w:t>
            </w:r>
          </w:p>
        </w:tc>
      </w:tr>
    </w:tbl>
    <w:p w:rsidR="00CE5932" w:rsidRDefault="00CE5932" w:rsidP="00F86D6B">
      <w:pPr>
        <w:tabs>
          <w:tab w:val="left" w:pos="945"/>
        </w:tabs>
        <w:rPr>
          <w:sz w:val="32"/>
          <w:szCs w:val="32"/>
        </w:rPr>
      </w:pPr>
    </w:p>
    <w:p w:rsidR="00CE5932" w:rsidRDefault="00CE5932">
      <w:pPr>
        <w:suppressAutoHyphens w:val="0"/>
        <w:spacing w:line="240" w:lineRule="auto"/>
      </w:pPr>
      <w:bookmarkStart w:id="44" w:name="_Toc378278985"/>
    </w:p>
    <w:tbl>
      <w:tblPr>
        <w:tblpPr w:leftFromText="180" w:rightFromText="180" w:vertAnchor="page" w:horzAnchor="margin" w:tblpY="1561"/>
        <w:tblW w:w="9535" w:type="dxa"/>
        <w:tblLook w:val="04A0" w:firstRow="1" w:lastRow="0" w:firstColumn="1" w:lastColumn="0" w:noHBand="0" w:noVBand="1"/>
      </w:tblPr>
      <w:tblGrid>
        <w:gridCol w:w="2155"/>
        <w:gridCol w:w="4878"/>
        <w:gridCol w:w="889"/>
        <w:gridCol w:w="893"/>
        <w:gridCol w:w="720"/>
      </w:tblGrid>
      <w:tr w:rsidR="00CE5932" w:rsidRPr="007C11D8" w:rsidTr="00B17477">
        <w:trPr>
          <w:trHeight w:val="300"/>
        </w:trPr>
        <w:tc>
          <w:tcPr>
            <w:tcW w:w="953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</w:tcPr>
          <w:p w:rsidR="00CE5932" w:rsidRPr="00950E0E" w:rsidRDefault="00CE5932" w:rsidP="00115401">
            <w:pPr>
              <w:spacing w:before="60" w:after="60" w:line="240" w:lineRule="auto"/>
              <w:rPr>
                <w:b/>
                <w:szCs w:val="24"/>
              </w:rPr>
            </w:pPr>
            <w:proofErr w:type="spellStart"/>
            <w:r>
              <w:rPr>
                <w:b/>
                <w:szCs w:val="24"/>
              </w:rPr>
              <w:lastRenderedPageBreak/>
              <w:t>tbl_waiting</w:t>
            </w:r>
            <w:proofErr w:type="spellEnd"/>
            <w:r>
              <w:rPr>
                <w:b/>
                <w:szCs w:val="24"/>
              </w:rPr>
              <w:t>-data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</w:tcPr>
          <w:p w:rsidR="00CE5932" w:rsidRPr="00950E0E" w:rsidRDefault="00CE5932" w:rsidP="00115401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Field Name</w:t>
            </w:r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CE5932" w:rsidRPr="00950E0E" w:rsidRDefault="00CE5932" w:rsidP="00115401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Description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</w:tcPr>
          <w:p w:rsidR="00CE5932" w:rsidRPr="00950E0E" w:rsidRDefault="00CE5932" w:rsidP="00115401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Type</w:t>
            </w:r>
          </w:p>
        </w:tc>
        <w:tc>
          <w:tcPr>
            <w:tcW w:w="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</w:tcPr>
          <w:p w:rsidR="00CE5932" w:rsidRPr="00950E0E" w:rsidRDefault="00CE5932" w:rsidP="00115401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Length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</w:tcPr>
          <w:p w:rsidR="00CE5932" w:rsidRPr="00950E0E" w:rsidRDefault="00CE5932" w:rsidP="00115401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Null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w_id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eastAsia="en-US"/>
              </w:rPr>
              <w:t xml:space="preserve"> (PK)</w:t>
            </w:r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8D29BB">
              <w:rPr>
                <w:sz w:val="22"/>
                <w:szCs w:val="22"/>
              </w:rPr>
              <w:t>Specify the warehouse ID. It is auto increment.</w:t>
            </w:r>
          </w:p>
        </w:tc>
        <w:tc>
          <w:tcPr>
            <w:tcW w:w="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cs="Calibri"/>
                <w:color w:val="000000"/>
                <w:sz w:val="22"/>
                <w:szCs w:val="22"/>
                <w:lang w:eastAsia="en-US"/>
              </w:rPr>
              <w:t>No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report_month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 </w:t>
            </w:r>
            <w:r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report_year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item_id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eastAsia="en-US"/>
              </w:rPr>
              <w:t xml:space="preserve"> (FK)</w:t>
            </w:r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B17477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8D29BB">
              <w:rPr>
                <w:sz w:val="22"/>
                <w:szCs w:val="22"/>
              </w:rPr>
              <w:t xml:space="preserve">Specify the </w:t>
            </w:r>
            <w:r>
              <w:rPr>
                <w:sz w:val="22"/>
                <w:szCs w:val="22"/>
              </w:rPr>
              <w:t>item</w:t>
            </w:r>
            <w:r w:rsidRPr="008D29BB">
              <w:rPr>
                <w:sz w:val="22"/>
                <w:szCs w:val="22"/>
              </w:rPr>
              <w:t xml:space="preserve"> ID. </w:t>
            </w: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varchar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wh_id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eastAsia="en-US"/>
              </w:rPr>
              <w:t xml:space="preserve"> (FK)</w:t>
            </w:r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8D29BB">
              <w:rPr>
                <w:sz w:val="22"/>
                <w:szCs w:val="22"/>
              </w:rPr>
              <w:t>Specify the warehouse ID.</w:t>
            </w: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wh_obl_a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wh_obl_c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wh_received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wh_issue_up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wh_cbl_c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mos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wh_cbl_a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wh_adja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wh_adjb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fld_obl_a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fld_obl_c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fld_recieved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amc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fld_issue_up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fld_cbl_c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fld_cbl_a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fld_mos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fld_adja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fld_adjb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wh_entry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  <w:tr w:rsidR="00CE5932" w:rsidRPr="007C11D8" w:rsidTr="00B17477">
        <w:trPr>
          <w:trHeight w:val="300"/>
        </w:trPr>
        <w:tc>
          <w:tcPr>
            <w:tcW w:w="21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fld_entry</w:t>
            </w:r>
            <w:proofErr w:type="spellEnd"/>
          </w:p>
        </w:tc>
        <w:tc>
          <w:tcPr>
            <w:tcW w:w="4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proofErr w:type="spellStart"/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5932" w:rsidRPr="007C11D8" w:rsidRDefault="00CE5932" w:rsidP="00115401">
            <w:pPr>
              <w:suppressAutoHyphens w:val="0"/>
              <w:spacing w:line="240" w:lineRule="auto"/>
              <w:jc w:val="right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 w:rsidRPr="007C11D8">
              <w:rPr>
                <w:rFonts w:cs="Calibri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E5932" w:rsidRDefault="00CE5932" w:rsidP="00115401">
            <w:r w:rsidRPr="00630B54">
              <w:rPr>
                <w:rFonts w:cs="Calibri"/>
                <w:color w:val="000000"/>
                <w:sz w:val="22"/>
                <w:szCs w:val="22"/>
                <w:lang w:eastAsia="en-US"/>
              </w:rPr>
              <w:t>Yes</w:t>
            </w:r>
          </w:p>
        </w:tc>
      </w:tr>
    </w:tbl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</w:p>
    <w:p w:rsidR="00BC6C42" w:rsidRDefault="00BC6C42">
      <w:pPr>
        <w:suppressAutoHyphens w:val="0"/>
        <w:spacing w:line="240" w:lineRule="auto"/>
        <w:rPr>
          <w:rFonts w:ascii="Arial Rounded MT Bold" w:hAnsi="Arial Rounded MT Bold"/>
          <w:b/>
          <w:sz w:val="32"/>
          <w:lang w:val="x-none"/>
        </w:rPr>
      </w:pPr>
      <w:bookmarkStart w:id="45" w:name="_Toc381092695"/>
      <w:r>
        <w:br w:type="page"/>
      </w:r>
    </w:p>
    <w:p w:rsidR="00CE5932" w:rsidRPr="007073D3" w:rsidRDefault="00CE5932" w:rsidP="00CE5932">
      <w:pPr>
        <w:pStyle w:val="Heading2"/>
        <w:spacing w:line="240" w:lineRule="atLeast"/>
      </w:pPr>
      <w:r w:rsidRPr="007073D3">
        <w:lastRenderedPageBreak/>
        <w:t>Warehouse Users</w:t>
      </w:r>
      <w:bookmarkEnd w:id="44"/>
      <w:bookmarkEnd w:id="45"/>
    </w:p>
    <w:p w:rsidR="00CE5932" w:rsidRDefault="00CE5932" w:rsidP="007073D3">
      <w:pPr>
        <w:spacing w:before="240" w:after="480" w:line="360" w:lineRule="auto"/>
        <w:rPr>
          <w:rFonts w:ascii="Arial Rounded MT Bold" w:hAnsi="Arial Rounded MT Bold"/>
          <w:b/>
        </w:rPr>
      </w:pPr>
      <w:bookmarkStart w:id="46" w:name="_Toc378278986"/>
      <w:r w:rsidRPr="007073D3">
        <w:rPr>
          <w:rFonts w:ascii="Arial Rounded MT Bold" w:hAnsi="Arial Rounded MT Bold"/>
          <w:b/>
        </w:rPr>
        <w:t>Relationship Diagram</w:t>
      </w:r>
      <w:bookmarkEnd w:id="46"/>
    </w:p>
    <w:p w:rsidR="00CE5932" w:rsidRDefault="00CE5932" w:rsidP="007073D3">
      <w:pPr>
        <w:spacing w:before="240" w:after="480" w:line="360" w:lineRule="auto"/>
        <w:rPr>
          <w:rFonts w:ascii="Arial Rounded MT Bold" w:hAnsi="Arial Rounded MT Bold"/>
          <w:b/>
        </w:rPr>
      </w:pPr>
      <w:r w:rsidRPr="009A5CE8">
        <w:rPr>
          <w:rFonts w:ascii="Arial Rounded MT Bold" w:hAnsi="Arial Rounded MT Bold"/>
          <w:b/>
          <w:noProof/>
          <w:lang w:eastAsia="en-US"/>
        </w:rPr>
        <w:drawing>
          <wp:inline distT="0" distB="0" distL="0" distR="0" wp14:anchorId="251AD2AB" wp14:editId="1110A77E">
            <wp:extent cx="5495925" cy="4743450"/>
            <wp:effectExtent l="0" t="0" r="9525" b="0"/>
            <wp:docPr id="5" name="Picture 5" descr="C:\Users\Administrator\Desktop\coldchain\wh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coldchain\wh us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32" w:rsidRDefault="00CE5932" w:rsidP="007073D3">
      <w:pPr>
        <w:spacing w:before="240" w:after="480" w:line="360" w:lineRule="auto"/>
        <w:rPr>
          <w:rFonts w:ascii="Arial Rounded MT Bold" w:hAnsi="Arial Rounded MT Bold"/>
          <w:b/>
        </w:rPr>
      </w:pPr>
    </w:p>
    <w:p w:rsidR="00CE5932" w:rsidRPr="007073D3" w:rsidRDefault="00CE5932" w:rsidP="007073D3">
      <w:pPr>
        <w:spacing w:before="240" w:after="480" w:line="360" w:lineRule="auto"/>
        <w:rPr>
          <w:rFonts w:ascii="Arial Rounded MT Bold" w:hAnsi="Arial Rounded MT Bold"/>
          <w:b/>
        </w:rPr>
      </w:pPr>
    </w:p>
    <w:p w:rsidR="00CE5932" w:rsidRDefault="00CE5932" w:rsidP="00F86D6B"/>
    <w:p w:rsidR="00CE5932" w:rsidRDefault="00CE5932" w:rsidP="007073D3">
      <w:pPr>
        <w:spacing w:before="240" w:after="480" w:line="360" w:lineRule="auto"/>
        <w:rPr>
          <w:rFonts w:ascii="Arial Rounded MT Bold" w:hAnsi="Arial Rounded MT Bold"/>
          <w:b/>
        </w:rPr>
      </w:pPr>
      <w:bookmarkStart w:id="47" w:name="_Toc378278987"/>
    </w:p>
    <w:p w:rsidR="00CE5932" w:rsidRPr="007073D3" w:rsidRDefault="00CE5932" w:rsidP="007073D3">
      <w:pPr>
        <w:spacing w:before="240" w:after="480" w:line="360" w:lineRule="auto"/>
        <w:rPr>
          <w:rFonts w:ascii="Arial Rounded MT Bold" w:hAnsi="Arial Rounded MT Bold"/>
          <w:b/>
        </w:rPr>
      </w:pPr>
      <w:r w:rsidRPr="007073D3">
        <w:rPr>
          <w:rFonts w:ascii="Arial Rounded MT Bold" w:hAnsi="Arial Rounded MT Bold"/>
          <w:b/>
        </w:rPr>
        <w:lastRenderedPageBreak/>
        <w:t>Table Properties</w:t>
      </w:r>
      <w:bookmarkEnd w:id="47"/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128"/>
        <w:gridCol w:w="2151"/>
        <w:gridCol w:w="1817"/>
        <w:gridCol w:w="1857"/>
        <w:gridCol w:w="1685"/>
      </w:tblGrid>
      <w:tr w:rsidR="00CE5932" w:rsidTr="007073D3">
        <w:tc>
          <w:tcPr>
            <w:tcW w:w="9638" w:type="dxa"/>
            <w:gridSpan w:val="5"/>
            <w:shd w:val="clear" w:color="auto" w:fill="BFBFBF" w:themeFill="background1" w:themeFillShade="BF"/>
          </w:tcPr>
          <w:p w:rsidR="00CE5932" w:rsidRPr="00BB3148" w:rsidRDefault="00CE5932" w:rsidP="007073D3">
            <w:pPr>
              <w:spacing w:before="60" w:after="60" w:line="240" w:lineRule="auto"/>
              <w:rPr>
                <w:b/>
                <w:sz w:val="28"/>
                <w:szCs w:val="28"/>
              </w:rPr>
            </w:pPr>
            <w:proofErr w:type="spellStart"/>
            <w:r w:rsidRPr="007A47B2">
              <w:rPr>
                <w:b/>
                <w:sz w:val="28"/>
                <w:szCs w:val="28"/>
              </w:rPr>
              <w:t>wh_user</w:t>
            </w:r>
            <w:proofErr w:type="spellEnd"/>
          </w:p>
        </w:tc>
      </w:tr>
      <w:tr w:rsidR="00CE5932" w:rsidTr="007073D3">
        <w:tc>
          <w:tcPr>
            <w:tcW w:w="2128" w:type="dxa"/>
            <w:shd w:val="clear" w:color="auto" w:fill="F2F2F2" w:themeFill="background1" w:themeFillShade="F2"/>
          </w:tcPr>
          <w:p w:rsidR="00CE5932" w:rsidRPr="00950E0E" w:rsidRDefault="00CE5932" w:rsidP="007073D3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Field Name</w:t>
            </w:r>
          </w:p>
        </w:tc>
        <w:tc>
          <w:tcPr>
            <w:tcW w:w="2151" w:type="dxa"/>
            <w:shd w:val="clear" w:color="auto" w:fill="F2F2F2" w:themeFill="background1" w:themeFillShade="F2"/>
          </w:tcPr>
          <w:p w:rsidR="00CE5932" w:rsidRPr="00950E0E" w:rsidRDefault="00CE5932" w:rsidP="007073D3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Description</w:t>
            </w:r>
          </w:p>
        </w:tc>
        <w:tc>
          <w:tcPr>
            <w:tcW w:w="1817" w:type="dxa"/>
            <w:shd w:val="clear" w:color="auto" w:fill="F2F2F2" w:themeFill="background1" w:themeFillShade="F2"/>
          </w:tcPr>
          <w:p w:rsidR="00CE5932" w:rsidRPr="00950E0E" w:rsidRDefault="00CE5932" w:rsidP="007073D3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Type</w:t>
            </w:r>
          </w:p>
        </w:tc>
        <w:tc>
          <w:tcPr>
            <w:tcW w:w="1857" w:type="dxa"/>
            <w:shd w:val="clear" w:color="auto" w:fill="F2F2F2" w:themeFill="background1" w:themeFillShade="F2"/>
          </w:tcPr>
          <w:p w:rsidR="00CE5932" w:rsidRPr="00950E0E" w:rsidRDefault="00CE5932" w:rsidP="007073D3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Length</w:t>
            </w:r>
          </w:p>
        </w:tc>
        <w:tc>
          <w:tcPr>
            <w:tcW w:w="1685" w:type="dxa"/>
            <w:shd w:val="clear" w:color="auto" w:fill="F2F2F2" w:themeFill="background1" w:themeFillShade="F2"/>
          </w:tcPr>
          <w:p w:rsidR="00CE5932" w:rsidRPr="00950E0E" w:rsidRDefault="00CE5932" w:rsidP="007073D3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Null</w:t>
            </w:r>
          </w:p>
        </w:tc>
      </w:tr>
      <w:tr w:rsidR="00CE5932" w:rsidTr="007073D3">
        <w:tc>
          <w:tcPr>
            <w:tcW w:w="2128" w:type="dxa"/>
          </w:tcPr>
          <w:p w:rsidR="00CE5932" w:rsidRPr="00950E0E" w:rsidRDefault="00CE5932" w:rsidP="007073D3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wh_user_id</w:t>
            </w:r>
            <w:proofErr w:type="spellEnd"/>
            <w:r w:rsidRPr="00950E0E">
              <w:rPr>
                <w:sz w:val="22"/>
                <w:szCs w:val="22"/>
              </w:rPr>
              <w:t xml:space="preserve"> (PK)</w:t>
            </w:r>
          </w:p>
        </w:tc>
        <w:tc>
          <w:tcPr>
            <w:tcW w:w="2151" w:type="dxa"/>
          </w:tcPr>
          <w:p w:rsidR="00CE5932" w:rsidRPr="00950E0E" w:rsidRDefault="00CE5932" w:rsidP="007073D3">
            <w:pPr>
              <w:spacing w:before="60" w:after="60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Specify the warehouse user ID. It is auto increment.</w:t>
            </w:r>
          </w:p>
        </w:tc>
        <w:tc>
          <w:tcPr>
            <w:tcW w:w="1817" w:type="dxa"/>
          </w:tcPr>
          <w:p w:rsidR="00CE5932" w:rsidRPr="00950E0E" w:rsidRDefault="00CE5932" w:rsidP="007073D3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857" w:type="dxa"/>
          </w:tcPr>
          <w:p w:rsidR="00CE5932" w:rsidRPr="00950E0E" w:rsidRDefault="00CE5932" w:rsidP="007073D3">
            <w:pPr>
              <w:spacing w:before="60" w:after="60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11</w:t>
            </w:r>
          </w:p>
        </w:tc>
        <w:tc>
          <w:tcPr>
            <w:tcW w:w="1685" w:type="dxa"/>
          </w:tcPr>
          <w:p w:rsidR="00CE5932" w:rsidRPr="00950E0E" w:rsidRDefault="00CE5932" w:rsidP="007073D3">
            <w:pPr>
              <w:spacing w:before="60" w:after="60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No</w:t>
            </w:r>
          </w:p>
        </w:tc>
      </w:tr>
      <w:tr w:rsidR="00CE5932" w:rsidTr="007073D3">
        <w:tc>
          <w:tcPr>
            <w:tcW w:w="2128" w:type="dxa"/>
          </w:tcPr>
          <w:p w:rsidR="00CE5932" w:rsidRPr="00950E0E" w:rsidRDefault="00CE5932" w:rsidP="007073D3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sysusrrec_id</w:t>
            </w:r>
            <w:proofErr w:type="spellEnd"/>
            <w:r w:rsidRPr="00950E0E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151" w:type="dxa"/>
          </w:tcPr>
          <w:p w:rsidR="00CE5932" w:rsidRPr="00950E0E" w:rsidRDefault="00CE5932" w:rsidP="007073D3">
            <w:pPr>
              <w:spacing w:before="60" w:after="60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Specify the user ID.</w:t>
            </w:r>
          </w:p>
        </w:tc>
        <w:tc>
          <w:tcPr>
            <w:tcW w:w="1817" w:type="dxa"/>
          </w:tcPr>
          <w:p w:rsidR="00CE5932" w:rsidRPr="00950E0E" w:rsidRDefault="00CE5932" w:rsidP="007073D3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857" w:type="dxa"/>
          </w:tcPr>
          <w:p w:rsidR="00CE5932" w:rsidRPr="00950E0E" w:rsidRDefault="00CE5932" w:rsidP="007073D3">
            <w:pPr>
              <w:spacing w:before="60" w:after="60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11</w:t>
            </w:r>
          </w:p>
        </w:tc>
        <w:tc>
          <w:tcPr>
            <w:tcW w:w="1685" w:type="dxa"/>
          </w:tcPr>
          <w:p w:rsidR="00CE5932" w:rsidRPr="00950E0E" w:rsidRDefault="00CE5932" w:rsidP="007073D3">
            <w:pPr>
              <w:spacing w:before="60" w:after="60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No</w:t>
            </w:r>
          </w:p>
        </w:tc>
      </w:tr>
      <w:tr w:rsidR="00CE5932" w:rsidTr="007073D3">
        <w:tc>
          <w:tcPr>
            <w:tcW w:w="2128" w:type="dxa"/>
          </w:tcPr>
          <w:p w:rsidR="00CE5932" w:rsidRPr="00950E0E" w:rsidRDefault="00CE5932" w:rsidP="007073D3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wh_id</w:t>
            </w:r>
            <w:proofErr w:type="spellEnd"/>
            <w:r w:rsidRPr="00950E0E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151" w:type="dxa"/>
          </w:tcPr>
          <w:p w:rsidR="00CE5932" w:rsidRPr="00950E0E" w:rsidRDefault="00CE5932" w:rsidP="007073D3">
            <w:pPr>
              <w:spacing w:before="60" w:after="60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Specify the warehouse ID.</w:t>
            </w:r>
          </w:p>
        </w:tc>
        <w:tc>
          <w:tcPr>
            <w:tcW w:w="1817" w:type="dxa"/>
          </w:tcPr>
          <w:p w:rsidR="00CE5932" w:rsidRPr="00950E0E" w:rsidRDefault="00CE5932" w:rsidP="007073D3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857" w:type="dxa"/>
          </w:tcPr>
          <w:p w:rsidR="00CE5932" w:rsidRPr="00950E0E" w:rsidRDefault="00CE5932" w:rsidP="007073D3">
            <w:pPr>
              <w:spacing w:before="60" w:after="60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11</w:t>
            </w:r>
          </w:p>
        </w:tc>
        <w:tc>
          <w:tcPr>
            <w:tcW w:w="1685" w:type="dxa"/>
          </w:tcPr>
          <w:p w:rsidR="00CE5932" w:rsidRPr="00950E0E" w:rsidRDefault="00CE5932" w:rsidP="007073D3">
            <w:pPr>
              <w:spacing w:before="60" w:after="60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No</w:t>
            </w:r>
          </w:p>
        </w:tc>
      </w:tr>
    </w:tbl>
    <w:p w:rsidR="00CE5932" w:rsidRDefault="00CE5932" w:rsidP="00F86D6B">
      <w:bookmarkStart w:id="48" w:name="_Toc376462442"/>
    </w:p>
    <w:p w:rsidR="00BC6C42" w:rsidRDefault="00BC6C42">
      <w:pPr>
        <w:suppressAutoHyphens w:val="0"/>
        <w:spacing w:line="240" w:lineRule="auto"/>
      </w:pPr>
      <w:r>
        <w:br w:type="page"/>
      </w:r>
    </w:p>
    <w:p w:rsidR="00CE5932" w:rsidRPr="007073D3" w:rsidRDefault="00CE5932" w:rsidP="00CE5932">
      <w:pPr>
        <w:pStyle w:val="Heading2"/>
        <w:spacing w:line="240" w:lineRule="atLeast"/>
      </w:pPr>
      <w:bookmarkStart w:id="49" w:name="_Toc378278988"/>
      <w:bookmarkStart w:id="50" w:name="_Toc381092696"/>
      <w:r w:rsidRPr="007073D3">
        <w:lastRenderedPageBreak/>
        <w:t>Stakeholder</w:t>
      </w:r>
      <w:bookmarkEnd w:id="48"/>
      <w:bookmarkEnd w:id="49"/>
      <w:r>
        <w:rPr>
          <w:lang w:val="en-US"/>
        </w:rPr>
        <w:t>s</w:t>
      </w:r>
      <w:bookmarkEnd w:id="50"/>
    </w:p>
    <w:p w:rsidR="00CE5932" w:rsidRPr="007073D3" w:rsidRDefault="00BC6C42" w:rsidP="007073D3">
      <w:pPr>
        <w:spacing w:before="240" w:after="480" w:line="360" w:lineRule="auto"/>
        <w:rPr>
          <w:rFonts w:ascii="Arial Rounded MT Bold" w:hAnsi="Arial Rounded MT Bold"/>
          <w:b/>
        </w:rPr>
      </w:pPr>
      <w:bookmarkStart w:id="51" w:name="_Toc378278990"/>
      <w:r w:rsidRPr="00C155EA">
        <w:rPr>
          <w:noProof/>
          <w:sz w:val="32"/>
          <w:szCs w:val="32"/>
          <w:lang w:eastAsia="en-US"/>
        </w:rPr>
        <w:drawing>
          <wp:anchor distT="0" distB="0" distL="114300" distR="114300" simplePos="0" relativeHeight="251805696" behindDoc="1" locked="0" layoutInCell="1" allowOverlap="1" wp14:anchorId="46F6372F" wp14:editId="6EAFD891">
            <wp:simplePos x="0" y="0"/>
            <wp:positionH relativeFrom="column">
              <wp:posOffset>0</wp:posOffset>
            </wp:positionH>
            <wp:positionV relativeFrom="paragraph">
              <wp:posOffset>567615</wp:posOffset>
            </wp:positionV>
            <wp:extent cx="5905500" cy="3467100"/>
            <wp:effectExtent l="0" t="0" r="0" b="0"/>
            <wp:wrapTight wrapText="bothSides">
              <wp:wrapPolygon edited="0">
                <wp:start x="0" y="0"/>
                <wp:lineTo x="0" y="21481"/>
                <wp:lineTo x="21530" y="21481"/>
                <wp:lineTo x="21530" y="0"/>
                <wp:lineTo x="0" y="0"/>
              </wp:wrapPolygon>
            </wp:wrapTight>
            <wp:docPr id="16" name="Picture 16" descr="C:\Users\Administrator\Desktop\coldchain\st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coldchain\st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5932" w:rsidRPr="007073D3">
        <w:rPr>
          <w:rFonts w:ascii="Arial Rounded MT Bold" w:hAnsi="Arial Rounded MT Bold"/>
          <w:b/>
        </w:rPr>
        <w:t>Relationship Diagram</w:t>
      </w:r>
      <w:bookmarkEnd w:id="51"/>
    </w:p>
    <w:p w:rsidR="00CE5932" w:rsidRDefault="00CE5932" w:rsidP="00BC6C42">
      <w:pPr>
        <w:rPr>
          <w:sz w:val="32"/>
          <w:szCs w:val="32"/>
        </w:rPr>
      </w:pPr>
    </w:p>
    <w:p w:rsidR="00CE5932" w:rsidRPr="007073D3" w:rsidRDefault="00CE5932" w:rsidP="007073D3">
      <w:pPr>
        <w:spacing w:before="240" w:after="480" w:line="360" w:lineRule="auto"/>
        <w:rPr>
          <w:rFonts w:ascii="Arial Rounded MT Bold" w:hAnsi="Arial Rounded MT Bold"/>
          <w:b/>
        </w:rPr>
      </w:pPr>
      <w:bookmarkStart w:id="52" w:name="_Toc378278991"/>
      <w:r w:rsidRPr="007073D3">
        <w:rPr>
          <w:rFonts w:ascii="Arial Rounded MT Bold" w:hAnsi="Arial Rounded MT Bold"/>
          <w:b/>
        </w:rPr>
        <w:t>Table Properties</w:t>
      </w:r>
      <w:bookmarkEnd w:id="52"/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032"/>
        <w:gridCol w:w="4748"/>
        <w:gridCol w:w="998"/>
        <w:gridCol w:w="1025"/>
        <w:gridCol w:w="835"/>
      </w:tblGrid>
      <w:tr w:rsidR="00CE5932" w:rsidTr="00BC6C4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BB3148" w:rsidRDefault="00CE5932" w:rsidP="0010502D">
            <w:pPr>
              <w:spacing w:before="60" w:after="60" w:line="240" w:lineRule="auto"/>
              <w:rPr>
                <w:b/>
                <w:sz w:val="28"/>
                <w:szCs w:val="28"/>
              </w:rPr>
            </w:pPr>
            <w:r w:rsidRPr="00EF4CBA">
              <w:rPr>
                <w:b/>
                <w:sz w:val="28"/>
                <w:szCs w:val="28"/>
              </w:rPr>
              <w:t>Stakeholder</w:t>
            </w:r>
          </w:p>
        </w:tc>
      </w:tr>
      <w:tr w:rsidR="00CE5932" w:rsidTr="00BC6C42">
        <w:tc>
          <w:tcPr>
            <w:tcW w:w="1054" w:type="pct"/>
            <w:shd w:val="clear" w:color="auto" w:fill="F2F2F2" w:themeFill="background1" w:themeFillShade="F2"/>
          </w:tcPr>
          <w:p w:rsidR="00CE5932" w:rsidRPr="00950E0E" w:rsidRDefault="00CE5932" w:rsidP="0010502D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Field Name</w:t>
            </w:r>
          </w:p>
        </w:tc>
        <w:tc>
          <w:tcPr>
            <w:tcW w:w="2463" w:type="pct"/>
            <w:shd w:val="clear" w:color="auto" w:fill="F2F2F2" w:themeFill="background1" w:themeFillShade="F2"/>
          </w:tcPr>
          <w:p w:rsidR="00CE5932" w:rsidRPr="00950E0E" w:rsidRDefault="00CE5932" w:rsidP="0010502D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Description</w:t>
            </w:r>
          </w:p>
        </w:tc>
        <w:tc>
          <w:tcPr>
            <w:tcW w:w="518" w:type="pct"/>
            <w:shd w:val="clear" w:color="auto" w:fill="F2F2F2" w:themeFill="background1" w:themeFillShade="F2"/>
          </w:tcPr>
          <w:p w:rsidR="00CE5932" w:rsidRPr="00950E0E" w:rsidRDefault="00CE5932" w:rsidP="0010502D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Type</w:t>
            </w:r>
          </w:p>
        </w:tc>
        <w:tc>
          <w:tcPr>
            <w:tcW w:w="532" w:type="pct"/>
            <w:shd w:val="clear" w:color="auto" w:fill="F2F2F2" w:themeFill="background1" w:themeFillShade="F2"/>
          </w:tcPr>
          <w:p w:rsidR="00CE5932" w:rsidRPr="00950E0E" w:rsidRDefault="00CE5932" w:rsidP="0010502D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Length</w:t>
            </w:r>
          </w:p>
        </w:tc>
        <w:tc>
          <w:tcPr>
            <w:tcW w:w="433" w:type="pct"/>
            <w:shd w:val="clear" w:color="auto" w:fill="F2F2F2" w:themeFill="background1" w:themeFillShade="F2"/>
          </w:tcPr>
          <w:p w:rsidR="00CE5932" w:rsidRPr="00950E0E" w:rsidRDefault="00CE5932" w:rsidP="0010502D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Null</w:t>
            </w:r>
          </w:p>
        </w:tc>
      </w:tr>
      <w:tr w:rsidR="00CE5932" w:rsidTr="00BC6C42">
        <w:tc>
          <w:tcPr>
            <w:tcW w:w="1054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Stkid</w:t>
            </w:r>
            <w:proofErr w:type="spellEnd"/>
            <w:r w:rsidRPr="008D29BB">
              <w:rPr>
                <w:sz w:val="22"/>
                <w:szCs w:val="22"/>
              </w:rPr>
              <w:t xml:space="preserve"> (PK)</w:t>
            </w:r>
          </w:p>
        </w:tc>
        <w:tc>
          <w:tcPr>
            <w:tcW w:w="246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Specify the stakeholder ID. It is auto increment.</w:t>
            </w:r>
          </w:p>
        </w:tc>
        <w:tc>
          <w:tcPr>
            <w:tcW w:w="518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9</w:t>
            </w:r>
          </w:p>
        </w:tc>
        <w:tc>
          <w:tcPr>
            <w:tcW w:w="43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No</w:t>
            </w:r>
          </w:p>
        </w:tc>
      </w:tr>
      <w:tr w:rsidR="00CE5932" w:rsidTr="00BC6C42">
        <w:tc>
          <w:tcPr>
            <w:tcW w:w="1054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stkname</w:t>
            </w:r>
            <w:proofErr w:type="spellEnd"/>
          </w:p>
        </w:tc>
        <w:tc>
          <w:tcPr>
            <w:tcW w:w="246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Name of the Stakeholder.</w:t>
            </w:r>
          </w:p>
        </w:tc>
        <w:tc>
          <w:tcPr>
            <w:tcW w:w="518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44</w:t>
            </w:r>
          </w:p>
        </w:tc>
        <w:tc>
          <w:tcPr>
            <w:tcW w:w="43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1054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report_title1</w:t>
            </w:r>
          </w:p>
        </w:tc>
        <w:tc>
          <w:tcPr>
            <w:tcW w:w="246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Name of the report title1.</w:t>
            </w:r>
          </w:p>
        </w:tc>
        <w:tc>
          <w:tcPr>
            <w:tcW w:w="518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60</w:t>
            </w:r>
          </w:p>
        </w:tc>
        <w:tc>
          <w:tcPr>
            <w:tcW w:w="43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54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report_title2</w:t>
            </w:r>
          </w:p>
        </w:tc>
        <w:tc>
          <w:tcPr>
            <w:tcW w:w="246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Name of the report title2.</w:t>
            </w:r>
          </w:p>
        </w:tc>
        <w:tc>
          <w:tcPr>
            <w:tcW w:w="518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60</w:t>
            </w:r>
          </w:p>
        </w:tc>
        <w:tc>
          <w:tcPr>
            <w:tcW w:w="43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54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report_title3</w:t>
            </w:r>
          </w:p>
        </w:tc>
        <w:tc>
          <w:tcPr>
            <w:tcW w:w="246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Name of the report title3.</w:t>
            </w:r>
          </w:p>
        </w:tc>
        <w:tc>
          <w:tcPr>
            <w:tcW w:w="518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60</w:t>
            </w:r>
          </w:p>
        </w:tc>
        <w:tc>
          <w:tcPr>
            <w:tcW w:w="43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54" w:type="pct"/>
            <w:shd w:val="clear" w:color="auto" w:fill="FFFFFF" w:themeFill="background1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report_logo</w:t>
            </w:r>
            <w:proofErr w:type="spellEnd"/>
          </w:p>
        </w:tc>
        <w:tc>
          <w:tcPr>
            <w:tcW w:w="246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60</w:t>
            </w:r>
          </w:p>
        </w:tc>
        <w:tc>
          <w:tcPr>
            <w:tcW w:w="43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54" w:type="pct"/>
            <w:shd w:val="clear" w:color="auto" w:fill="FFFFFF" w:themeFill="background1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stkcode</w:t>
            </w:r>
            <w:proofErr w:type="spellEnd"/>
          </w:p>
        </w:tc>
        <w:tc>
          <w:tcPr>
            <w:tcW w:w="246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10</w:t>
            </w:r>
          </w:p>
        </w:tc>
        <w:tc>
          <w:tcPr>
            <w:tcW w:w="43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54" w:type="pct"/>
            <w:shd w:val="clear" w:color="auto" w:fill="FFFFFF" w:themeFill="background1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stkorder</w:t>
            </w:r>
            <w:proofErr w:type="spellEnd"/>
          </w:p>
        </w:tc>
        <w:tc>
          <w:tcPr>
            <w:tcW w:w="246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Tinyint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2</w:t>
            </w:r>
          </w:p>
        </w:tc>
        <w:tc>
          <w:tcPr>
            <w:tcW w:w="43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54" w:type="pct"/>
            <w:shd w:val="clear" w:color="auto" w:fill="auto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lastRenderedPageBreak/>
              <w:t>ParentID</w:t>
            </w:r>
            <w:proofErr w:type="spellEnd"/>
          </w:p>
        </w:tc>
        <w:tc>
          <w:tcPr>
            <w:tcW w:w="246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ID of that stakeholder which comes immediately above each stakeholder.</w:t>
            </w:r>
          </w:p>
        </w:tc>
        <w:tc>
          <w:tcPr>
            <w:tcW w:w="518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9</w:t>
            </w:r>
          </w:p>
        </w:tc>
        <w:tc>
          <w:tcPr>
            <w:tcW w:w="43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54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stk_type_id</w:t>
            </w:r>
            <w:proofErr w:type="spellEnd"/>
            <w:r w:rsidRPr="008D29BB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46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Specify the stakeholder type ID(Reporting</w:t>
            </w:r>
          </w:p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Suppliers, Manufacturer)</w:t>
            </w:r>
          </w:p>
        </w:tc>
        <w:tc>
          <w:tcPr>
            <w:tcW w:w="518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11</w:t>
            </w:r>
          </w:p>
        </w:tc>
        <w:tc>
          <w:tcPr>
            <w:tcW w:w="43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54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lvl</w:t>
            </w:r>
            <w:proofErr w:type="spellEnd"/>
            <w:r w:rsidRPr="008D29BB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46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Specify the levels ID(National, Provincial</w:t>
            </w:r>
          </w:p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 xml:space="preserve">Division, District, Tehsil, UC </w:t>
            </w:r>
            <w:proofErr w:type="spellStart"/>
            <w:r w:rsidRPr="008D29BB">
              <w:rPr>
                <w:sz w:val="22"/>
                <w:szCs w:val="22"/>
              </w:rPr>
              <w:t>etc</w:t>
            </w:r>
            <w:proofErr w:type="spellEnd"/>
            <w:r w:rsidRPr="008D29BB">
              <w:rPr>
                <w:sz w:val="22"/>
                <w:szCs w:val="22"/>
              </w:rPr>
              <w:t>)</w:t>
            </w:r>
          </w:p>
        </w:tc>
        <w:tc>
          <w:tcPr>
            <w:tcW w:w="518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11</w:t>
            </w:r>
          </w:p>
        </w:tc>
        <w:tc>
          <w:tcPr>
            <w:tcW w:w="43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54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MainStakeholder</w:t>
            </w:r>
            <w:proofErr w:type="spellEnd"/>
          </w:p>
        </w:tc>
        <w:tc>
          <w:tcPr>
            <w:tcW w:w="246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Specify the stakeholder ID.</w:t>
            </w:r>
          </w:p>
        </w:tc>
        <w:tc>
          <w:tcPr>
            <w:tcW w:w="518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11</w:t>
            </w:r>
          </w:p>
        </w:tc>
        <w:tc>
          <w:tcPr>
            <w:tcW w:w="433" w:type="pct"/>
          </w:tcPr>
          <w:p w:rsidR="00CE5932" w:rsidRPr="008D29BB" w:rsidRDefault="00CE5932" w:rsidP="0010502D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</w:tbl>
    <w:p w:rsidR="00CE5932" w:rsidRDefault="00CE5932" w:rsidP="00F86D6B">
      <w:pPr>
        <w:rPr>
          <w:sz w:val="32"/>
          <w:szCs w:val="32"/>
        </w:rPr>
      </w:pPr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928"/>
        <w:gridCol w:w="4939"/>
        <w:gridCol w:w="998"/>
        <w:gridCol w:w="1025"/>
        <w:gridCol w:w="748"/>
      </w:tblGrid>
      <w:tr w:rsidR="00CE5932" w:rsidTr="00BC6C4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BB3148" w:rsidRDefault="00CE5932" w:rsidP="00C740DD">
            <w:pPr>
              <w:spacing w:before="60" w:after="60" w:line="240" w:lineRule="auto"/>
              <w:rPr>
                <w:b/>
                <w:sz w:val="28"/>
                <w:szCs w:val="28"/>
              </w:rPr>
            </w:pPr>
            <w:proofErr w:type="spellStart"/>
            <w:r w:rsidRPr="00D15B28">
              <w:rPr>
                <w:b/>
                <w:sz w:val="28"/>
                <w:szCs w:val="28"/>
              </w:rPr>
              <w:t>stakeholder_type</w:t>
            </w:r>
            <w:proofErr w:type="spellEnd"/>
          </w:p>
        </w:tc>
      </w:tr>
      <w:tr w:rsidR="00CE5932" w:rsidTr="00BC6C42">
        <w:tc>
          <w:tcPr>
            <w:tcW w:w="1000" w:type="pct"/>
            <w:shd w:val="clear" w:color="auto" w:fill="F2F2F2" w:themeFill="background1" w:themeFillShade="F2"/>
          </w:tcPr>
          <w:p w:rsidR="00CE5932" w:rsidRPr="00950E0E" w:rsidRDefault="00CE5932" w:rsidP="00C740DD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Field Name</w:t>
            </w:r>
          </w:p>
        </w:tc>
        <w:tc>
          <w:tcPr>
            <w:tcW w:w="2562" w:type="pct"/>
            <w:shd w:val="clear" w:color="auto" w:fill="F2F2F2" w:themeFill="background1" w:themeFillShade="F2"/>
          </w:tcPr>
          <w:p w:rsidR="00CE5932" w:rsidRPr="00950E0E" w:rsidRDefault="00CE5932" w:rsidP="00C740DD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Description</w:t>
            </w:r>
          </w:p>
        </w:tc>
        <w:tc>
          <w:tcPr>
            <w:tcW w:w="518" w:type="pct"/>
            <w:shd w:val="clear" w:color="auto" w:fill="F2F2F2" w:themeFill="background1" w:themeFillShade="F2"/>
          </w:tcPr>
          <w:p w:rsidR="00CE5932" w:rsidRPr="00950E0E" w:rsidRDefault="00CE5932" w:rsidP="00C740DD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Type</w:t>
            </w:r>
          </w:p>
        </w:tc>
        <w:tc>
          <w:tcPr>
            <w:tcW w:w="532" w:type="pct"/>
            <w:shd w:val="clear" w:color="auto" w:fill="F2F2F2" w:themeFill="background1" w:themeFillShade="F2"/>
          </w:tcPr>
          <w:p w:rsidR="00CE5932" w:rsidRPr="00950E0E" w:rsidRDefault="00CE5932" w:rsidP="00C740DD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Length</w:t>
            </w:r>
          </w:p>
        </w:tc>
        <w:tc>
          <w:tcPr>
            <w:tcW w:w="389" w:type="pct"/>
            <w:shd w:val="clear" w:color="auto" w:fill="F2F2F2" w:themeFill="background1" w:themeFillShade="F2"/>
          </w:tcPr>
          <w:p w:rsidR="00CE5932" w:rsidRPr="00950E0E" w:rsidRDefault="00CE5932" w:rsidP="00C740DD">
            <w:pPr>
              <w:spacing w:before="60" w:after="60" w:line="240" w:lineRule="auto"/>
              <w:rPr>
                <w:b/>
                <w:szCs w:val="24"/>
              </w:rPr>
            </w:pPr>
            <w:r w:rsidRPr="00950E0E">
              <w:rPr>
                <w:b/>
                <w:szCs w:val="24"/>
              </w:rPr>
              <w:t>Null</w:t>
            </w:r>
          </w:p>
        </w:tc>
      </w:tr>
      <w:tr w:rsidR="00CE5932" w:rsidTr="00BC6C42">
        <w:tc>
          <w:tcPr>
            <w:tcW w:w="1000" w:type="pct"/>
          </w:tcPr>
          <w:p w:rsidR="00CE5932" w:rsidRPr="00950E0E" w:rsidRDefault="00CE5932" w:rsidP="00C740D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stk_type_id</w:t>
            </w:r>
            <w:proofErr w:type="spellEnd"/>
            <w:r w:rsidRPr="00950E0E">
              <w:rPr>
                <w:sz w:val="22"/>
                <w:szCs w:val="22"/>
              </w:rPr>
              <w:t xml:space="preserve"> (PK)</w:t>
            </w:r>
          </w:p>
        </w:tc>
        <w:tc>
          <w:tcPr>
            <w:tcW w:w="2562" w:type="pct"/>
          </w:tcPr>
          <w:p w:rsidR="00CE5932" w:rsidRPr="00950E0E" w:rsidRDefault="00CE5932" w:rsidP="00C740DD">
            <w:pPr>
              <w:spacing w:before="60" w:after="60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Specify the stakeholder type ID. It is auto increment.</w:t>
            </w:r>
          </w:p>
        </w:tc>
        <w:tc>
          <w:tcPr>
            <w:tcW w:w="518" w:type="pct"/>
          </w:tcPr>
          <w:p w:rsidR="00CE5932" w:rsidRPr="00950E0E" w:rsidRDefault="00CE5932" w:rsidP="00C740D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2" w:type="pct"/>
          </w:tcPr>
          <w:p w:rsidR="00CE5932" w:rsidRPr="00950E0E" w:rsidRDefault="00CE5932" w:rsidP="00C740DD">
            <w:pPr>
              <w:spacing w:before="60" w:after="60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11</w:t>
            </w:r>
          </w:p>
        </w:tc>
        <w:tc>
          <w:tcPr>
            <w:tcW w:w="389" w:type="pct"/>
          </w:tcPr>
          <w:p w:rsidR="00CE5932" w:rsidRPr="00950E0E" w:rsidRDefault="00CE5932" w:rsidP="00C740DD">
            <w:pPr>
              <w:spacing w:before="60" w:after="60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No</w:t>
            </w:r>
          </w:p>
        </w:tc>
      </w:tr>
      <w:tr w:rsidR="00CE5932" w:rsidTr="00BC6C42">
        <w:tc>
          <w:tcPr>
            <w:tcW w:w="1000" w:type="pct"/>
          </w:tcPr>
          <w:p w:rsidR="00CE5932" w:rsidRPr="00950E0E" w:rsidRDefault="00CE5932" w:rsidP="00C740D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stk_type_descr</w:t>
            </w:r>
            <w:proofErr w:type="spellEnd"/>
          </w:p>
        </w:tc>
        <w:tc>
          <w:tcPr>
            <w:tcW w:w="2562" w:type="pct"/>
          </w:tcPr>
          <w:p w:rsidR="00CE5932" w:rsidRPr="00950E0E" w:rsidRDefault="00CE5932" w:rsidP="00C740DD">
            <w:pPr>
              <w:spacing w:before="60" w:after="60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Types of the stakeholder i.e. Reporting</w:t>
            </w:r>
          </w:p>
          <w:p w:rsidR="00CE5932" w:rsidRPr="00950E0E" w:rsidRDefault="00CE5932" w:rsidP="00C740DD">
            <w:pPr>
              <w:spacing w:before="60" w:after="60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Suppliers, Manufacturer.</w:t>
            </w:r>
          </w:p>
        </w:tc>
        <w:tc>
          <w:tcPr>
            <w:tcW w:w="518" w:type="pct"/>
          </w:tcPr>
          <w:p w:rsidR="00CE5932" w:rsidRPr="00950E0E" w:rsidRDefault="00CE5932" w:rsidP="00C740DD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950E0E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950E0E" w:rsidRDefault="00CE5932" w:rsidP="00C740DD">
            <w:pPr>
              <w:spacing w:before="60" w:after="60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25</w:t>
            </w:r>
          </w:p>
        </w:tc>
        <w:tc>
          <w:tcPr>
            <w:tcW w:w="389" w:type="pct"/>
          </w:tcPr>
          <w:p w:rsidR="00CE5932" w:rsidRPr="00950E0E" w:rsidRDefault="00CE5932" w:rsidP="00C740DD">
            <w:pPr>
              <w:spacing w:before="60" w:after="60" w:line="240" w:lineRule="auto"/>
              <w:rPr>
                <w:sz w:val="22"/>
                <w:szCs w:val="22"/>
              </w:rPr>
            </w:pPr>
            <w:r w:rsidRPr="00950E0E">
              <w:rPr>
                <w:sz w:val="22"/>
                <w:szCs w:val="22"/>
              </w:rPr>
              <w:t>Yes</w:t>
            </w:r>
          </w:p>
        </w:tc>
      </w:tr>
    </w:tbl>
    <w:p w:rsidR="00CE5932" w:rsidRDefault="00CE5932" w:rsidP="00F86D6B">
      <w:pPr>
        <w:rPr>
          <w:sz w:val="32"/>
          <w:szCs w:val="32"/>
        </w:rPr>
      </w:pPr>
    </w:p>
    <w:p w:rsidR="00CE5932" w:rsidRDefault="00CE5932" w:rsidP="00F86D6B">
      <w:pPr>
        <w:rPr>
          <w:rFonts w:asciiTheme="majorHAnsi" w:eastAsiaTheme="majorEastAsia" w:hAnsiTheme="majorHAnsi" w:cstheme="majorBidi"/>
          <w:sz w:val="36"/>
          <w:szCs w:val="36"/>
        </w:rPr>
      </w:pPr>
      <w:r>
        <w:br w:type="page"/>
      </w:r>
    </w:p>
    <w:p w:rsidR="00CE5932" w:rsidRPr="00253B30" w:rsidRDefault="00CE5932" w:rsidP="00CE5932">
      <w:pPr>
        <w:pStyle w:val="Heading2"/>
        <w:spacing w:line="240" w:lineRule="atLeast"/>
      </w:pPr>
      <w:bookmarkStart w:id="53" w:name="_Toc378278992"/>
      <w:bookmarkStart w:id="54" w:name="_Toc381092697"/>
      <w:r w:rsidRPr="00253B30">
        <w:lastRenderedPageBreak/>
        <w:t>Stakeholder Items</w:t>
      </w:r>
      <w:bookmarkEnd w:id="53"/>
      <w:bookmarkEnd w:id="54"/>
    </w:p>
    <w:p w:rsidR="00CE5932" w:rsidRPr="00253B30" w:rsidRDefault="00CE5932" w:rsidP="00253B30">
      <w:pPr>
        <w:spacing w:before="240" w:after="480" w:line="360" w:lineRule="auto"/>
        <w:rPr>
          <w:rFonts w:ascii="Arial Rounded MT Bold" w:hAnsi="Arial Rounded MT Bold"/>
          <w:b/>
        </w:rPr>
      </w:pPr>
      <w:bookmarkStart w:id="55" w:name="_Toc378278993"/>
      <w:r w:rsidRPr="00253B30">
        <w:rPr>
          <w:rFonts w:ascii="Arial Rounded MT Bold" w:hAnsi="Arial Rounded MT Bold"/>
          <w:b/>
        </w:rPr>
        <w:t>Relationship Diagram</w:t>
      </w:r>
      <w:bookmarkEnd w:id="55"/>
    </w:p>
    <w:p w:rsidR="00CE5932" w:rsidRPr="00253B30" w:rsidRDefault="00CE5932" w:rsidP="00253B30">
      <w:pPr>
        <w:spacing w:before="240" w:after="480" w:line="360" w:lineRule="auto"/>
        <w:rPr>
          <w:rFonts w:ascii="Arial Rounded MT Bold" w:hAnsi="Arial Rounded MT Bold"/>
          <w:b/>
        </w:rPr>
      </w:pPr>
      <w:r w:rsidRPr="00A664E9">
        <w:rPr>
          <w:rFonts w:ascii="Arial Rounded MT Bold" w:hAnsi="Arial Rounded MT Bold"/>
          <w:b/>
          <w:noProof/>
          <w:lang w:eastAsia="en-US"/>
        </w:rPr>
        <w:drawing>
          <wp:inline distT="0" distB="0" distL="0" distR="0" wp14:anchorId="6B14325A" wp14:editId="00DC9452">
            <wp:extent cx="5457825" cy="2409825"/>
            <wp:effectExtent l="0" t="0" r="9525" b="9525"/>
            <wp:docPr id="17" name="Picture 17" descr="C:\Users\Administrator\Desktop\coldchain\stk 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coldchain\stk ite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32" w:rsidRPr="00253B30" w:rsidRDefault="00CE5932" w:rsidP="00253B30">
      <w:pPr>
        <w:spacing w:before="240" w:after="480" w:line="360" w:lineRule="auto"/>
        <w:rPr>
          <w:rFonts w:ascii="Arial Rounded MT Bold" w:hAnsi="Arial Rounded MT Bold"/>
          <w:b/>
        </w:rPr>
      </w:pPr>
      <w:bookmarkStart w:id="56" w:name="_Toc378278994"/>
      <w:r w:rsidRPr="00253B30">
        <w:rPr>
          <w:rFonts w:ascii="Arial Rounded MT Bold" w:hAnsi="Arial Rounded MT Bold"/>
          <w:b/>
        </w:rPr>
        <w:t>Table Properties</w:t>
      </w:r>
      <w:bookmarkEnd w:id="56"/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909"/>
        <w:gridCol w:w="4954"/>
        <w:gridCol w:w="998"/>
        <w:gridCol w:w="1025"/>
        <w:gridCol w:w="752"/>
      </w:tblGrid>
      <w:tr w:rsidR="00CE5932" w:rsidTr="00BC6C4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BB3148" w:rsidRDefault="00CE5932" w:rsidP="00253B30">
            <w:pPr>
              <w:spacing w:before="60" w:after="60"/>
              <w:rPr>
                <w:b/>
                <w:sz w:val="28"/>
                <w:szCs w:val="28"/>
              </w:rPr>
            </w:pPr>
            <w:proofErr w:type="spellStart"/>
            <w:r w:rsidRPr="00473CA9">
              <w:rPr>
                <w:b/>
                <w:sz w:val="28"/>
                <w:szCs w:val="28"/>
              </w:rPr>
              <w:t>stakeholder_item</w:t>
            </w:r>
            <w:proofErr w:type="spellEnd"/>
          </w:p>
        </w:tc>
      </w:tr>
      <w:tr w:rsidR="00CE5932" w:rsidTr="00BC6C42">
        <w:tc>
          <w:tcPr>
            <w:tcW w:w="990" w:type="pct"/>
            <w:shd w:val="clear" w:color="auto" w:fill="F2F2F2" w:themeFill="background1" w:themeFillShade="F2"/>
          </w:tcPr>
          <w:p w:rsidR="00CE5932" w:rsidRPr="003D16BD" w:rsidRDefault="00CE5932" w:rsidP="00253B30">
            <w:pPr>
              <w:spacing w:before="60" w:after="60"/>
              <w:rPr>
                <w:b/>
                <w:szCs w:val="24"/>
              </w:rPr>
            </w:pPr>
            <w:r w:rsidRPr="003D16BD">
              <w:rPr>
                <w:b/>
                <w:szCs w:val="24"/>
              </w:rPr>
              <w:t>Field Name</w:t>
            </w:r>
          </w:p>
        </w:tc>
        <w:tc>
          <w:tcPr>
            <w:tcW w:w="2570" w:type="pct"/>
            <w:shd w:val="clear" w:color="auto" w:fill="F2F2F2" w:themeFill="background1" w:themeFillShade="F2"/>
          </w:tcPr>
          <w:p w:rsidR="00CE5932" w:rsidRPr="003D16BD" w:rsidRDefault="00CE5932" w:rsidP="00253B30">
            <w:pPr>
              <w:spacing w:before="60" w:after="60"/>
              <w:rPr>
                <w:b/>
                <w:szCs w:val="24"/>
              </w:rPr>
            </w:pPr>
            <w:r w:rsidRPr="003D16BD">
              <w:rPr>
                <w:b/>
                <w:szCs w:val="24"/>
              </w:rPr>
              <w:t>Description</w:t>
            </w:r>
          </w:p>
        </w:tc>
        <w:tc>
          <w:tcPr>
            <w:tcW w:w="518" w:type="pct"/>
            <w:shd w:val="clear" w:color="auto" w:fill="F2F2F2" w:themeFill="background1" w:themeFillShade="F2"/>
          </w:tcPr>
          <w:p w:rsidR="00CE5932" w:rsidRPr="003D16BD" w:rsidRDefault="00CE5932" w:rsidP="00253B30">
            <w:pPr>
              <w:spacing w:before="60" w:after="60"/>
              <w:rPr>
                <w:b/>
                <w:szCs w:val="24"/>
              </w:rPr>
            </w:pPr>
            <w:r w:rsidRPr="003D16BD">
              <w:rPr>
                <w:b/>
                <w:szCs w:val="24"/>
              </w:rPr>
              <w:t>Type</w:t>
            </w:r>
          </w:p>
        </w:tc>
        <w:tc>
          <w:tcPr>
            <w:tcW w:w="532" w:type="pct"/>
            <w:shd w:val="clear" w:color="auto" w:fill="F2F2F2" w:themeFill="background1" w:themeFillShade="F2"/>
          </w:tcPr>
          <w:p w:rsidR="00CE5932" w:rsidRPr="003D16BD" w:rsidRDefault="00CE5932" w:rsidP="00253B30">
            <w:pPr>
              <w:spacing w:before="60" w:after="60"/>
              <w:rPr>
                <w:b/>
                <w:szCs w:val="24"/>
              </w:rPr>
            </w:pPr>
            <w:r w:rsidRPr="003D16BD">
              <w:rPr>
                <w:b/>
                <w:szCs w:val="24"/>
              </w:rPr>
              <w:t>Length</w:t>
            </w:r>
          </w:p>
        </w:tc>
        <w:tc>
          <w:tcPr>
            <w:tcW w:w="389" w:type="pct"/>
            <w:shd w:val="clear" w:color="auto" w:fill="F2F2F2" w:themeFill="background1" w:themeFillShade="F2"/>
          </w:tcPr>
          <w:p w:rsidR="00CE5932" w:rsidRPr="003D16BD" w:rsidRDefault="00CE5932" w:rsidP="00253B30">
            <w:pPr>
              <w:spacing w:before="60" w:after="60"/>
              <w:rPr>
                <w:b/>
                <w:szCs w:val="24"/>
              </w:rPr>
            </w:pPr>
            <w:r w:rsidRPr="003D16BD">
              <w:rPr>
                <w:b/>
                <w:szCs w:val="24"/>
              </w:rPr>
              <w:t>Null</w:t>
            </w:r>
          </w:p>
        </w:tc>
      </w:tr>
      <w:tr w:rsidR="00CE5932" w:rsidTr="00BC6C42">
        <w:tc>
          <w:tcPr>
            <w:tcW w:w="990" w:type="pct"/>
          </w:tcPr>
          <w:p w:rsidR="00CE5932" w:rsidRPr="003D16BD" w:rsidRDefault="00CE5932" w:rsidP="00253B30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3D16BD">
              <w:rPr>
                <w:sz w:val="22"/>
                <w:szCs w:val="22"/>
              </w:rPr>
              <w:t>stk_id</w:t>
            </w:r>
            <w:proofErr w:type="spellEnd"/>
            <w:r w:rsidRPr="003D16BD">
              <w:rPr>
                <w:sz w:val="22"/>
                <w:szCs w:val="22"/>
              </w:rPr>
              <w:t xml:space="preserve"> (PK)</w:t>
            </w:r>
          </w:p>
        </w:tc>
        <w:tc>
          <w:tcPr>
            <w:tcW w:w="2570" w:type="pct"/>
          </w:tcPr>
          <w:p w:rsidR="00CE5932" w:rsidRPr="003D16BD" w:rsidRDefault="00CE5932" w:rsidP="00253B30">
            <w:pPr>
              <w:spacing w:before="60" w:after="60"/>
              <w:rPr>
                <w:sz w:val="22"/>
                <w:szCs w:val="22"/>
              </w:rPr>
            </w:pPr>
            <w:r w:rsidRPr="003D16BD">
              <w:rPr>
                <w:sz w:val="22"/>
                <w:szCs w:val="22"/>
              </w:rPr>
              <w:t>Specify the stakeholder item ID. It is auto increment.</w:t>
            </w:r>
          </w:p>
        </w:tc>
        <w:tc>
          <w:tcPr>
            <w:tcW w:w="518" w:type="pct"/>
          </w:tcPr>
          <w:p w:rsidR="00CE5932" w:rsidRPr="003D16BD" w:rsidRDefault="00CE5932" w:rsidP="00253B30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3D16BD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2" w:type="pct"/>
          </w:tcPr>
          <w:p w:rsidR="00CE5932" w:rsidRPr="003D16BD" w:rsidRDefault="00CE5932" w:rsidP="00253B30">
            <w:pPr>
              <w:spacing w:before="60" w:after="60"/>
              <w:rPr>
                <w:sz w:val="22"/>
                <w:szCs w:val="22"/>
              </w:rPr>
            </w:pPr>
            <w:r w:rsidRPr="003D16BD">
              <w:rPr>
                <w:sz w:val="22"/>
                <w:szCs w:val="22"/>
              </w:rPr>
              <w:t>8</w:t>
            </w:r>
          </w:p>
        </w:tc>
        <w:tc>
          <w:tcPr>
            <w:tcW w:w="389" w:type="pct"/>
          </w:tcPr>
          <w:p w:rsidR="00CE5932" w:rsidRPr="003D16BD" w:rsidRDefault="00CE5932" w:rsidP="00253B30">
            <w:pPr>
              <w:spacing w:before="60" w:after="60"/>
              <w:rPr>
                <w:sz w:val="22"/>
                <w:szCs w:val="22"/>
              </w:rPr>
            </w:pPr>
            <w:r w:rsidRPr="003D16BD">
              <w:rPr>
                <w:sz w:val="22"/>
                <w:szCs w:val="22"/>
              </w:rPr>
              <w:t>No</w:t>
            </w:r>
          </w:p>
        </w:tc>
      </w:tr>
      <w:tr w:rsidR="00CE5932" w:rsidTr="00BC6C42">
        <w:tc>
          <w:tcPr>
            <w:tcW w:w="990" w:type="pct"/>
          </w:tcPr>
          <w:p w:rsidR="00CE5932" w:rsidRPr="003D16BD" w:rsidRDefault="00CE5932" w:rsidP="00253B30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3D16BD">
              <w:rPr>
                <w:sz w:val="22"/>
                <w:szCs w:val="22"/>
              </w:rPr>
              <w:t>stkid</w:t>
            </w:r>
            <w:proofErr w:type="spellEnd"/>
            <w:r w:rsidRPr="003D16BD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570" w:type="pct"/>
          </w:tcPr>
          <w:p w:rsidR="00CE5932" w:rsidRPr="003D16BD" w:rsidRDefault="00CE5932" w:rsidP="00253B30">
            <w:pPr>
              <w:spacing w:before="60" w:after="60"/>
              <w:rPr>
                <w:sz w:val="22"/>
                <w:szCs w:val="22"/>
              </w:rPr>
            </w:pPr>
            <w:r w:rsidRPr="003D16BD">
              <w:rPr>
                <w:sz w:val="22"/>
                <w:szCs w:val="22"/>
              </w:rPr>
              <w:t xml:space="preserve">Specify the stakeholder ID. </w:t>
            </w:r>
          </w:p>
        </w:tc>
        <w:tc>
          <w:tcPr>
            <w:tcW w:w="518" w:type="pct"/>
          </w:tcPr>
          <w:p w:rsidR="00CE5932" w:rsidRPr="003D16BD" w:rsidRDefault="00CE5932" w:rsidP="00253B30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3D16BD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2" w:type="pct"/>
          </w:tcPr>
          <w:p w:rsidR="00CE5932" w:rsidRPr="003D16BD" w:rsidRDefault="00CE5932" w:rsidP="00253B30">
            <w:pPr>
              <w:spacing w:before="60" w:after="60"/>
              <w:rPr>
                <w:sz w:val="22"/>
                <w:szCs w:val="22"/>
              </w:rPr>
            </w:pPr>
            <w:r w:rsidRPr="003D16BD">
              <w:rPr>
                <w:sz w:val="22"/>
                <w:szCs w:val="22"/>
              </w:rPr>
              <w:t>11</w:t>
            </w:r>
          </w:p>
        </w:tc>
        <w:tc>
          <w:tcPr>
            <w:tcW w:w="389" w:type="pct"/>
          </w:tcPr>
          <w:p w:rsidR="00CE5932" w:rsidRPr="003D16BD" w:rsidRDefault="00CE5932" w:rsidP="00253B30">
            <w:pPr>
              <w:spacing w:before="60" w:after="60"/>
              <w:rPr>
                <w:sz w:val="22"/>
                <w:szCs w:val="22"/>
              </w:rPr>
            </w:pPr>
            <w:r w:rsidRPr="003D16BD">
              <w:rPr>
                <w:sz w:val="22"/>
                <w:szCs w:val="22"/>
              </w:rPr>
              <w:t>No</w:t>
            </w:r>
          </w:p>
        </w:tc>
      </w:tr>
      <w:tr w:rsidR="00CE5932" w:rsidTr="00BC6C42">
        <w:tc>
          <w:tcPr>
            <w:tcW w:w="990" w:type="pct"/>
          </w:tcPr>
          <w:p w:rsidR="00CE5932" w:rsidRPr="003D16BD" w:rsidRDefault="00CE5932" w:rsidP="00253B30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3D16BD">
              <w:rPr>
                <w:sz w:val="22"/>
                <w:szCs w:val="22"/>
              </w:rPr>
              <w:t>stk_item</w:t>
            </w:r>
            <w:proofErr w:type="spellEnd"/>
            <w:r w:rsidRPr="003D16BD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570" w:type="pct"/>
          </w:tcPr>
          <w:p w:rsidR="00CE5932" w:rsidRPr="003D16BD" w:rsidRDefault="00CE5932" w:rsidP="00253B30">
            <w:pPr>
              <w:spacing w:before="60" w:after="60"/>
              <w:rPr>
                <w:sz w:val="22"/>
                <w:szCs w:val="22"/>
              </w:rPr>
            </w:pPr>
            <w:r w:rsidRPr="003D16BD">
              <w:rPr>
                <w:sz w:val="22"/>
                <w:szCs w:val="22"/>
              </w:rPr>
              <w:t xml:space="preserve">Specify the item ID. </w:t>
            </w:r>
          </w:p>
        </w:tc>
        <w:tc>
          <w:tcPr>
            <w:tcW w:w="518" w:type="pct"/>
          </w:tcPr>
          <w:p w:rsidR="00CE5932" w:rsidRPr="003D16BD" w:rsidRDefault="00CE5932" w:rsidP="00253B30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3D16BD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3D16BD" w:rsidRDefault="00CE5932" w:rsidP="00253B30">
            <w:pPr>
              <w:spacing w:before="60" w:after="60"/>
              <w:rPr>
                <w:sz w:val="22"/>
                <w:szCs w:val="22"/>
              </w:rPr>
            </w:pPr>
            <w:r w:rsidRPr="003D16BD">
              <w:rPr>
                <w:sz w:val="22"/>
                <w:szCs w:val="22"/>
              </w:rPr>
              <w:t>255</w:t>
            </w:r>
          </w:p>
        </w:tc>
        <w:tc>
          <w:tcPr>
            <w:tcW w:w="389" w:type="pct"/>
          </w:tcPr>
          <w:p w:rsidR="00CE5932" w:rsidRPr="003D16BD" w:rsidRDefault="00CE5932" w:rsidP="00253B30">
            <w:pPr>
              <w:spacing w:before="60" w:after="60"/>
              <w:rPr>
                <w:sz w:val="22"/>
                <w:szCs w:val="22"/>
              </w:rPr>
            </w:pPr>
            <w:r w:rsidRPr="003D16BD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990" w:type="pct"/>
            <w:shd w:val="clear" w:color="auto" w:fill="FFFFFF" w:themeFill="background1"/>
          </w:tcPr>
          <w:p w:rsidR="00CE5932" w:rsidRPr="003D16BD" w:rsidRDefault="00CE5932" w:rsidP="00860958">
            <w:pPr>
              <w:tabs>
                <w:tab w:val="left" w:pos="1134"/>
              </w:tabs>
              <w:spacing w:before="60" w:after="60"/>
              <w:rPr>
                <w:sz w:val="22"/>
                <w:szCs w:val="22"/>
              </w:rPr>
            </w:pPr>
            <w:r w:rsidRPr="003D16BD">
              <w:rPr>
                <w:sz w:val="22"/>
                <w:szCs w:val="22"/>
              </w:rPr>
              <w:t>type</w:t>
            </w:r>
            <w:r>
              <w:rPr>
                <w:sz w:val="22"/>
                <w:szCs w:val="22"/>
              </w:rPr>
              <w:tab/>
            </w:r>
          </w:p>
        </w:tc>
        <w:tc>
          <w:tcPr>
            <w:tcW w:w="2570" w:type="pct"/>
          </w:tcPr>
          <w:p w:rsidR="00CE5932" w:rsidRPr="003D16BD" w:rsidRDefault="00CE5932" w:rsidP="00253B30">
            <w:pPr>
              <w:spacing w:before="60" w:after="60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3D16BD" w:rsidRDefault="00CE5932" w:rsidP="00253B30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3D16BD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3D16BD" w:rsidRDefault="00CE5932" w:rsidP="00253B30">
            <w:pPr>
              <w:spacing w:before="60" w:after="60"/>
              <w:rPr>
                <w:sz w:val="22"/>
                <w:szCs w:val="22"/>
              </w:rPr>
            </w:pPr>
            <w:r w:rsidRPr="003D16BD">
              <w:rPr>
                <w:sz w:val="22"/>
                <w:szCs w:val="22"/>
              </w:rPr>
              <w:t>222</w:t>
            </w:r>
          </w:p>
        </w:tc>
        <w:tc>
          <w:tcPr>
            <w:tcW w:w="389" w:type="pct"/>
          </w:tcPr>
          <w:p w:rsidR="00CE5932" w:rsidRPr="003D16BD" w:rsidRDefault="00CE5932" w:rsidP="00253B30">
            <w:pPr>
              <w:spacing w:before="60" w:after="60"/>
              <w:rPr>
                <w:sz w:val="22"/>
                <w:szCs w:val="22"/>
              </w:rPr>
            </w:pPr>
            <w:r w:rsidRPr="003D16BD">
              <w:rPr>
                <w:sz w:val="22"/>
                <w:szCs w:val="22"/>
              </w:rPr>
              <w:t>Yes</w:t>
            </w:r>
          </w:p>
        </w:tc>
      </w:tr>
    </w:tbl>
    <w:p w:rsidR="00CE5932" w:rsidRDefault="00CE5932" w:rsidP="00CE5932">
      <w:pPr>
        <w:pStyle w:val="Heading2"/>
        <w:spacing w:line="240" w:lineRule="atLeast"/>
      </w:pPr>
      <w:r w:rsidRPr="00253B30">
        <w:rPr>
          <w:szCs w:val="32"/>
          <w:u w:val="single"/>
        </w:rPr>
        <w:br w:type="page"/>
      </w:r>
      <w:bookmarkStart w:id="57" w:name="_Toc378278995"/>
      <w:bookmarkStart w:id="58" w:name="_Toc381092698"/>
      <w:r w:rsidRPr="00253B30">
        <w:lastRenderedPageBreak/>
        <w:t>Reports</w:t>
      </w:r>
      <w:bookmarkEnd w:id="57"/>
      <w:bookmarkEnd w:id="58"/>
    </w:p>
    <w:p w:rsidR="00CE5932" w:rsidRPr="00253B30" w:rsidRDefault="00CE5932" w:rsidP="00253B30">
      <w:pPr>
        <w:spacing w:before="240" w:after="480" w:line="360" w:lineRule="auto"/>
        <w:rPr>
          <w:rFonts w:ascii="Arial Rounded MT Bold" w:hAnsi="Arial Rounded MT Bold"/>
          <w:b/>
        </w:rPr>
      </w:pPr>
      <w:bookmarkStart w:id="59" w:name="_Toc378278996"/>
      <w:r w:rsidRPr="00253B30">
        <w:rPr>
          <w:rFonts w:ascii="Arial Rounded MT Bold" w:hAnsi="Arial Rounded MT Bold"/>
          <w:b/>
        </w:rPr>
        <w:t>MOS Scale</w:t>
      </w:r>
      <w:bookmarkEnd w:id="59"/>
    </w:p>
    <w:p w:rsidR="00CE5932" w:rsidRPr="00253B30" w:rsidRDefault="00CE5932" w:rsidP="00253B30">
      <w:pPr>
        <w:spacing w:before="240" w:after="480" w:line="360" w:lineRule="auto"/>
        <w:rPr>
          <w:rFonts w:ascii="Arial Rounded MT Bold" w:hAnsi="Arial Rounded MT Bold"/>
          <w:b/>
        </w:rPr>
      </w:pPr>
      <w:bookmarkStart w:id="60" w:name="_Toc378278997"/>
      <w:r w:rsidRPr="00253B30">
        <w:rPr>
          <w:rFonts w:ascii="Arial Rounded MT Bold" w:hAnsi="Arial Rounded MT Bold"/>
          <w:b/>
        </w:rPr>
        <w:t>Relationship Diagram</w:t>
      </w:r>
      <w:bookmarkEnd w:id="60"/>
    </w:p>
    <w:p w:rsidR="00CE5932" w:rsidRPr="00253B30" w:rsidRDefault="00CE5932" w:rsidP="00253B30">
      <w:pPr>
        <w:spacing w:before="240" w:after="480" w:line="360" w:lineRule="auto"/>
        <w:rPr>
          <w:rFonts w:ascii="Arial Rounded MT Bold" w:hAnsi="Arial Rounded MT Bold"/>
          <w:b/>
        </w:rPr>
      </w:pPr>
      <w:r w:rsidRPr="00755559">
        <w:rPr>
          <w:rFonts w:ascii="Arial Rounded MT Bold" w:hAnsi="Arial Rounded MT Bold"/>
          <w:b/>
          <w:noProof/>
          <w:lang w:eastAsia="en-US"/>
        </w:rPr>
        <w:drawing>
          <wp:inline distT="0" distB="0" distL="0" distR="0" wp14:anchorId="2932B760" wp14:editId="19B1B073">
            <wp:extent cx="5229225" cy="3181350"/>
            <wp:effectExtent l="0" t="0" r="9525" b="0"/>
            <wp:docPr id="18" name="Picture 18" descr="C:\Users\Administrator\Desktop\coldchain\m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coldchain\mo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32" w:rsidRPr="00253B30" w:rsidRDefault="00CE5932" w:rsidP="00253B30">
      <w:pPr>
        <w:spacing w:before="240" w:after="480" w:line="360" w:lineRule="auto"/>
        <w:rPr>
          <w:rFonts w:ascii="Arial Rounded MT Bold" w:hAnsi="Arial Rounded MT Bold"/>
          <w:b/>
        </w:rPr>
      </w:pPr>
      <w:bookmarkStart w:id="61" w:name="_Toc378278998"/>
      <w:r w:rsidRPr="00253B30">
        <w:rPr>
          <w:rFonts w:ascii="Arial Rounded MT Bold" w:hAnsi="Arial Rounded MT Bold"/>
          <w:b/>
        </w:rPr>
        <w:t>Table Properties</w:t>
      </w:r>
      <w:bookmarkEnd w:id="61"/>
    </w:p>
    <w:tbl>
      <w:tblPr>
        <w:tblW w:w="5000" w:type="pct"/>
        <w:tblLook w:val="04A0" w:firstRow="1" w:lastRow="0" w:firstColumn="1" w:lastColumn="0" w:noHBand="0" w:noVBand="1"/>
      </w:tblPr>
      <w:tblGrid>
        <w:gridCol w:w="2004"/>
        <w:gridCol w:w="4761"/>
        <w:gridCol w:w="998"/>
        <w:gridCol w:w="1025"/>
        <w:gridCol w:w="850"/>
      </w:tblGrid>
      <w:tr w:rsidR="00CE5932" w:rsidTr="00BC6C42">
        <w:tc>
          <w:tcPr>
            <w:tcW w:w="5000" w:type="pct"/>
            <w:gridSpan w:val="5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BFBFBF" w:themeFill="background1" w:themeFillShade="BF"/>
          </w:tcPr>
          <w:p w:rsidR="00CE5932" w:rsidRPr="00BB3148" w:rsidRDefault="00CE5932" w:rsidP="00253B30">
            <w:pPr>
              <w:spacing w:before="60" w:after="60" w:line="240" w:lineRule="auto"/>
              <w:rPr>
                <w:b/>
                <w:sz w:val="28"/>
                <w:szCs w:val="28"/>
              </w:rPr>
            </w:pPr>
            <w:proofErr w:type="spellStart"/>
            <w:r w:rsidRPr="0057675F">
              <w:rPr>
                <w:b/>
                <w:sz w:val="28"/>
                <w:szCs w:val="28"/>
              </w:rPr>
              <w:t>mosscale_tab</w:t>
            </w:r>
            <w:proofErr w:type="spellEnd"/>
          </w:p>
        </w:tc>
      </w:tr>
      <w:tr w:rsidR="00CE5932" w:rsidTr="00BC6C42">
        <w:tc>
          <w:tcPr>
            <w:tcW w:w="103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CE5932" w:rsidRPr="006615C2" w:rsidRDefault="00CE5932" w:rsidP="00253B30">
            <w:pPr>
              <w:spacing w:before="60" w:after="60" w:line="240" w:lineRule="auto"/>
              <w:rPr>
                <w:b/>
                <w:szCs w:val="24"/>
              </w:rPr>
            </w:pPr>
            <w:r w:rsidRPr="006615C2">
              <w:rPr>
                <w:b/>
                <w:szCs w:val="24"/>
              </w:rPr>
              <w:t>Field Name</w:t>
            </w:r>
          </w:p>
        </w:tc>
        <w:tc>
          <w:tcPr>
            <w:tcW w:w="2470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CE5932" w:rsidRPr="006615C2" w:rsidRDefault="00CE5932" w:rsidP="00253B30">
            <w:pPr>
              <w:spacing w:before="60" w:after="60" w:line="240" w:lineRule="auto"/>
              <w:rPr>
                <w:b/>
                <w:szCs w:val="24"/>
              </w:rPr>
            </w:pPr>
            <w:r w:rsidRPr="006615C2">
              <w:rPr>
                <w:b/>
                <w:szCs w:val="24"/>
              </w:rPr>
              <w:t>Description</w:t>
            </w:r>
          </w:p>
        </w:tc>
        <w:tc>
          <w:tcPr>
            <w:tcW w:w="5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CE5932" w:rsidRPr="006615C2" w:rsidRDefault="00CE5932" w:rsidP="00253B30">
            <w:pPr>
              <w:spacing w:before="60" w:after="60" w:line="240" w:lineRule="auto"/>
              <w:rPr>
                <w:b/>
                <w:szCs w:val="24"/>
              </w:rPr>
            </w:pPr>
            <w:r w:rsidRPr="006615C2">
              <w:rPr>
                <w:b/>
                <w:szCs w:val="24"/>
              </w:rPr>
              <w:t>Type</w:t>
            </w:r>
          </w:p>
        </w:tc>
        <w:tc>
          <w:tcPr>
            <w:tcW w:w="532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CE5932" w:rsidRPr="006615C2" w:rsidRDefault="00CE5932" w:rsidP="00253B30">
            <w:pPr>
              <w:spacing w:before="60" w:after="60" w:line="240" w:lineRule="auto"/>
              <w:rPr>
                <w:b/>
                <w:szCs w:val="24"/>
              </w:rPr>
            </w:pPr>
            <w:r w:rsidRPr="006615C2">
              <w:rPr>
                <w:b/>
                <w:szCs w:val="24"/>
              </w:rPr>
              <w:t>Length</w:t>
            </w:r>
          </w:p>
        </w:tc>
        <w:tc>
          <w:tcPr>
            <w:tcW w:w="44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CE5932" w:rsidRPr="006615C2" w:rsidRDefault="00CE5932" w:rsidP="00253B30">
            <w:pPr>
              <w:spacing w:before="60" w:after="60" w:line="240" w:lineRule="auto"/>
              <w:rPr>
                <w:b/>
                <w:szCs w:val="24"/>
              </w:rPr>
            </w:pPr>
            <w:r w:rsidRPr="006615C2">
              <w:rPr>
                <w:b/>
                <w:szCs w:val="24"/>
              </w:rPr>
              <w:t>Null</w:t>
            </w:r>
          </w:p>
        </w:tc>
      </w:tr>
      <w:tr w:rsidR="00CE5932" w:rsidTr="00BC6C42">
        <w:tc>
          <w:tcPr>
            <w:tcW w:w="103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row_id</w:t>
            </w:r>
            <w:proofErr w:type="spellEnd"/>
            <w:r w:rsidRPr="008D29BB">
              <w:rPr>
                <w:sz w:val="22"/>
                <w:szCs w:val="22"/>
              </w:rPr>
              <w:t xml:space="preserve"> (PK)</w:t>
            </w:r>
          </w:p>
        </w:tc>
        <w:tc>
          <w:tcPr>
            <w:tcW w:w="2470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 xml:space="preserve">Specify the </w:t>
            </w:r>
            <w:proofErr w:type="spellStart"/>
            <w:r w:rsidRPr="008D29BB">
              <w:rPr>
                <w:sz w:val="22"/>
                <w:szCs w:val="22"/>
              </w:rPr>
              <w:t>mos</w:t>
            </w:r>
            <w:proofErr w:type="spellEnd"/>
            <w:r w:rsidRPr="008D29BB">
              <w:rPr>
                <w:sz w:val="22"/>
                <w:szCs w:val="22"/>
              </w:rPr>
              <w:t xml:space="preserve"> ID. It is auto increment.</w:t>
            </w:r>
          </w:p>
        </w:tc>
        <w:tc>
          <w:tcPr>
            <w:tcW w:w="5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2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11</w:t>
            </w:r>
          </w:p>
        </w:tc>
        <w:tc>
          <w:tcPr>
            <w:tcW w:w="44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No</w:t>
            </w:r>
          </w:p>
        </w:tc>
      </w:tr>
      <w:tr w:rsidR="00CE5932" w:rsidTr="00BC6C42">
        <w:tc>
          <w:tcPr>
            <w:tcW w:w="103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itmrec_id</w:t>
            </w:r>
            <w:proofErr w:type="spellEnd"/>
            <w:r w:rsidRPr="008D29BB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470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 xml:space="preserve">Specify the item ID. </w:t>
            </w:r>
          </w:p>
        </w:tc>
        <w:tc>
          <w:tcPr>
            <w:tcW w:w="5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9C54A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Varchar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</w:p>
        </w:tc>
        <w:tc>
          <w:tcPr>
            <w:tcW w:w="532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44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103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shortterm</w:t>
            </w:r>
            <w:proofErr w:type="spellEnd"/>
          </w:p>
        </w:tc>
        <w:tc>
          <w:tcPr>
            <w:tcW w:w="2470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5</w:t>
            </w:r>
          </w:p>
        </w:tc>
        <w:tc>
          <w:tcPr>
            <w:tcW w:w="44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3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longterm</w:t>
            </w:r>
            <w:proofErr w:type="spellEnd"/>
          </w:p>
        </w:tc>
        <w:tc>
          <w:tcPr>
            <w:tcW w:w="2470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30</w:t>
            </w:r>
          </w:p>
        </w:tc>
        <w:tc>
          <w:tcPr>
            <w:tcW w:w="44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3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sclstart</w:t>
            </w:r>
            <w:proofErr w:type="spellEnd"/>
          </w:p>
        </w:tc>
        <w:tc>
          <w:tcPr>
            <w:tcW w:w="2470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Float</w:t>
            </w:r>
          </w:p>
        </w:tc>
        <w:tc>
          <w:tcPr>
            <w:tcW w:w="532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0</w:t>
            </w:r>
          </w:p>
        </w:tc>
        <w:tc>
          <w:tcPr>
            <w:tcW w:w="44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No</w:t>
            </w:r>
          </w:p>
        </w:tc>
      </w:tr>
      <w:tr w:rsidR="00CE5932" w:rsidTr="00BC6C42">
        <w:trPr>
          <w:trHeight w:val="170"/>
        </w:trPr>
        <w:tc>
          <w:tcPr>
            <w:tcW w:w="103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sclsend</w:t>
            </w:r>
            <w:proofErr w:type="spellEnd"/>
          </w:p>
        </w:tc>
        <w:tc>
          <w:tcPr>
            <w:tcW w:w="2470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Float</w:t>
            </w:r>
          </w:p>
        </w:tc>
        <w:tc>
          <w:tcPr>
            <w:tcW w:w="532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0</w:t>
            </w:r>
          </w:p>
        </w:tc>
        <w:tc>
          <w:tcPr>
            <w:tcW w:w="44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No</w:t>
            </w:r>
          </w:p>
        </w:tc>
      </w:tr>
      <w:tr w:rsidR="00CE5932" w:rsidTr="00BC6C42">
        <w:trPr>
          <w:trHeight w:val="170"/>
        </w:trPr>
        <w:tc>
          <w:tcPr>
            <w:tcW w:w="103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extra</w:t>
            </w:r>
          </w:p>
        </w:tc>
        <w:tc>
          <w:tcPr>
            <w:tcW w:w="2470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10</w:t>
            </w:r>
          </w:p>
        </w:tc>
        <w:tc>
          <w:tcPr>
            <w:tcW w:w="44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3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lastRenderedPageBreak/>
              <w:t>colorcode</w:t>
            </w:r>
            <w:proofErr w:type="spellEnd"/>
          </w:p>
        </w:tc>
        <w:tc>
          <w:tcPr>
            <w:tcW w:w="2470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Specify the color.</w:t>
            </w:r>
          </w:p>
        </w:tc>
        <w:tc>
          <w:tcPr>
            <w:tcW w:w="5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30</w:t>
            </w:r>
          </w:p>
        </w:tc>
        <w:tc>
          <w:tcPr>
            <w:tcW w:w="44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3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stkid</w:t>
            </w:r>
            <w:proofErr w:type="spellEnd"/>
            <w:r w:rsidRPr="008D29BB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470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 xml:space="preserve">Specify the stakeholder ID. </w:t>
            </w:r>
          </w:p>
        </w:tc>
        <w:tc>
          <w:tcPr>
            <w:tcW w:w="5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2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11</w:t>
            </w:r>
          </w:p>
        </w:tc>
        <w:tc>
          <w:tcPr>
            <w:tcW w:w="44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39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lvl_id</w:t>
            </w:r>
            <w:proofErr w:type="spellEnd"/>
            <w:r w:rsidRPr="008D29BB"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470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Specify the levels ID(National, Provincial</w:t>
            </w:r>
          </w:p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 xml:space="preserve">Division, District, Tehsil, UC </w:t>
            </w:r>
            <w:proofErr w:type="spellStart"/>
            <w:r w:rsidRPr="008D29BB">
              <w:rPr>
                <w:sz w:val="22"/>
                <w:szCs w:val="22"/>
              </w:rPr>
              <w:t>etc</w:t>
            </w:r>
            <w:proofErr w:type="spellEnd"/>
            <w:r w:rsidRPr="008D29BB">
              <w:rPr>
                <w:sz w:val="22"/>
                <w:szCs w:val="22"/>
              </w:rPr>
              <w:t>)</w:t>
            </w:r>
          </w:p>
        </w:tc>
        <w:tc>
          <w:tcPr>
            <w:tcW w:w="51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2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11</w:t>
            </w:r>
          </w:p>
        </w:tc>
        <w:tc>
          <w:tcPr>
            <w:tcW w:w="441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E5932" w:rsidRPr="008D29BB" w:rsidRDefault="00CE5932" w:rsidP="00253B3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</w:tbl>
    <w:p w:rsidR="00CE5932" w:rsidRDefault="00CE5932" w:rsidP="00F86D6B">
      <w:pPr>
        <w:rPr>
          <w:sz w:val="32"/>
          <w:szCs w:val="32"/>
          <w:u w:val="single"/>
        </w:rPr>
      </w:pPr>
    </w:p>
    <w:p w:rsidR="00CE5932" w:rsidRDefault="00CE5932">
      <w:pPr>
        <w:suppressAutoHyphens w:val="0"/>
        <w:spacing w:line="240" w:lineRule="auto"/>
        <w:rPr>
          <w:rFonts w:ascii="Arial Rounded MT Bold" w:hAnsi="Arial Rounded MT Bold"/>
          <w:b/>
        </w:rPr>
      </w:pPr>
      <w:bookmarkStart w:id="62" w:name="_Toc378278999"/>
      <w:r>
        <w:rPr>
          <w:rFonts w:ascii="Arial Rounded MT Bold" w:hAnsi="Arial Rounded MT Bold"/>
          <w:b/>
        </w:rPr>
        <w:br w:type="page"/>
      </w:r>
    </w:p>
    <w:p w:rsidR="00CE5932" w:rsidRPr="00DE4E7A" w:rsidRDefault="00CE5932" w:rsidP="00DE4E7A">
      <w:pPr>
        <w:spacing w:before="240" w:after="480" w:line="360" w:lineRule="auto"/>
        <w:rPr>
          <w:rFonts w:ascii="Arial Rounded MT Bold" w:hAnsi="Arial Rounded MT Bold"/>
          <w:b/>
        </w:rPr>
      </w:pPr>
      <w:r w:rsidRPr="00DE4E7A">
        <w:rPr>
          <w:rFonts w:ascii="Arial Rounded MT Bold" w:hAnsi="Arial Rounded MT Bold"/>
          <w:b/>
        </w:rPr>
        <w:lastRenderedPageBreak/>
        <w:t>Reports</w:t>
      </w:r>
      <w:bookmarkEnd w:id="62"/>
    </w:p>
    <w:p w:rsidR="00CE5932" w:rsidRPr="00DE4E7A" w:rsidRDefault="00CE5932" w:rsidP="00DE4E7A">
      <w:pPr>
        <w:spacing w:before="240" w:after="480" w:line="360" w:lineRule="auto"/>
        <w:rPr>
          <w:rFonts w:ascii="Arial Rounded MT Bold" w:hAnsi="Arial Rounded MT Bold"/>
          <w:b/>
        </w:rPr>
      </w:pPr>
      <w:bookmarkStart w:id="63" w:name="_Toc378279000"/>
      <w:r w:rsidRPr="00DE4E7A">
        <w:rPr>
          <w:rFonts w:ascii="Arial Rounded MT Bold" w:hAnsi="Arial Rounded MT Bold"/>
          <w:b/>
        </w:rPr>
        <w:t>Relationship Diagram</w:t>
      </w:r>
      <w:bookmarkEnd w:id="63"/>
    </w:p>
    <w:p w:rsidR="00CE5932" w:rsidRPr="00DE4E7A" w:rsidRDefault="00CE5932" w:rsidP="00DE4E7A">
      <w:pPr>
        <w:spacing w:before="240" w:after="480" w:line="360" w:lineRule="auto"/>
        <w:rPr>
          <w:rFonts w:ascii="Arial Rounded MT Bold" w:hAnsi="Arial Rounded MT Bold"/>
          <w:b/>
        </w:rPr>
      </w:pPr>
      <w:r w:rsidRPr="00DE4E7A">
        <w:rPr>
          <w:rFonts w:ascii="Arial Rounded MT Bold" w:hAnsi="Arial Rounded MT Bold"/>
          <w:b/>
          <w:noProof/>
          <w:lang w:eastAsia="en-US"/>
        </w:rPr>
        <w:drawing>
          <wp:inline distT="0" distB="0" distL="0" distR="0" wp14:anchorId="50CAF133" wp14:editId="14940351">
            <wp:extent cx="1704975" cy="2562225"/>
            <wp:effectExtent l="19050" t="0" r="9525" b="0"/>
            <wp:docPr id="106" name="Picture 10" descr="C:\Documents and Settings\VB\Desktop\pics\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VB\Desktop\pics\report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932" w:rsidRPr="00DE4E7A" w:rsidRDefault="00CE5932" w:rsidP="00DE4E7A">
      <w:pPr>
        <w:spacing w:before="240" w:after="480" w:line="360" w:lineRule="auto"/>
        <w:rPr>
          <w:rFonts w:ascii="Arial Rounded MT Bold" w:hAnsi="Arial Rounded MT Bold"/>
          <w:b/>
        </w:rPr>
      </w:pPr>
      <w:bookmarkStart w:id="64" w:name="_Toc378279001"/>
      <w:r w:rsidRPr="00DE4E7A">
        <w:rPr>
          <w:rFonts w:ascii="Arial Rounded MT Bold" w:hAnsi="Arial Rounded MT Bold"/>
          <w:b/>
        </w:rPr>
        <w:t>Table Properties</w:t>
      </w:r>
      <w:bookmarkEnd w:id="64"/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117"/>
        <w:gridCol w:w="4661"/>
        <w:gridCol w:w="998"/>
        <w:gridCol w:w="1022"/>
        <w:gridCol w:w="840"/>
      </w:tblGrid>
      <w:tr w:rsidR="00CE5932" w:rsidTr="00BC6C4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BB3148" w:rsidRDefault="00CE5932" w:rsidP="00DE4E7A">
            <w:pPr>
              <w:spacing w:before="60" w:after="60" w:line="240" w:lineRule="auto"/>
              <w:rPr>
                <w:b/>
                <w:sz w:val="28"/>
                <w:szCs w:val="28"/>
              </w:rPr>
            </w:pPr>
            <w:r w:rsidRPr="00C66018">
              <w:rPr>
                <w:b/>
                <w:sz w:val="28"/>
                <w:szCs w:val="28"/>
              </w:rPr>
              <w:t>reports</w:t>
            </w:r>
          </w:p>
        </w:tc>
      </w:tr>
      <w:tr w:rsidR="00CE5932" w:rsidTr="00BC6C42">
        <w:tc>
          <w:tcPr>
            <w:tcW w:w="1098" w:type="pct"/>
            <w:shd w:val="clear" w:color="auto" w:fill="F2F2F2" w:themeFill="background1" w:themeFillShade="F2"/>
          </w:tcPr>
          <w:p w:rsidR="00CE5932" w:rsidRPr="006615C2" w:rsidRDefault="00CE5932" w:rsidP="00DE4E7A">
            <w:pPr>
              <w:spacing w:before="60" w:after="60" w:line="240" w:lineRule="auto"/>
              <w:rPr>
                <w:b/>
                <w:szCs w:val="24"/>
              </w:rPr>
            </w:pPr>
            <w:r w:rsidRPr="006615C2">
              <w:rPr>
                <w:b/>
                <w:szCs w:val="24"/>
              </w:rPr>
              <w:t>Field Name</w:t>
            </w:r>
          </w:p>
        </w:tc>
        <w:tc>
          <w:tcPr>
            <w:tcW w:w="2418" w:type="pct"/>
            <w:shd w:val="clear" w:color="auto" w:fill="F2F2F2" w:themeFill="background1" w:themeFillShade="F2"/>
          </w:tcPr>
          <w:p w:rsidR="00CE5932" w:rsidRPr="006615C2" w:rsidRDefault="00CE5932" w:rsidP="00DE4E7A">
            <w:pPr>
              <w:spacing w:before="60" w:after="60" w:line="240" w:lineRule="auto"/>
              <w:rPr>
                <w:b/>
                <w:szCs w:val="24"/>
              </w:rPr>
            </w:pPr>
            <w:r w:rsidRPr="006615C2">
              <w:rPr>
                <w:b/>
                <w:szCs w:val="24"/>
              </w:rPr>
              <w:t>Description</w:t>
            </w:r>
          </w:p>
        </w:tc>
        <w:tc>
          <w:tcPr>
            <w:tcW w:w="518" w:type="pct"/>
            <w:shd w:val="clear" w:color="auto" w:fill="F2F2F2" w:themeFill="background1" w:themeFillShade="F2"/>
          </w:tcPr>
          <w:p w:rsidR="00CE5932" w:rsidRPr="006615C2" w:rsidRDefault="00CE5932" w:rsidP="00DE4E7A">
            <w:pPr>
              <w:spacing w:before="60" w:after="60" w:line="240" w:lineRule="auto"/>
              <w:rPr>
                <w:b/>
                <w:szCs w:val="24"/>
              </w:rPr>
            </w:pPr>
            <w:r w:rsidRPr="006615C2">
              <w:rPr>
                <w:b/>
                <w:szCs w:val="24"/>
              </w:rPr>
              <w:t>Type</w:t>
            </w:r>
          </w:p>
        </w:tc>
        <w:tc>
          <w:tcPr>
            <w:tcW w:w="530" w:type="pct"/>
            <w:shd w:val="clear" w:color="auto" w:fill="F2F2F2" w:themeFill="background1" w:themeFillShade="F2"/>
          </w:tcPr>
          <w:p w:rsidR="00CE5932" w:rsidRPr="006615C2" w:rsidRDefault="00CE5932" w:rsidP="00DE4E7A">
            <w:pPr>
              <w:spacing w:before="60" w:after="60" w:line="240" w:lineRule="auto"/>
              <w:rPr>
                <w:b/>
                <w:szCs w:val="24"/>
              </w:rPr>
            </w:pPr>
            <w:r w:rsidRPr="006615C2">
              <w:rPr>
                <w:b/>
                <w:szCs w:val="24"/>
              </w:rPr>
              <w:t>Length</w:t>
            </w:r>
          </w:p>
        </w:tc>
        <w:tc>
          <w:tcPr>
            <w:tcW w:w="436" w:type="pct"/>
            <w:shd w:val="clear" w:color="auto" w:fill="F2F2F2" w:themeFill="background1" w:themeFillShade="F2"/>
          </w:tcPr>
          <w:p w:rsidR="00CE5932" w:rsidRPr="006615C2" w:rsidRDefault="00CE5932" w:rsidP="00DE4E7A">
            <w:pPr>
              <w:spacing w:before="60" w:after="60" w:line="240" w:lineRule="auto"/>
              <w:rPr>
                <w:b/>
                <w:szCs w:val="24"/>
              </w:rPr>
            </w:pPr>
            <w:r w:rsidRPr="006615C2">
              <w:rPr>
                <w:b/>
                <w:szCs w:val="24"/>
              </w:rPr>
              <w:t>Null</w:t>
            </w:r>
          </w:p>
        </w:tc>
      </w:tr>
      <w:tr w:rsidR="00CE5932" w:rsidTr="00BC6C42">
        <w:tc>
          <w:tcPr>
            <w:tcW w:w="109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report_id</w:t>
            </w:r>
            <w:proofErr w:type="spellEnd"/>
            <w:r w:rsidRPr="008D29BB">
              <w:rPr>
                <w:sz w:val="22"/>
                <w:szCs w:val="22"/>
              </w:rPr>
              <w:t xml:space="preserve"> (PK)</w:t>
            </w:r>
          </w:p>
        </w:tc>
        <w:tc>
          <w:tcPr>
            <w:tcW w:w="24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Specify the report ID. It is auto increment.</w:t>
            </w:r>
          </w:p>
        </w:tc>
        <w:tc>
          <w:tcPr>
            <w:tcW w:w="5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0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60</w:t>
            </w:r>
          </w:p>
        </w:tc>
        <w:tc>
          <w:tcPr>
            <w:tcW w:w="436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No</w:t>
            </w:r>
          </w:p>
        </w:tc>
      </w:tr>
      <w:tr w:rsidR="00CE5932" w:rsidTr="00BC6C42">
        <w:tc>
          <w:tcPr>
            <w:tcW w:w="109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report_group</w:t>
            </w:r>
            <w:proofErr w:type="spellEnd"/>
          </w:p>
        </w:tc>
        <w:tc>
          <w:tcPr>
            <w:tcW w:w="24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 xml:space="preserve">Specify the report group(Dispensed, </w:t>
            </w:r>
            <w:proofErr w:type="spellStart"/>
            <w:r w:rsidRPr="008D29BB">
              <w:rPr>
                <w:sz w:val="22"/>
                <w:szCs w:val="22"/>
              </w:rPr>
              <w:t>OnHand</w:t>
            </w:r>
            <w:proofErr w:type="spellEnd"/>
            <w:r w:rsidRPr="008D29BB">
              <w:rPr>
                <w:sz w:val="22"/>
                <w:szCs w:val="22"/>
              </w:rPr>
              <w:t xml:space="preserve">, MOS </w:t>
            </w:r>
            <w:proofErr w:type="spellStart"/>
            <w:r w:rsidRPr="008D29BB">
              <w:rPr>
                <w:sz w:val="22"/>
                <w:szCs w:val="22"/>
              </w:rPr>
              <w:t>etc</w:t>
            </w:r>
            <w:proofErr w:type="spellEnd"/>
            <w:r w:rsidRPr="008D29BB">
              <w:rPr>
                <w:sz w:val="22"/>
                <w:szCs w:val="22"/>
              </w:rPr>
              <w:t>)</w:t>
            </w:r>
          </w:p>
        </w:tc>
        <w:tc>
          <w:tcPr>
            <w:tcW w:w="5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0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100</w:t>
            </w:r>
          </w:p>
        </w:tc>
        <w:tc>
          <w:tcPr>
            <w:tcW w:w="436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1098" w:type="pct"/>
            <w:shd w:val="clear" w:color="auto" w:fill="FFFFFF" w:themeFill="background1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report_type</w:t>
            </w:r>
            <w:proofErr w:type="spellEnd"/>
          </w:p>
        </w:tc>
        <w:tc>
          <w:tcPr>
            <w:tcW w:w="24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Decimal</w:t>
            </w:r>
          </w:p>
        </w:tc>
        <w:tc>
          <w:tcPr>
            <w:tcW w:w="530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</w:t>
            </w:r>
          </w:p>
        </w:tc>
        <w:tc>
          <w:tcPr>
            <w:tcW w:w="436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98" w:type="pct"/>
            <w:shd w:val="clear" w:color="auto" w:fill="FFFFFF" w:themeFill="background1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report_title</w:t>
            </w:r>
            <w:proofErr w:type="spellEnd"/>
          </w:p>
        </w:tc>
        <w:tc>
          <w:tcPr>
            <w:tcW w:w="24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Title of the report.</w:t>
            </w:r>
          </w:p>
        </w:tc>
        <w:tc>
          <w:tcPr>
            <w:tcW w:w="5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0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60</w:t>
            </w:r>
          </w:p>
        </w:tc>
        <w:tc>
          <w:tcPr>
            <w:tcW w:w="436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98" w:type="pct"/>
            <w:shd w:val="clear" w:color="auto" w:fill="FFFFFF" w:themeFill="background1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report_xaxis</w:t>
            </w:r>
            <w:proofErr w:type="spellEnd"/>
          </w:p>
        </w:tc>
        <w:tc>
          <w:tcPr>
            <w:tcW w:w="24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0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60</w:t>
            </w:r>
          </w:p>
        </w:tc>
        <w:tc>
          <w:tcPr>
            <w:tcW w:w="436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98" w:type="pct"/>
            <w:shd w:val="clear" w:color="auto" w:fill="FFFFFF" w:themeFill="background1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report_yaxis</w:t>
            </w:r>
            <w:proofErr w:type="spellEnd"/>
          </w:p>
        </w:tc>
        <w:tc>
          <w:tcPr>
            <w:tcW w:w="24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0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60</w:t>
            </w:r>
          </w:p>
        </w:tc>
        <w:tc>
          <w:tcPr>
            <w:tcW w:w="436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98" w:type="pct"/>
            <w:shd w:val="clear" w:color="auto" w:fill="FFFFFF" w:themeFill="background1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report_units</w:t>
            </w:r>
            <w:proofErr w:type="spellEnd"/>
          </w:p>
        </w:tc>
        <w:tc>
          <w:tcPr>
            <w:tcW w:w="24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0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60</w:t>
            </w:r>
          </w:p>
        </w:tc>
        <w:tc>
          <w:tcPr>
            <w:tcW w:w="436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98" w:type="pct"/>
            <w:shd w:val="clear" w:color="auto" w:fill="FFFFFF" w:themeFill="background1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report_factor</w:t>
            </w:r>
            <w:proofErr w:type="spellEnd"/>
          </w:p>
        </w:tc>
        <w:tc>
          <w:tcPr>
            <w:tcW w:w="24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Decimal</w:t>
            </w:r>
          </w:p>
        </w:tc>
        <w:tc>
          <w:tcPr>
            <w:tcW w:w="530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8</w:t>
            </w:r>
          </w:p>
        </w:tc>
        <w:tc>
          <w:tcPr>
            <w:tcW w:w="436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98" w:type="pct"/>
            <w:shd w:val="clear" w:color="auto" w:fill="FFFFFF" w:themeFill="background1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report_field</w:t>
            </w:r>
            <w:proofErr w:type="spellEnd"/>
          </w:p>
        </w:tc>
        <w:tc>
          <w:tcPr>
            <w:tcW w:w="24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0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100</w:t>
            </w:r>
          </w:p>
        </w:tc>
        <w:tc>
          <w:tcPr>
            <w:tcW w:w="436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98" w:type="pct"/>
            <w:shd w:val="clear" w:color="auto" w:fill="FFFFFF" w:themeFill="background1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report_description</w:t>
            </w:r>
            <w:proofErr w:type="spellEnd"/>
          </w:p>
        </w:tc>
        <w:tc>
          <w:tcPr>
            <w:tcW w:w="24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Text</w:t>
            </w:r>
          </w:p>
        </w:tc>
        <w:tc>
          <w:tcPr>
            <w:tcW w:w="530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0</w:t>
            </w:r>
          </w:p>
        </w:tc>
        <w:tc>
          <w:tcPr>
            <w:tcW w:w="436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98" w:type="pct"/>
            <w:shd w:val="clear" w:color="auto" w:fill="FFFFFF" w:themeFill="background1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staticpage</w:t>
            </w:r>
            <w:proofErr w:type="spellEnd"/>
          </w:p>
        </w:tc>
        <w:tc>
          <w:tcPr>
            <w:tcW w:w="24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0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100</w:t>
            </w:r>
          </w:p>
        </w:tc>
        <w:tc>
          <w:tcPr>
            <w:tcW w:w="436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98" w:type="pct"/>
            <w:shd w:val="clear" w:color="auto" w:fill="FFFFFF" w:themeFill="background1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lastRenderedPageBreak/>
              <w:t>footer_staticpage</w:t>
            </w:r>
            <w:proofErr w:type="spellEnd"/>
          </w:p>
        </w:tc>
        <w:tc>
          <w:tcPr>
            <w:tcW w:w="24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0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100</w:t>
            </w:r>
          </w:p>
        </w:tc>
        <w:tc>
          <w:tcPr>
            <w:tcW w:w="436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98" w:type="pct"/>
            <w:shd w:val="clear" w:color="auto" w:fill="FFFFFF" w:themeFill="background1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report_order</w:t>
            </w:r>
            <w:proofErr w:type="spellEnd"/>
          </w:p>
        </w:tc>
        <w:tc>
          <w:tcPr>
            <w:tcW w:w="24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Smallint</w:t>
            </w:r>
            <w:proofErr w:type="spellEnd"/>
          </w:p>
        </w:tc>
        <w:tc>
          <w:tcPr>
            <w:tcW w:w="530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6</w:t>
            </w:r>
          </w:p>
        </w:tc>
        <w:tc>
          <w:tcPr>
            <w:tcW w:w="436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98" w:type="pct"/>
            <w:shd w:val="clear" w:color="auto" w:fill="FFFFFF" w:themeFill="background1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report_show_simple</w:t>
            </w:r>
            <w:proofErr w:type="spellEnd"/>
          </w:p>
        </w:tc>
        <w:tc>
          <w:tcPr>
            <w:tcW w:w="24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Smallint</w:t>
            </w:r>
            <w:proofErr w:type="spellEnd"/>
          </w:p>
        </w:tc>
        <w:tc>
          <w:tcPr>
            <w:tcW w:w="530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</w:t>
            </w:r>
          </w:p>
        </w:tc>
        <w:tc>
          <w:tcPr>
            <w:tcW w:w="436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98" w:type="pct"/>
            <w:shd w:val="clear" w:color="auto" w:fill="FFFFFF" w:themeFill="background1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report_show_comp</w:t>
            </w:r>
            <w:proofErr w:type="spellEnd"/>
          </w:p>
        </w:tc>
        <w:tc>
          <w:tcPr>
            <w:tcW w:w="24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Smallint</w:t>
            </w:r>
            <w:proofErr w:type="spellEnd"/>
          </w:p>
        </w:tc>
        <w:tc>
          <w:tcPr>
            <w:tcW w:w="530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</w:t>
            </w:r>
          </w:p>
        </w:tc>
        <w:tc>
          <w:tcPr>
            <w:tcW w:w="436" w:type="pct"/>
          </w:tcPr>
          <w:p w:rsidR="00CE5932" w:rsidRPr="008D29BB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</w:tbl>
    <w:p w:rsidR="00CE5932" w:rsidRDefault="00CE5932" w:rsidP="00DE4E7A">
      <w:pPr>
        <w:spacing w:before="240" w:after="480" w:line="360" w:lineRule="auto"/>
        <w:rPr>
          <w:rFonts w:ascii="Arial Rounded MT Bold" w:hAnsi="Arial Rounded MT Bold"/>
          <w:b/>
        </w:rPr>
      </w:pPr>
      <w:bookmarkStart w:id="65" w:name="_Toc378279002"/>
    </w:p>
    <w:p w:rsidR="00CE5932" w:rsidRDefault="00CE5932">
      <w:pPr>
        <w:suppressAutoHyphens w:val="0"/>
        <w:spacing w:line="240" w:lineRule="auto"/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  <w:br w:type="page"/>
      </w:r>
    </w:p>
    <w:p w:rsidR="00CE5932" w:rsidRPr="00DE4E7A" w:rsidRDefault="00CE5932" w:rsidP="00DE4E7A">
      <w:pPr>
        <w:spacing w:before="240" w:after="480" w:line="360" w:lineRule="auto"/>
        <w:rPr>
          <w:rFonts w:ascii="Arial Rounded MT Bold" w:hAnsi="Arial Rounded MT Bold"/>
          <w:b/>
        </w:rPr>
      </w:pPr>
      <w:r w:rsidRPr="00DE4E7A">
        <w:rPr>
          <w:rFonts w:ascii="Arial Rounded MT Bold" w:hAnsi="Arial Rounded MT Bold"/>
          <w:b/>
        </w:rPr>
        <w:lastRenderedPageBreak/>
        <w:t>Reports Option</w:t>
      </w:r>
      <w:bookmarkEnd w:id="65"/>
    </w:p>
    <w:p w:rsidR="00CE5932" w:rsidRPr="00DE4E7A" w:rsidRDefault="00CE5932" w:rsidP="00DE4E7A">
      <w:pPr>
        <w:spacing w:before="240" w:after="480" w:line="360" w:lineRule="auto"/>
        <w:rPr>
          <w:rFonts w:ascii="Arial Rounded MT Bold" w:hAnsi="Arial Rounded MT Bold"/>
          <w:b/>
        </w:rPr>
      </w:pPr>
      <w:bookmarkStart w:id="66" w:name="_Toc378279003"/>
      <w:r w:rsidRPr="00DE4E7A">
        <w:rPr>
          <w:rFonts w:ascii="Arial Rounded MT Bold" w:hAnsi="Arial Rounded MT Bold"/>
          <w:b/>
        </w:rPr>
        <w:t>Relationship Diagram</w:t>
      </w:r>
      <w:bookmarkEnd w:id="66"/>
    </w:p>
    <w:p w:rsidR="00CE5932" w:rsidRPr="00DE4E7A" w:rsidRDefault="00CE5932" w:rsidP="00DE4E7A">
      <w:pPr>
        <w:spacing w:before="240" w:after="480" w:line="360" w:lineRule="auto"/>
        <w:rPr>
          <w:rFonts w:ascii="Arial Rounded MT Bold" w:hAnsi="Arial Rounded MT Bold"/>
          <w:b/>
        </w:rPr>
      </w:pPr>
      <w:r w:rsidRPr="00DE4E7A">
        <w:rPr>
          <w:rFonts w:ascii="Arial Rounded MT Bold" w:hAnsi="Arial Rounded MT Bold"/>
          <w:b/>
          <w:noProof/>
          <w:lang w:eastAsia="en-US"/>
        </w:rPr>
        <w:drawing>
          <wp:inline distT="0" distB="0" distL="0" distR="0" wp14:anchorId="0D4FE4B0" wp14:editId="4D04F87F">
            <wp:extent cx="1666875" cy="1524000"/>
            <wp:effectExtent l="19050" t="0" r="9525" b="0"/>
            <wp:docPr id="107" name="Picture 11" descr="C:\Documents and Settings\VB\Desktop\pics\report 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VB\Desktop\pics\report opti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932" w:rsidRPr="00DE4E7A" w:rsidRDefault="00CE5932" w:rsidP="00DE4E7A">
      <w:pPr>
        <w:spacing w:before="240" w:after="480" w:line="360" w:lineRule="auto"/>
        <w:rPr>
          <w:rFonts w:ascii="Arial Rounded MT Bold" w:hAnsi="Arial Rounded MT Bold"/>
          <w:b/>
        </w:rPr>
      </w:pPr>
      <w:bookmarkStart w:id="67" w:name="_Toc378279004"/>
      <w:r w:rsidRPr="00DE4E7A">
        <w:rPr>
          <w:rFonts w:ascii="Arial Rounded MT Bold" w:hAnsi="Arial Rounded MT Bold"/>
          <w:b/>
        </w:rPr>
        <w:t>Table Properties</w:t>
      </w:r>
      <w:bookmarkEnd w:id="67"/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029"/>
        <w:gridCol w:w="4738"/>
        <w:gridCol w:w="998"/>
        <w:gridCol w:w="1025"/>
        <w:gridCol w:w="848"/>
      </w:tblGrid>
      <w:tr w:rsidR="00CE5932" w:rsidTr="00BC6C4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BB3148" w:rsidRDefault="00CE5932" w:rsidP="00DE4E7A">
            <w:pPr>
              <w:spacing w:before="60" w:after="60" w:line="240" w:lineRule="auto"/>
              <w:rPr>
                <w:b/>
                <w:sz w:val="28"/>
                <w:szCs w:val="28"/>
              </w:rPr>
            </w:pPr>
            <w:proofErr w:type="spellStart"/>
            <w:r w:rsidRPr="00670CF6">
              <w:rPr>
                <w:b/>
                <w:sz w:val="28"/>
                <w:szCs w:val="28"/>
              </w:rPr>
              <w:t>report_options</w:t>
            </w:r>
            <w:proofErr w:type="spellEnd"/>
          </w:p>
        </w:tc>
      </w:tr>
      <w:tr w:rsidR="00CE5932" w:rsidTr="00BC6C42">
        <w:tc>
          <w:tcPr>
            <w:tcW w:w="1052" w:type="pct"/>
            <w:shd w:val="clear" w:color="auto" w:fill="F2F2F2" w:themeFill="background1" w:themeFillShade="F2"/>
          </w:tcPr>
          <w:p w:rsidR="00CE5932" w:rsidRPr="006615C2" w:rsidRDefault="00CE5932" w:rsidP="00DE4E7A">
            <w:pPr>
              <w:spacing w:before="60" w:after="60" w:line="240" w:lineRule="auto"/>
              <w:rPr>
                <w:b/>
                <w:szCs w:val="24"/>
              </w:rPr>
            </w:pPr>
            <w:r w:rsidRPr="006615C2">
              <w:rPr>
                <w:b/>
                <w:szCs w:val="24"/>
              </w:rPr>
              <w:t>Field Name</w:t>
            </w:r>
          </w:p>
        </w:tc>
        <w:tc>
          <w:tcPr>
            <w:tcW w:w="2458" w:type="pct"/>
            <w:shd w:val="clear" w:color="auto" w:fill="F2F2F2" w:themeFill="background1" w:themeFillShade="F2"/>
          </w:tcPr>
          <w:p w:rsidR="00CE5932" w:rsidRPr="006615C2" w:rsidRDefault="00CE5932" w:rsidP="00DE4E7A">
            <w:pPr>
              <w:spacing w:before="60" w:after="60" w:line="240" w:lineRule="auto"/>
              <w:rPr>
                <w:b/>
                <w:szCs w:val="24"/>
              </w:rPr>
            </w:pPr>
            <w:r w:rsidRPr="006615C2">
              <w:rPr>
                <w:b/>
                <w:szCs w:val="24"/>
              </w:rPr>
              <w:t>Description</w:t>
            </w:r>
          </w:p>
        </w:tc>
        <w:tc>
          <w:tcPr>
            <w:tcW w:w="518" w:type="pct"/>
            <w:shd w:val="clear" w:color="auto" w:fill="F2F2F2" w:themeFill="background1" w:themeFillShade="F2"/>
          </w:tcPr>
          <w:p w:rsidR="00CE5932" w:rsidRPr="006615C2" w:rsidRDefault="00CE5932" w:rsidP="00DE4E7A">
            <w:pPr>
              <w:spacing w:before="60" w:after="60" w:line="240" w:lineRule="auto"/>
              <w:rPr>
                <w:b/>
                <w:szCs w:val="24"/>
              </w:rPr>
            </w:pPr>
            <w:r w:rsidRPr="006615C2">
              <w:rPr>
                <w:b/>
                <w:szCs w:val="24"/>
              </w:rPr>
              <w:t>Type</w:t>
            </w:r>
          </w:p>
        </w:tc>
        <w:tc>
          <w:tcPr>
            <w:tcW w:w="532" w:type="pct"/>
            <w:shd w:val="clear" w:color="auto" w:fill="F2F2F2" w:themeFill="background1" w:themeFillShade="F2"/>
          </w:tcPr>
          <w:p w:rsidR="00CE5932" w:rsidRPr="006615C2" w:rsidRDefault="00CE5932" w:rsidP="00DE4E7A">
            <w:pPr>
              <w:spacing w:before="60" w:after="60" w:line="240" w:lineRule="auto"/>
              <w:rPr>
                <w:b/>
                <w:szCs w:val="24"/>
              </w:rPr>
            </w:pPr>
            <w:r w:rsidRPr="006615C2">
              <w:rPr>
                <w:b/>
                <w:szCs w:val="24"/>
              </w:rPr>
              <w:t>Length</w:t>
            </w:r>
          </w:p>
        </w:tc>
        <w:tc>
          <w:tcPr>
            <w:tcW w:w="440" w:type="pct"/>
            <w:shd w:val="clear" w:color="auto" w:fill="F2F2F2" w:themeFill="background1" w:themeFillShade="F2"/>
          </w:tcPr>
          <w:p w:rsidR="00CE5932" w:rsidRPr="006615C2" w:rsidRDefault="00CE5932" w:rsidP="00DE4E7A">
            <w:pPr>
              <w:spacing w:before="60" w:after="60" w:line="240" w:lineRule="auto"/>
              <w:rPr>
                <w:b/>
                <w:szCs w:val="24"/>
              </w:rPr>
            </w:pPr>
            <w:r w:rsidRPr="006615C2">
              <w:rPr>
                <w:b/>
                <w:szCs w:val="24"/>
              </w:rPr>
              <w:t>Null</w:t>
            </w:r>
          </w:p>
        </w:tc>
      </w:tr>
      <w:tr w:rsidR="00CE5932" w:rsidTr="00BC6C42">
        <w:tc>
          <w:tcPr>
            <w:tcW w:w="1052" w:type="pct"/>
            <w:shd w:val="clear" w:color="auto" w:fill="auto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6615C2">
              <w:rPr>
                <w:sz w:val="22"/>
                <w:szCs w:val="22"/>
              </w:rPr>
              <w:t>report_id</w:t>
            </w:r>
            <w:proofErr w:type="spellEnd"/>
            <w:r w:rsidRPr="006615C2">
              <w:rPr>
                <w:sz w:val="22"/>
                <w:szCs w:val="22"/>
              </w:rPr>
              <w:t xml:space="preserve"> (PK)</w:t>
            </w:r>
          </w:p>
        </w:tc>
        <w:tc>
          <w:tcPr>
            <w:tcW w:w="2458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6615C2">
              <w:rPr>
                <w:sz w:val="22"/>
                <w:szCs w:val="22"/>
              </w:rPr>
              <w:t>Specify the report ID. It is auto increment.</w:t>
            </w:r>
          </w:p>
        </w:tc>
        <w:tc>
          <w:tcPr>
            <w:tcW w:w="518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6615C2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6615C2">
              <w:rPr>
                <w:sz w:val="22"/>
                <w:szCs w:val="22"/>
              </w:rPr>
              <w:t>100</w:t>
            </w:r>
          </w:p>
        </w:tc>
        <w:tc>
          <w:tcPr>
            <w:tcW w:w="440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6615C2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1052" w:type="pct"/>
            <w:shd w:val="clear" w:color="auto" w:fill="FFFFFF" w:themeFill="background1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6615C2">
              <w:rPr>
                <w:sz w:val="22"/>
                <w:szCs w:val="22"/>
              </w:rPr>
              <w:t>report_comp</w:t>
            </w:r>
            <w:proofErr w:type="spellEnd"/>
          </w:p>
        </w:tc>
        <w:tc>
          <w:tcPr>
            <w:tcW w:w="2458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6615C2">
              <w:rPr>
                <w:sz w:val="22"/>
                <w:szCs w:val="22"/>
              </w:rPr>
              <w:t>Smallint</w:t>
            </w:r>
            <w:proofErr w:type="spellEnd"/>
          </w:p>
        </w:tc>
        <w:tc>
          <w:tcPr>
            <w:tcW w:w="532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6615C2">
              <w:rPr>
                <w:sz w:val="22"/>
                <w:szCs w:val="22"/>
              </w:rPr>
              <w:t>1</w:t>
            </w:r>
          </w:p>
        </w:tc>
        <w:tc>
          <w:tcPr>
            <w:tcW w:w="440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6615C2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1052" w:type="pct"/>
            <w:shd w:val="clear" w:color="auto" w:fill="FFFFFF" w:themeFill="background1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6615C2">
              <w:rPr>
                <w:sz w:val="22"/>
                <w:szCs w:val="22"/>
              </w:rPr>
              <w:t>report_stk</w:t>
            </w:r>
            <w:proofErr w:type="spellEnd"/>
          </w:p>
        </w:tc>
        <w:tc>
          <w:tcPr>
            <w:tcW w:w="2458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6615C2">
              <w:rPr>
                <w:sz w:val="22"/>
                <w:szCs w:val="22"/>
              </w:rPr>
              <w:t>Tinyint</w:t>
            </w:r>
            <w:proofErr w:type="spellEnd"/>
          </w:p>
        </w:tc>
        <w:tc>
          <w:tcPr>
            <w:tcW w:w="532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6615C2">
              <w:rPr>
                <w:sz w:val="22"/>
                <w:szCs w:val="22"/>
              </w:rPr>
              <w:t>1</w:t>
            </w:r>
          </w:p>
        </w:tc>
        <w:tc>
          <w:tcPr>
            <w:tcW w:w="440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6615C2">
              <w:rPr>
                <w:sz w:val="22"/>
                <w:szCs w:val="22"/>
              </w:rPr>
              <w:t>No</w:t>
            </w:r>
          </w:p>
        </w:tc>
      </w:tr>
      <w:tr w:rsidR="00CE5932" w:rsidTr="00BC6C42">
        <w:trPr>
          <w:trHeight w:val="170"/>
        </w:trPr>
        <w:tc>
          <w:tcPr>
            <w:tcW w:w="1052" w:type="pct"/>
            <w:shd w:val="clear" w:color="auto" w:fill="FFFFFF" w:themeFill="background1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6615C2">
              <w:rPr>
                <w:sz w:val="22"/>
                <w:szCs w:val="22"/>
              </w:rPr>
              <w:t>report_title_sql</w:t>
            </w:r>
            <w:proofErr w:type="spellEnd"/>
          </w:p>
        </w:tc>
        <w:tc>
          <w:tcPr>
            <w:tcW w:w="2458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6615C2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6615C2">
              <w:rPr>
                <w:sz w:val="22"/>
                <w:szCs w:val="22"/>
              </w:rPr>
              <w:t>1000</w:t>
            </w:r>
          </w:p>
        </w:tc>
        <w:tc>
          <w:tcPr>
            <w:tcW w:w="440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6615C2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52" w:type="pct"/>
            <w:shd w:val="clear" w:color="auto" w:fill="FFFFFF" w:themeFill="background1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6615C2">
              <w:rPr>
                <w:sz w:val="22"/>
                <w:szCs w:val="22"/>
              </w:rPr>
              <w:t>report_data_sql</w:t>
            </w:r>
            <w:proofErr w:type="spellEnd"/>
          </w:p>
        </w:tc>
        <w:tc>
          <w:tcPr>
            <w:tcW w:w="2458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6615C2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6615C2">
              <w:rPr>
                <w:sz w:val="22"/>
                <w:szCs w:val="22"/>
              </w:rPr>
              <w:t>1000</w:t>
            </w:r>
          </w:p>
        </w:tc>
        <w:tc>
          <w:tcPr>
            <w:tcW w:w="440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6615C2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52" w:type="pct"/>
            <w:shd w:val="clear" w:color="auto" w:fill="FFFFFF" w:themeFill="background1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6615C2">
              <w:rPr>
                <w:sz w:val="22"/>
                <w:szCs w:val="22"/>
              </w:rPr>
              <w:t>report_data_pos</w:t>
            </w:r>
            <w:proofErr w:type="spellEnd"/>
          </w:p>
        </w:tc>
        <w:tc>
          <w:tcPr>
            <w:tcW w:w="2458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6615C2">
              <w:rPr>
                <w:sz w:val="22"/>
                <w:szCs w:val="22"/>
              </w:rPr>
              <w:t>Smallint</w:t>
            </w:r>
            <w:proofErr w:type="spellEnd"/>
          </w:p>
        </w:tc>
        <w:tc>
          <w:tcPr>
            <w:tcW w:w="532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6615C2">
              <w:rPr>
                <w:sz w:val="22"/>
                <w:szCs w:val="22"/>
              </w:rPr>
              <w:t>2</w:t>
            </w:r>
          </w:p>
        </w:tc>
        <w:tc>
          <w:tcPr>
            <w:tcW w:w="440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6615C2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52" w:type="pct"/>
            <w:shd w:val="clear" w:color="auto" w:fill="FFFFFF" w:themeFill="background1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6615C2">
              <w:rPr>
                <w:sz w:val="22"/>
                <w:szCs w:val="22"/>
              </w:rPr>
              <w:t>report_comp_flag</w:t>
            </w:r>
            <w:proofErr w:type="spellEnd"/>
          </w:p>
        </w:tc>
        <w:tc>
          <w:tcPr>
            <w:tcW w:w="2458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6615C2">
              <w:rPr>
                <w:sz w:val="22"/>
                <w:szCs w:val="22"/>
              </w:rPr>
              <w:t>Smallint</w:t>
            </w:r>
            <w:proofErr w:type="spellEnd"/>
          </w:p>
        </w:tc>
        <w:tc>
          <w:tcPr>
            <w:tcW w:w="532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6615C2">
              <w:rPr>
                <w:sz w:val="22"/>
                <w:szCs w:val="22"/>
              </w:rPr>
              <w:t>1</w:t>
            </w:r>
          </w:p>
        </w:tc>
        <w:tc>
          <w:tcPr>
            <w:tcW w:w="440" w:type="pct"/>
          </w:tcPr>
          <w:p w:rsidR="00CE5932" w:rsidRPr="006615C2" w:rsidRDefault="00CE5932" w:rsidP="00DE4E7A">
            <w:pPr>
              <w:spacing w:before="60" w:after="60" w:line="240" w:lineRule="auto"/>
              <w:rPr>
                <w:sz w:val="22"/>
                <w:szCs w:val="22"/>
              </w:rPr>
            </w:pPr>
            <w:r w:rsidRPr="006615C2">
              <w:rPr>
                <w:sz w:val="22"/>
                <w:szCs w:val="22"/>
              </w:rPr>
              <w:t>Yes</w:t>
            </w:r>
          </w:p>
        </w:tc>
      </w:tr>
    </w:tbl>
    <w:p w:rsidR="00CE5932" w:rsidRDefault="00CE5932" w:rsidP="00F86D6B">
      <w:pPr>
        <w:rPr>
          <w:sz w:val="32"/>
          <w:szCs w:val="32"/>
          <w:u w:val="single"/>
        </w:rPr>
      </w:pPr>
    </w:p>
    <w:p w:rsidR="00CE5932" w:rsidRDefault="00CE5932" w:rsidP="003510F2">
      <w:pPr>
        <w:spacing w:before="240" w:after="480" w:line="360" w:lineRule="auto"/>
        <w:rPr>
          <w:rFonts w:ascii="Arial Rounded MT Bold" w:hAnsi="Arial Rounded MT Bold"/>
          <w:b/>
        </w:rPr>
      </w:pPr>
      <w:bookmarkStart w:id="68" w:name="_Toc378279005"/>
    </w:p>
    <w:p w:rsidR="00CE5932" w:rsidRDefault="00CE5932" w:rsidP="003510F2">
      <w:pPr>
        <w:spacing w:before="240" w:after="480" w:line="360" w:lineRule="auto"/>
        <w:rPr>
          <w:rFonts w:ascii="Arial Rounded MT Bold" w:hAnsi="Arial Rounded MT Bold"/>
          <w:b/>
        </w:rPr>
      </w:pPr>
    </w:p>
    <w:p w:rsidR="00CE5932" w:rsidRDefault="00CE5932" w:rsidP="003510F2">
      <w:pPr>
        <w:spacing w:before="240" w:after="480" w:line="360" w:lineRule="auto"/>
        <w:rPr>
          <w:rFonts w:ascii="Arial Rounded MT Bold" w:hAnsi="Arial Rounded MT Bold"/>
          <w:b/>
        </w:rPr>
      </w:pPr>
    </w:p>
    <w:p w:rsidR="00CE5932" w:rsidRDefault="00CE5932" w:rsidP="003510F2">
      <w:pPr>
        <w:spacing w:before="240" w:after="480" w:line="360" w:lineRule="auto"/>
        <w:rPr>
          <w:rFonts w:ascii="Arial Rounded MT Bold" w:hAnsi="Arial Rounded MT Bold"/>
          <w:b/>
        </w:rPr>
      </w:pPr>
    </w:p>
    <w:p w:rsidR="00CE5932" w:rsidRPr="00DE4E7A" w:rsidRDefault="00CE5932" w:rsidP="003510F2">
      <w:pPr>
        <w:spacing w:before="240" w:after="480" w:line="360" w:lineRule="auto"/>
        <w:rPr>
          <w:rFonts w:ascii="Arial Rounded MT Bold" w:hAnsi="Arial Rounded MT Bold"/>
          <w:b/>
        </w:rPr>
      </w:pPr>
      <w:r>
        <w:rPr>
          <w:rFonts w:ascii="Arial Rounded MT Bold" w:hAnsi="Arial Rounded MT Bold"/>
          <w:b/>
        </w:rPr>
        <w:lastRenderedPageBreak/>
        <w:t>Reports Roles</w:t>
      </w:r>
    </w:p>
    <w:p w:rsidR="00CE5932" w:rsidRPr="00DE4E7A" w:rsidRDefault="00CE5932" w:rsidP="003510F2">
      <w:pPr>
        <w:spacing w:before="240" w:after="480" w:line="360" w:lineRule="auto"/>
        <w:rPr>
          <w:rFonts w:ascii="Arial Rounded MT Bold" w:hAnsi="Arial Rounded MT Bold"/>
          <w:b/>
        </w:rPr>
      </w:pPr>
      <w:r w:rsidRPr="00DE4E7A">
        <w:rPr>
          <w:rFonts w:ascii="Arial Rounded MT Bold" w:hAnsi="Arial Rounded MT Bold"/>
          <w:b/>
        </w:rPr>
        <w:t>Relationship Diagram</w:t>
      </w:r>
    </w:p>
    <w:p w:rsidR="00CE5932" w:rsidRDefault="00CE5932">
      <w:pPr>
        <w:suppressAutoHyphens w:val="0"/>
        <w:spacing w:line="240" w:lineRule="auto"/>
      </w:pPr>
      <w:r w:rsidRPr="003510F2">
        <w:rPr>
          <w:noProof/>
          <w:lang w:eastAsia="en-US"/>
        </w:rPr>
        <w:drawing>
          <wp:inline distT="0" distB="0" distL="0" distR="0" wp14:anchorId="52BE01B1" wp14:editId="5E53D02C">
            <wp:extent cx="1504950" cy="762000"/>
            <wp:effectExtent l="0" t="0" r="0" b="0"/>
            <wp:docPr id="9" name="Picture 9" descr="C:\Users\Administrator\Desktop\coldchain\reports r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coldchain\reports rol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32" w:rsidRPr="00DE4E7A" w:rsidRDefault="00CE5932" w:rsidP="003510F2">
      <w:pPr>
        <w:spacing w:before="240" w:after="480" w:line="360" w:lineRule="auto"/>
        <w:rPr>
          <w:rFonts w:ascii="Arial Rounded MT Bold" w:hAnsi="Arial Rounded MT Bold"/>
          <w:b/>
        </w:rPr>
      </w:pPr>
      <w:r w:rsidRPr="00DE4E7A">
        <w:rPr>
          <w:rFonts w:ascii="Arial Rounded MT Bold" w:hAnsi="Arial Rounded MT Bold"/>
          <w:b/>
        </w:rPr>
        <w:t>Table Properties</w:t>
      </w:r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031"/>
        <w:gridCol w:w="4738"/>
        <w:gridCol w:w="998"/>
        <w:gridCol w:w="1025"/>
        <w:gridCol w:w="846"/>
      </w:tblGrid>
      <w:tr w:rsidR="00CE5932" w:rsidTr="00BC6C4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BB3148" w:rsidRDefault="00CE5932" w:rsidP="004E68AC">
            <w:pPr>
              <w:spacing w:before="60" w:after="60"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report_roles</w:t>
            </w:r>
            <w:proofErr w:type="spellEnd"/>
          </w:p>
        </w:tc>
      </w:tr>
      <w:tr w:rsidR="00CE5932" w:rsidTr="00BC6C42">
        <w:tc>
          <w:tcPr>
            <w:tcW w:w="1053" w:type="pct"/>
            <w:shd w:val="clear" w:color="auto" w:fill="F2F2F2" w:themeFill="background1" w:themeFillShade="F2"/>
          </w:tcPr>
          <w:p w:rsidR="00CE5932" w:rsidRPr="006615C2" w:rsidRDefault="00CE5932" w:rsidP="004E68AC">
            <w:pPr>
              <w:spacing w:before="60" w:after="60" w:line="240" w:lineRule="auto"/>
              <w:rPr>
                <w:b/>
                <w:szCs w:val="24"/>
              </w:rPr>
            </w:pPr>
            <w:r w:rsidRPr="006615C2">
              <w:rPr>
                <w:b/>
                <w:szCs w:val="24"/>
              </w:rPr>
              <w:t>Field Name</w:t>
            </w:r>
          </w:p>
        </w:tc>
        <w:tc>
          <w:tcPr>
            <w:tcW w:w="2458" w:type="pct"/>
            <w:shd w:val="clear" w:color="auto" w:fill="F2F2F2" w:themeFill="background1" w:themeFillShade="F2"/>
          </w:tcPr>
          <w:p w:rsidR="00CE5932" w:rsidRPr="006615C2" w:rsidRDefault="00CE5932" w:rsidP="004E68AC">
            <w:pPr>
              <w:spacing w:before="60" w:after="60" w:line="240" w:lineRule="auto"/>
              <w:rPr>
                <w:b/>
                <w:szCs w:val="24"/>
              </w:rPr>
            </w:pPr>
            <w:r w:rsidRPr="006615C2">
              <w:rPr>
                <w:b/>
                <w:szCs w:val="24"/>
              </w:rPr>
              <w:t>Description</w:t>
            </w:r>
          </w:p>
        </w:tc>
        <w:tc>
          <w:tcPr>
            <w:tcW w:w="518" w:type="pct"/>
            <w:shd w:val="clear" w:color="auto" w:fill="F2F2F2" w:themeFill="background1" w:themeFillShade="F2"/>
          </w:tcPr>
          <w:p w:rsidR="00CE5932" w:rsidRPr="006615C2" w:rsidRDefault="00CE5932" w:rsidP="004E68AC">
            <w:pPr>
              <w:spacing w:before="60" w:after="60" w:line="240" w:lineRule="auto"/>
              <w:rPr>
                <w:b/>
                <w:szCs w:val="24"/>
              </w:rPr>
            </w:pPr>
            <w:r w:rsidRPr="006615C2">
              <w:rPr>
                <w:b/>
                <w:szCs w:val="24"/>
              </w:rPr>
              <w:t>Type</w:t>
            </w:r>
          </w:p>
        </w:tc>
        <w:tc>
          <w:tcPr>
            <w:tcW w:w="532" w:type="pct"/>
            <w:shd w:val="clear" w:color="auto" w:fill="F2F2F2" w:themeFill="background1" w:themeFillShade="F2"/>
          </w:tcPr>
          <w:p w:rsidR="00CE5932" w:rsidRPr="006615C2" w:rsidRDefault="00CE5932" w:rsidP="004E68AC">
            <w:pPr>
              <w:spacing w:before="60" w:after="60" w:line="240" w:lineRule="auto"/>
              <w:rPr>
                <w:b/>
                <w:szCs w:val="24"/>
              </w:rPr>
            </w:pPr>
            <w:r w:rsidRPr="006615C2">
              <w:rPr>
                <w:b/>
                <w:szCs w:val="24"/>
              </w:rPr>
              <w:t>Length</w:t>
            </w:r>
          </w:p>
        </w:tc>
        <w:tc>
          <w:tcPr>
            <w:tcW w:w="440" w:type="pct"/>
            <w:shd w:val="clear" w:color="auto" w:fill="F2F2F2" w:themeFill="background1" w:themeFillShade="F2"/>
          </w:tcPr>
          <w:p w:rsidR="00CE5932" w:rsidRPr="006615C2" w:rsidRDefault="00CE5932" w:rsidP="004E68AC">
            <w:pPr>
              <w:spacing w:before="60" w:after="60" w:line="240" w:lineRule="auto"/>
              <w:rPr>
                <w:b/>
                <w:szCs w:val="24"/>
              </w:rPr>
            </w:pPr>
            <w:r w:rsidRPr="006615C2">
              <w:rPr>
                <w:b/>
                <w:szCs w:val="24"/>
              </w:rPr>
              <w:t>Null</w:t>
            </w:r>
          </w:p>
        </w:tc>
      </w:tr>
      <w:tr w:rsidR="00CE5932" w:rsidTr="00BC6C42">
        <w:tc>
          <w:tcPr>
            <w:tcW w:w="1053" w:type="pct"/>
            <w:shd w:val="clear" w:color="auto" w:fill="auto"/>
          </w:tcPr>
          <w:p w:rsidR="00CE5932" w:rsidRPr="006615C2" w:rsidRDefault="00CE5932" w:rsidP="002E1967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Skid (PK)</w:t>
            </w:r>
          </w:p>
        </w:tc>
        <w:tc>
          <w:tcPr>
            <w:tcW w:w="2458" w:type="pct"/>
          </w:tcPr>
          <w:p w:rsidR="00CE5932" w:rsidRPr="006615C2" w:rsidRDefault="00CE5932" w:rsidP="004E68AC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6615C2" w:rsidRDefault="00CE5932" w:rsidP="004E68AC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2" w:type="pct"/>
          </w:tcPr>
          <w:p w:rsidR="00CE5932" w:rsidRPr="006615C2" w:rsidRDefault="00CE5932" w:rsidP="004E68AC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440" w:type="pct"/>
          </w:tcPr>
          <w:p w:rsidR="00CE5932" w:rsidRPr="006615C2" w:rsidRDefault="00CE5932" w:rsidP="004E68AC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No</w:t>
            </w:r>
          </w:p>
        </w:tc>
      </w:tr>
      <w:tr w:rsidR="00CE5932" w:rsidTr="00BC6C42">
        <w:tc>
          <w:tcPr>
            <w:tcW w:w="1053" w:type="pct"/>
            <w:shd w:val="clear" w:color="auto" w:fill="FFFFFF" w:themeFill="background1"/>
          </w:tcPr>
          <w:p w:rsidR="00CE5932" w:rsidRPr="006615C2" w:rsidRDefault="00CE5932" w:rsidP="004E68AC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2E1967">
              <w:rPr>
                <w:sz w:val="22"/>
                <w:szCs w:val="22"/>
              </w:rPr>
              <w:t>skid_view</w:t>
            </w:r>
            <w:proofErr w:type="spellEnd"/>
            <w:r>
              <w:rPr>
                <w:sz w:val="22"/>
                <w:szCs w:val="22"/>
              </w:rPr>
              <w:t xml:space="preserve"> (PK)</w:t>
            </w:r>
          </w:p>
        </w:tc>
        <w:tc>
          <w:tcPr>
            <w:tcW w:w="2458" w:type="pct"/>
          </w:tcPr>
          <w:p w:rsidR="00CE5932" w:rsidRPr="006615C2" w:rsidRDefault="00CE5932" w:rsidP="004E68AC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6615C2" w:rsidRDefault="00CE5932" w:rsidP="004E68AC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532" w:type="pct"/>
          </w:tcPr>
          <w:p w:rsidR="00CE5932" w:rsidRPr="006615C2" w:rsidRDefault="00CE5932" w:rsidP="004E68AC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11 </w:t>
            </w:r>
          </w:p>
        </w:tc>
        <w:tc>
          <w:tcPr>
            <w:tcW w:w="440" w:type="pct"/>
          </w:tcPr>
          <w:p w:rsidR="00CE5932" w:rsidRPr="006615C2" w:rsidRDefault="00CE5932" w:rsidP="004E68AC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No </w:t>
            </w:r>
          </w:p>
        </w:tc>
      </w:tr>
    </w:tbl>
    <w:p w:rsidR="00CE5932" w:rsidRDefault="00CE5932">
      <w:pPr>
        <w:suppressAutoHyphens w:val="0"/>
        <w:spacing w:line="240" w:lineRule="auto"/>
        <w:rPr>
          <w:b/>
          <w:sz w:val="28"/>
          <w:lang w:val="x-none"/>
        </w:rPr>
      </w:pPr>
      <w:r>
        <w:br w:type="page"/>
      </w:r>
    </w:p>
    <w:p w:rsidR="00CE5932" w:rsidRPr="00AA21A7" w:rsidRDefault="00CE5932" w:rsidP="00CE5932">
      <w:pPr>
        <w:pStyle w:val="Heading2"/>
        <w:spacing w:line="240" w:lineRule="atLeast"/>
      </w:pPr>
      <w:bookmarkStart w:id="69" w:name="_Toc381092699"/>
      <w:r w:rsidRPr="00AA21A7">
        <w:lastRenderedPageBreak/>
        <w:t>Favorite Graph Setting</w:t>
      </w:r>
      <w:bookmarkEnd w:id="68"/>
      <w:r>
        <w:t>s</w:t>
      </w:r>
      <w:bookmarkEnd w:id="69"/>
    </w:p>
    <w:p w:rsidR="00CE5932" w:rsidRPr="00AA21A7" w:rsidRDefault="00CE5932" w:rsidP="00AA21A7">
      <w:pPr>
        <w:spacing w:before="240" w:after="480" w:line="360" w:lineRule="auto"/>
        <w:rPr>
          <w:rFonts w:ascii="Arial Rounded MT Bold" w:hAnsi="Arial Rounded MT Bold"/>
          <w:b/>
        </w:rPr>
      </w:pPr>
      <w:bookmarkStart w:id="70" w:name="_Toc378279006"/>
      <w:r w:rsidRPr="00AA21A7">
        <w:rPr>
          <w:rFonts w:ascii="Arial Rounded MT Bold" w:hAnsi="Arial Rounded MT Bold"/>
          <w:b/>
        </w:rPr>
        <w:t>Relationship Diagram</w:t>
      </w:r>
      <w:bookmarkEnd w:id="70"/>
    </w:p>
    <w:p w:rsidR="00CE5932" w:rsidRPr="00AA21A7" w:rsidRDefault="00CE5932" w:rsidP="00AA21A7">
      <w:pPr>
        <w:spacing w:before="240" w:after="480" w:line="360" w:lineRule="auto"/>
        <w:rPr>
          <w:rFonts w:ascii="Arial Rounded MT Bold" w:hAnsi="Arial Rounded MT Bold"/>
          <w:b/>
        </w:rPr>
      </w:pPr>
      <w:r w:rsidRPr="00C155EA">
        <w:rPr>
          <w:rFonts w:ascii="Arial Rounded MT Bold" w:hAnsi="Arial Rounded MT Bold"/>
          <w:b/>
          <w:noProof/>
          <w:lang w:eastAsia="en-US"/>
        </w:rPr>
        <w:drawing>
          <wp:inline distT="0" distB="0" distL="0" distR="0" wp14:anchorId="5065FEE7" wp14:editId="73F0B25D">
            <wp:extent cx="2047875" cy="6248400"/>
            <wp:effectExtent l="0" t="0" r="9525" b="0"/>
            <wp:docPr id="7" name="Picture 7" descr="C:\Users\Administrator\Desktop\coldchain\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coldchain\graph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32" w:rsidRDefault="00CE5932">
      <w:pPr>
        <w:suppressAutoHyphens w:val="0"/>
        <w:spacing w:line="240" w:lineRule="auto"/>
        <w:rPr>
          <w:rFonts w:ascii="Arial Rounded MT Bold" w:hAnsi="Arial Rounded MT Bold"/>
          <w:b/>
        </w:rPr>
      </w:pPr>
      <w:bookmarkStart w:id="71" w:name="_Toc378279007"/>
      <w:r>
        <w:rPr>
          <w:rFonts w:ascii="Arial Rounded MT Bold" w:hAnsi="Arial Rounded MT Bold"/>
          <w:b/>
        </w:rPr>
        <w:br w:type="page"/>
      </w:r>
    </w:p>
    <w:p w:rsidR="00CE5932" w:rsidRPr="00AA21A7" w:rsidRDefault="00CE5932" w:rsidP="00AA21A7">
      <w:pPr>
        <w:spacing w:before="240" w:after="480" w:line="360" w:lineRule="auto"/>
        <w:rPr>
          <w:rFonts w:ascii="Arial Rounded MT Bold" w:hAnsi="Arial Rounded MT Bold"/>
          <w:b/>
        </w:rPr>
      </w:pPr>
      <w:r w:rsidRPr="00AA21A7">
        <w:rPr>
          <w:rFonts w:ascii="Arial Rounded MT Bold" w:hAnsi="Arial Rounded MT Bold"/>
          <w:b/>
        </w:rPr>
        <w:lastRenderedPageBreak/>
        <w:t>Table Properties</w:t>
      </w:r>
      <w:bookmarkEnd w:id="71"/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019"/>
        <w:gridCol w:w="4746"/>
        <w:gridCol w:w="998"/>
        <w:gridCol w:w="1025"/>
        <w:gridCol w:w="850"/>
      </w:tblGrid>
      <w:tr w:rsidR="00CE5932" w:rsidTr="00BC6C4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BB3148" w:rsidRDefault="00CE5932" w:rsidP="00AA21A7">
            <w:pPr>
              <w:spacing w:before="60" w:after="60" w:line="240" w:lineRule="auto"/>
              <w:rPr>
                <w:b/>
                <w:sz w:val="28"/>
                <w:szCs w:val="28"/>
              </w:rPr>
            </w:pPr>
            <w:proofErr w:type="spellStart"/>
            <w:r w:rsidRPr="003B3045">
              <w:rPr>
                <w:b/>
                <w:sz w:val="28"/>
                <w:szCs w:val="28"/>
              </w:rPr>
              <w:t>tbl_favgraphsettings</w:t>
            </w:r>
            <w:proofErr w:type="spellEnd"/>
          </w:p>
        </w:tc>
      </w:tr>
      <w:tr w:rsidR="00CE5932" w:rsidTr="00BC6C42">
        <w:tc>
          <w:tcPr>
            <w:tcW w:w="1047" w:type="pct"/>
            <w:shd w:val="clear" w:color="auto" w:fill="F2F2F2" w:themeFill="background1" w:themeFillShade="F2"/>
          </w:tcPr>
          <w:p w:rsidR="00CE5932" w:rsidRPr="0085408B" w:rsidRDefault="00CE5932" w:rsidP="00AA21A7">
            <w:pPr>
              <w:spacing w:before="60" w:after="60" w:line="240" w:lineRule="auto"/>
              <w:rPr>
                <w:b/>
                <w:szCs w:val="24"/>
              </w:rPr>
            </w:pPr>
            <w:r w:rsidRPr="0085408B">
              <w:rPr>
                <w:b/>
                <w:szCs w:val="24"/>
              </w:rPr>
              <w:t>Field Name</w:t>
            </w:r>
          </w:p>
        </w:tc>
        <w:tc>
          <w:tcPr>
            <w:tcW w:w="2462" w:type="pct"/>
            <w:shd w:val="clear" w:color="auto" w:fill="F2F2F2" w:themeFill="background1" w:themeFillShade="F2"/>
          </w:tcPr>
          <w:p w:rsidR="00CE5932" w:rsidRPr="0085408B" w:rsidRDefault="00CE5932" w:rsidP="00AA21A7">
            <w:pPr>
              <w:spacing w:before="60" w:after="60" w:line="240" w:lineRule="auto"/>
              <w:rPr>
                <w:b/>
                <w:szCs w:val="24"/>
              </w:rPr>
            </w:pPr>
            <w:r w:rsidRPr="0085408B">
              <w:rPr>
                <w:b/>
                <w:szCs w:val="24"/>
              </w:rPr>
              <w:t>Description</w:t>
            </w:r>
          </w:p>
        </w:tc>
        <w:tc>
          <w:tcPr>
            <w:tcW w:w="518" w:type="pct"/>
            <w:shd w:val="clear" w:color="auto" w:fill="F2F2F2" w:themeFill="background1" w:themeFillShade="F2"/>
          </w:tcPr>
          <w:p w:rsidR="00CE5932" w:rsidRPr="0085408B" w:rsidRDefault="00CE5932" w:rsidP="00AA21A7">
            <w:pPr>
              <w:spacing w:before="60" w:after="60" w:line="240" w:lineRule="auto"/>
              <w:rPr>
                <w:b/>
                <w:szCs w:val="24"/>
              </w:rPr>
            </w:pPr>
            <w:r w:rsidRPr="0085408B">
              <w:rPr>
                <w:b/>
                <w:szCs w:val="24"/>
              </w:rPr>
              <w:t>Type</w:t>
            </w:r>
          </w:p>
        </w:tc>
        <w:tc>
          <w:tcPr>
            <w:tcW w:w="532" w:type="pct"/>
            <w:shd w:val="clear" w:color="auto" w:fill="F2F2F2" w:themeFill="background1" w:themeFillShade="F2"/>
          </w:tcPr>
          <w:p w:rsidR="00CE5932" w:rsidRPr="0085408B" w:rsidRDefault="00CE5932" w:rsidP="00AA21A7">
            <w:pPr>
              <w:spacing w:before="60" w:after="60" w:line="240" w:lineRule="auto"/>
              <w:rPr>
                <w:b/>
                <w:szCs w:val="24"/>
              </w:rPr>
            </w:pPr>
            <w:r w:rsidRPr="0085408B">
              <w:rPr>
                <w:b/>
                <w:szCs w:val="24"/>
              </w:rPr>
              <w:t>Length</w:t>
            </w:r>
          </w:p>
        </w:tc>
        <w:tc>
          <w:tcPr>
            <w:tcW w:w="441" w:type="pct"/>
            <w:shd w:val="clear" w:color="auto" w:fill="F2F2F2" w:themeFill="background1" w:themeFillShade="F2"/>
          </w:tcPr>
          <w:p w:rsidR="00CE5932" w:rsidRPr="0085408B" w:rsidRDefault="00CE5932" w:rsidP="00AA21A7">
            <w:pPr>
              <w:spacing w:before="60" w:after="60" w:line="240" w:lineRule="auto"/>
              <w:rPr>
                <w:b/>
                <w:szCs w:val="24"/>
              </w:rPr>
            </w:pPr>
            <w:r w:rsidRPr="0085408B">
              <w:rPr>
                <w:b/>
                <w:szCs w:val="24"/>
              </w:rPr>
              <w:t>Null</w:t>
            </w:r>
          </w:p>
        </w:tc>
      </w:tr>
      <w:tr w:rsidR="00CE5932" w:rsidTr="00BC6C42">
        <w:tc>
          <w:tcPr>
            <w:tcW w:w="1047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user</w:t>
            </w:r>
          </w:p>
        </w:tc>
        <w:tc>
          <w:tcPr>
            <w:tcW w:w="246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Name of the user.</w:t>
            </w:r>
          </w:p>
        </w:tc>
        <w:tc>
          <w:tcPr>
            <w:tcW w:w="518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100</w:t>
            </w:r>
          </w:p>
        </w:tc>
        <w:tc>
          <w:tcPr>
            <w:tcW w:w="441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1047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id (PK)</w:t>
            </w:r>
          </w:p>
        </w:tc>
        <w:tc>
          <w:tcPr>
            <w:tcW w:w="246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Specify the graph ID. It is auto increment.</w:t>
            </w:r>
          </w:p>
        </w:tc>
        <w:tc>
          <w:tcPr>
            <w:tcW w:w="518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11</w:t>
            </w:r>
          </w:p>
        </w:tc>
        <w:tc>
          <w:tcPr>
            <w:tcW w:w="441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No</w:t>
            </w:r>
          </w:p>
        </w:tc>
      </w:tr>
      <w:tr w:rsidR="00CE5932" w:rsidTr="00BC6C42">
        <w:tc>
          <w:tcPr>
            <w:tcW w:w="1047" w:type="pct"/>
            <w:shd w:val="clear" w:color="auto" w:fill="FFFFFF" w:themeFill="background1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sel_user</w:t>
            </w:r>
            <w:proofErr w:type="spellEnd"/>
          </w:p>
        </w:tc>
        <w:tc>
          <w:tcPr>
            <w:tcW w:w="246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100</w:t>
            </w:r>
          </w:p>
        </w:tc>
        <w:tc>
          <w:tcPr>
            <w:tcW w:w="441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FFFFFF" w:themeFill="background1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period</w:t>
            </w:r>
          </w:p>
        </w:tc>
        <w:tc>
          <w:tcPr>
            <w:tcW w:w="246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25</w:t>
            </w:r>
          </w:p>
        </w:tc>
        <w:tc>
          <w:tcPr>
            <w:tcW w:w="441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FFFFFF" w:themeFill="background1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sel_stakeholder</w:t>
            </w:r>
            <w:proofErr w:type="spellEnd"/>
          </w:p>
        </w:tc>
        <w:tc>
          <w:tcPr>
            <w:tcW w:w="246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100</w:t>
            </w:r>
          </w:p>
        </w:tc>
        <w:tc>
          <w:tcPr>
            <w:tcW w:w="441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FFFFFF" w:themeFill="background1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year</w:t>
            </w:r>
          </w:p>
        </w:tc>
        <w:tc>
          <w:tcPr>
            <w:tcW w:w="246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100</w:t>
            </w:r>
          </w:p>
        </w:tc>
        <w:tc>
          <w:tcPr>
            <w:tcW w:w="441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FFFFFF" w:themeFill="background1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arrproducts</w:t>
            </w:r>
            <w:proofErr w:type="spellEnd"/>
          </w:p>
        </w:tc>
        <w:tc>
          <w:tcPr>
            <w:tcW w:w="246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Text</w:t>
            </w:r>
          </w:p>
        </w:tc>
        <w:tc>
          <w:tcPr>
            <w:tcW w:w="53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0</w:t>
            </w:r>
          </w:p>
        </w:tc>
        <w:tc>
          <w:tcPr>
            <w:tcW w:w="441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FFFFFF" w:themeFill="background1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compare_opt</w:t>
            </w:r>
            <w:proofErr w:type="spellEnd"/>
          </w:p>
        </w:tc>
        <w:tc>
          <w:tcPr>
            <w:tcW w:w="246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50</w:t>
            </w:r>
          </w:p>
        </w:tc>
        <w:tc>
          <w:tcPr>
            <w:tcW w:w="441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FFFFFF" w:themeFill="background1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optvals</w:t>
            </w:r>
            <w:proofErr w:type="spellEnd"/>
          </w:p>
        </w:tc>
        <w:tc>
          <w:tcPr>
            <w:tcW w:w="246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50</w:t>
            </w:r>
          </w:p>
        </w:tc>
        <w:tc>
          <w:tcPr>
            <w:tcW w:w="441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FFFFFF" w:themeFill="background1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arryearcomp</w:t>
            </w:r>
            <w:proofErr w:type="spellEnd"/>
          </w:p>
        </w:tc>
        <w:tc>
          <w:tcPr>
            <w:tcW w:w="246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Text</w:t>
            </w:r>
          </w:p>
        </w:tc>
        <w:tc>
          <w:tcPr>
            <w:tcW w:w="53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0</w:t>
            </w:r>
          </w:p>
        </w:tc>
        <w:tc>
          <w:tcPr>
            <w:tcW w:w="441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FFFFFF" w:themeFill="background1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arrstakecomp</w:t>
            </w:r>
            <w:proofErr w:type="spellEnd"/>
          </w:p>
        </w:tc>
        <w:tc>
          <w:tcPr>
            <w:tcW w:w="246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Text</w:t>
            </w:r>
          </w:p>
        </w:tc>
        <w:tc>
          <w:tcPr>
            <w:tcW w:w="53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0</w:t>
            </w:r>
          </w:p>
        </w:tc>
        <w:tc>
          <w:tcPr>
            <w:tcW w:w="441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FFFFFF" w:themeFill="background1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titles</w:t>
            </w:r>
          </w:p>
        </w:tc>
        <w:tc>
          <w:tcPr>
            <w:tcW w:w="246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Text</w:t>
            </w:r>
          </w:p>
        </w:tc>
        <w:tc>
          <w:tcPr>
            <w:tcW w:w="53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0</w:t>
            </w:r>
          </w:p>
        </w:tc>
        <w:tc>
          <w:tcPr>
            <w:tcW w:w="441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FFFFFF" w:themeFill="background1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allfiles</w:t>
            </w:r>
            <w:proofErr w:type="spellEnd"/>
          </w:p>
        </w:tc>
        <w:tc>
          <w:tcPr>
            <w:tcW w:w="246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Text</w:t>
            </w:r>
          </w:p>
        </w:tc>
        <w:tc>
          <w:tcPr>
            <w:tcW w:w="53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0</w:t>
            </w:r>
          </w:p>
        </w:tc>
        <w:tc>
          <w:tcPr>
            <w:tcW w:w="441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FFFFFF" w:themeFill="background1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col</w:t>
            </w:r>
          </w:p>
        </w:tc>
        <w:tc>
          <w:tcPr>
            <w:tcW w:w="246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200</w:t>
            </w:r>
          </w:p>
        </w:tc>
        <w:tc>
          <w:tcPr>
            <w:tcW w:w="441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FFFFFF" w:themeFill="background1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unit</w:t>
            </w:r>
          </w:p>
        </w:tc>
        <w:tc>
          <w:tcPr>
            <w:tcW w:w="246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100</w:t>
            </w:r>
          </w:p>
        </w:tc>
        <w:tc>
          <w:tcPr>
            <w:tcW w:w="441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FFFFFF" w:themeFill="background1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xaxis</w:t>
            </w:r>
            <w:proofErr w:type="spellEnd"/>
          </w:p>
        </w:tc>
        <w:tc>
          <w:tcPr>
            <w:tcW w:w="246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100</w:t>
            </w:r>
          </w:p>
        </w:tc>
        <w:tc>
          <w:tcPr>
            <w:tcW w:w="441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FFFFFF" w:themeFill="background1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ctype</w:t>
            </w:r>
            <w:proofErr w:type="spellEnd"/>
          </w:p>
        </w:tc>
        <w:tc>
          <w:tcPr>
            <w:tcW w:w="246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100</w:t>
            </w:r>
          </w:p>
        </w:tc>
        <w:tc>
          <w:tcPr>
            <w:tcW w:w="441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FFFFFF" w:themeFill="background1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rep_title1</w:t>
            </w:r>
          </w:p>
        </w:tc>
        <w:tc>
          <w:tcPr>
            <w:tcW w:w="246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100</w:t>
            </w:r>
          </w:p>
        </w:tc>
        <w:tc>
          <w:tcPr>
            <w:tcW w:w="441" w:type="pct"/>
          </w:tcPr>
          <w:p w:rsidR="00CE5932" w:rsidRPr="008D29BB" w:rsidRDefault="00CE5932" w:rsidP="00AA21A7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auto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  <w:r w:rsidRPr="00A61CE0">
              <w:rPr>
                <w:sz w:val="22"/>
                <w:szCs w:val="22"/>
              </w:rPr>
              <w:t>rep_title2</w:t>
            </w:r>
          </w:p>
        </w:tc>
        <w:tc>
          <w:tcPr>
            <w:tcW w:w="2462" w:type="pct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100</w:t>
            </w:r>
          </w:p>
        </w:tc>
        <w:tc>
          <w:tcPr>
            <w:tcW w:w="441" w:type="pct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auto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  <w:r w:rsidRPr="00A61CE0">
              <w:rPr>
                <w:sz w:val="22"/>
                <w:szCs w:val="22"/>
              </w:rPr>
              <w:t>rep_title3</w:t>
            </w:r>
          </w:p>
        </w:tc>
        <w:tc>
          <w:tcPr>
            <w:tcW w:w="2462" w:type="pct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100</w:t>
            </w:r>
          </w:p>
        </w:tc>
        <w:tc>
          <w:tcPr>
            <w:tcW w:w="441" w:type="pct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auto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A61CE0">
              <w:rPr>
                <w:sz w:val="22"/>
                <w:szCs w:val="22"/>
              </w:rPr>
              <w:t>rep_logo</w:t>
            </w:r>
            <w:proofErr w:type="spellEnd"/>
          </w:p>
        </w:tc>
        <w:tc>
          <w:tcPr>
            <w:tcW w:w="2462" w:type="pct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100</w:t>
            </w:r>
          </w:p>
        </w:tc>
        <w:tc>
          <w:tcPr>
            <w:tcW w:w="441" w:type="pct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auto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A61CE0">
              <w:rPr>
                <w:sz w:val="22"/>
                <w:szCs w:val="22"/>
              </w:rPr>
              <w:t>period_lable</w:t>
            </w:r>
            <w:proofErr w:type="spellEnd"/>
          </w:p>
        </w:tc>
        <w:tc>
          <w:tcPr>
            <w:tcW w:w="2462" w:type="pct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100</w:t>
            </w:r>
          </w:p>
        </w:tc>
        <w:tc>
          <w:tcPr>
            <w:tcW w:w="441" w:type="pct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auto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A61CE0">
              <w:rPr>
                <w:sz w:val="22"/>
                <w:szCs w:val="22"/>
              </w:rPr>
              <w:t>comparison_title</w:t>
            </w:r>
            <w:proofErr w:type="spellEnd"/>
          </w:p>
        </w:tc>
        <w:tc>
          <w:tcPr>
            <w:tcW w:w="2462" w:type="pct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D29B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100</w:t>
            </w:r>
          </w:p>
        </w:tc>
        <w:tc>
          <w:tcPr>
            <w:tcW w:w="441" w:type="pct"/>
          </w:tcPr>
          <w:p w:rsidR="00CE5932" w:rsidRPr="008D29BB" w:rsidRDefault="00CE5932" w:rsidP="00A61CE0">
            <w:pPr>
              <w:spacing w:before="60" w:after="60" w:line="240" w:lineRule="auto"/>
              <w:rPr>
                <w:sz w:val="22"/>
                <w:szCs w:val="22"/>
              </w:rPr>
            </w:pPr>
            <w:r w:rsidRPr="008D29B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auto"/>
          </w:tcPr>
          <w:p w:rsidR="00CE5932" w:rsidRPr="00A61CE0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A61CE0">
              <w:rPr>
                <w:sz w:val="22"/>
                <w:szCs w:val="22"/>
              </w:rPr>
              <w:t>arrgroupcomp</w:t>
            </w:r>
            <w:proofErr w:type="spellEnd"/>
          </w:p>
        </w:tc>
        <w:tc>
          <w:tcPr>
            <w:tcW w:w="2462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Text </w:t>
            </w:r>
          </w:p>
        </w:tc>
        <w:tc>
          <w:tcPr>
            <w:tcW w:w="532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0 </w:t>
            </w:r>
          </w:p>
        </w:tc>
        <w:tc>
          <w:tcPr>
            <w:tcW w:w="441" w:type="pct"/>
          </w:tcPr>
          <w:p w:rsidR="00CE5932" w:rsidRDefault="00CE5932" w:rsidP="00C72D5A">
            <w:r w:rsidRPr="000958EF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auto"/>
          </w:tcPr>
          <w:p w:rsidR="00CE5932" w:rsidRPr="00A61CE0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 w:rsidRPr="00A61CE0">
              <w:rPr>
                <w:sz w:val="22"/>
                <w:szCs w:val="22"/>
              </w:rPr>
              <w:t>count1</w:t>
            </w:r>
          </w:p>
        </w:tc>
        <w:tc>
          <w:tcPr>
            <w:tcW w:w="2462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532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441" w:type="pct"/>
          </w:tcPr>
          <w:p w:rsidR="00CE5932" w:rsidRDefault="00CE5932" w:rsidP="00C72D5A">
            <w:r w:rsidRPr="000958EF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auto"/>
          </w:tcPr>
          <w:p w:rsidR="00CE5932" w:rsidRPr="00A61CE0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A61CE0">
              <w:rPr>
                <w:sz w:val="22"/>
                <w:szCs w:val="22"/>
              </w:rPr>
              <w:t>log_type</w:t>
            </w:r>
            <w:proofErr w:type="spellEnd"/>
          </w:p>
        </w:tc>
        <w:tc>
          <w:tcPr>
            <w:tcW w:w="2462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enum</w:t>
            </w:r>
            <w:proofErr w:type="spellEnd"/>
          </w:p>
        </w:tc>
        <w:tc>
          <w:tcPr>
            <w:tcW w:w="532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441" w:type="pct"/>
          </w:tcPr>
          <w:p w:rsidR="00CE5932" w:rsidRDefault="00CE5932" w:rsidP="00C72D5A">
            <w:r w:rsidRPr="000958EF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auto"/>
          </w:tcPr>
          <w:p w:rsidR="00CE5932" w:rsidRPr="00A61CE0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A61CE0">
              <w:rPr>
                <w:sz w:val="22"/>
                <w:szCs w:val="22"/>
              </w:rPr>
              <w:t>arrparam</w:t>
            </w:r>
            <w:proofErr w:type="spellEnd"/>
          </w:p>
        </w:tc>
        <w:tc>
          <w:tcPr>
            <w:tcW w:w="2462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Text </w:t>
            </w:r>
          </w:p>
        </w:tc>
        <w:tc>
          <w:tcPr>
            <w:tcW w:w="532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0 </w:t>
            </w:r>
          </w:p>
        </w:tc>
        <w:tc>
          <w:tcPr>
            <w:tcW w:w="441" w:type="pct"/>
          </w:tcPr>
          <w:p w:rsidR="00CE5932" w:rsidRDefault="00CE5932" w:rsidP="00C72D5A">
            <w:r w:rsidRPr="000958EF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auto"/>
          </w:tcPr>
          <w:p w:rsidR="00CE5932" w:rsidRPr="00A61CE0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A61CE0">
              <w:rPr>
                <w:sz w:val="22"/>
                <w:szCs w:val="22"/>
              </w:rPr>
              <w:lastRenderedPageBreak/>
              <w:t>arrleftcol</w:t>
            </w:r>
            <w:proofErr w:type="spellEnd"/>
          </w:p>
        </w:tc>
        <w:tc>
          <w:tcPr>
            <w:tcW w:w="2462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Text </w:t>
            </w:r>
          </w:p>
        </w:tc>
        <w:tc>
          <w:tcPr>
            <w:tcW w:w="532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0 </w:t>
            </w:r>
          </w:p>
        </w:tc>
        <w:tc>
          <w:tcPr>
            <w:tcW w:w="441" w:type="pct"/>
          </w:tcPr>
          <w:p w:rsidR="00CE5932" w:rsidRDefault="00CE5932" w:rsidP="00C72D5A">
            <w:r w:rsidRPr="000958EF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auto"/>
          </w:tcPr>
          <w:p w:rsidR="00CE5932" w:rsidRPr="00A61CE0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A61CE0">
              <w:rPr>
                <w:sz w:val="22"/>
                <w:szCs w:val="22"/>
              </w:rPr>
              <w:t>leftcol</w:t>
            </w:r>
            <w:proofErr w:type="spellEnd"/>
          </w:p>
        </w:tc>
        <w:tc>
          <w:tcPr>
            <w:tcW w:w="2462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Varchar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532" w:type="pct"/>
          </w:tcPr>
          <w:p w:rsidR="00CE5932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 </w:t>
            </w:r>
          </w:p>
        </w:tc>
        <w:tc>
          <w:tcPr>
            <w:tcW w:w="441" w:type="pct"/>
          </w:tcPr>
          <w:p w:rsidR="00CE5932" w:rsidRDefault="00CE5932" w:rsidP="00C72D5A">
            <w:r w:rsidRPr="000958EF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auto"/>
          </w:tcPr>
          <w:p w:rsidR="00CE5932" w:rsidRPr="00A61CE0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A61CE0">
              <w:rPr>
                <w:sz w:val="22"/>
                <w:szCs w:val="22"/>
              </w:rPr>
              <w:t>arrprovinces</w:t>
            </w:r>
            <w:proofErr w:type="spellEnd"/>
          </w:p>
        </w:tc>
        <w:tc>
          <w:tcPr>
            <w:tcW w:w="2462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Text </w:t>
            </w:r>
          </w:p>
        </w:tc>
        <w:tc>
          <w:tcPr>
            <w:tcW w:w="532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0 </w:t>
            </w:r>
          </w:p>
        </w:tc>
        <w:tc>
          <w:tcPr>
            <w:tcW w:w="441" w:type="pct"/>
          </w:tcPr>
          <w:p w:rsidR="00CE5932" w:rsidRDefault="00CE5932" w:rsidP="00C72D5A">
            <w:r w:rsidRPr="000958EF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auto"/>
          </w:tcPr>
          <w:p w:rsidR="00CE5932" w:rsidRPr="00A61CE0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A61CE0">
              <w:rPr>
                <w:sz w:val="22"/>
                <w:szCs w:val="22"/>
              </w:rPr>
              <w:t>arrdistricts</w:t>
            </w:r>
            <w:proofErr w:type="spellEnd"/>
          </w:p>
        </w:tc>
        <w:tc>
          <w:tcPr>
            <w:tcW w:w="2462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Text </w:t>
            </w:r>
          </w:p>
        </w:tc>
        <w:tc>
          <w:tcPr>
            <w:tcW w:w="532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0 </w:t>
            </w:r>
          </w:p>
        </w:tc>
        <w:tc>
          <w:tcPr>
            <w:tcW w:w="441" w:type="pct"/>
          </w:tcPr>
          <w:p w:rsidR="00CE5932" w:rsidRDefault="00CE5932" w:rsidP="00C72D5A">
            <w:r w:rsidRPr="000958EF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auto"/>
          </w:tcPr>
          <w:p w:rsidR="00CE5932" w:rsidRPr="00A61CE0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 w:rsidRPr="00A61CE0">
              <w:rPr>
                <w:sz w:val="22"/>
                <w:szCs w:val="22"/>
              </w:rPr>
              <w:t>provinces</w:t>
            </w:r>
          </w:p>
        </w:tc>
        <w:tc>
          <w:tcPr>
            <w:tcW w:w="2462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Text </w:t>
            </w:r>
          </w:p>
        </w:tc>
        <w:tc>
          <w:tcPr>
            <w:tcW w:w="532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0 </w:t>
            </w:r>
          </w:p>
        </w:tc>
        <w:tc>
          <w:tcPr>
            <w:tcW w:w="441" w:type="pct"/>
          </w:tcPr>
          <w:p w:rsidR="00CE5932" w:rsidRDefault="00CE5932" w:rsidP="00C72D5A">
            <w:r w:rsidRPr="000958EF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auto"/>
          </w:tcPr>
          <w:p w:rsidR="00CE5932" w:rsidRPr="00A61CE0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 w:rsidRPr="00A61CE0">
              <w:rPr>
                <w:sz w:val="22"/>
                <w:szCs w:val="22"/>
              </w:rPr>
              <w:t>districts</w:t>
            </w:r>
          </w:p>
        </w:tc>
        <w:tc>
          <w:tcPr>
            <w:tcW w:w="2462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Text </w:t>
            </w:r>
          </w:p>
        </w:tc>
        <w:tc>
          <w:tcPr>
            <w:tcW w:w="532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0 </w:t>
            </w:r>
          </w:p>
        </w:tc>
        <w:tc>
          <w:tcPr>
            <w:tcW w:w="441" w:type="pct"/>
          </w:tcPr>
          <w:p w:rsidR="00CE5932" w:rsidRDefault="00CE5932" w:rsidP="00C72D5A">
            <w:r w:rsidRPr="000958EF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auto"/>
          </w:tcPr>
          <w:p w:rsidR="00CE5932" w:rsidRPr="00A61CE0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A61CE0">
              <w:rPr>
                <w:sz w:val="22"/>
                <w:szCs w:val="22"/>
              </w:rPr>
              <w:t>sel_prov</w:t>
            </w:r>
            <w:proofErr w:type="spellEnd"/>
          </w:p>
        </w:tc>
        <w:tc>
          <w:tcPr>
            <w:tcW w:w="2462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532" w:type="pct"/>
          </w:tcPr>
          <w:p w:rsidR="00CE5932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441" w:type="pct"/>
          </w:tcPr>
          <w:p w:rsidR="00CE5932" w:rsidRDefault="00CE5932" w:rsidP="00C72D5A">
            <w:r w:rsidRPr="000958EF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7" w:type="pct"/>
            <w:shd w:val="clear" w:color="auto" w:fill="auto"/>
          </w:tcPr>
          <w:p w:rsidR="00CE5932" w:rsidRPr="00A61CE0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A61CE0">
              <w:rPr>
                <w:sz w:val="22"/>
                <w:szCs w:val="22"/>
              </w:rPr>
              <w:t>rep_desc</w:t>
            </w:r>
            <w:proofErr w:type="spellEnd"/>
          </w:p>
        </w:tc>
        <w:tc>
          <w:tcPr>
            <w:tcW w:w="2462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</w:p>
        </w:tc>
        <w:tc>
          <w:tcPr>
            <w:tcW w:w="518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Text </w:t>
            </w:r>
          </w:p>
        </w:tc>
        <w:tc>
          <w:tcPr>
            <w:tcW w:w="532" w:type="pct"/>
          </w:tcPr>
          <w:p w:rsidR="00CE5932" w:rsidRPr="008D29BB" w:rsidRDefault="00CE5932" w:rsidP="00C72D5A">
            <w:pPr>
              <w:spacing w:before="60" w:after="6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0 </w:t>
            </w:r>
          </w:p>
        </w:tc>
        <w:tc>
          <w:tcPr>
            <w:tcW w:w="441" w:type="pct"/>
          </w:tcPr>
          <w:p w:rsidR="00CE5932" w:rsidRDefault="00CE5932" w:rsidP="00C72D5A">
            <w:r w:rsidRPr="000958EF">
              <w:rPr>
                <w:sz w:val="22"/>
                <w:szCs w:val="22"/>
              </w:rPr>
              <w:t>Yes</w:t>
            </w:r>
          </w:p>
        </w:tc>
      </w:tr>
    </w:tbl>
    <w:p w:rsidR="00CE5932" w:rsidRPr="00BC2E1C" w:rsidRDefault="00CE5932" w:rsidP="00F86D6B"/>
    <w:p w:rsidR="00CE5932" w:rsidRDefault="00CE5932">
      <w:pPr>
        <w:suppressAutoHyphens w:val="0"/>
        <w:spacing w:line="240" w:lineRule="auto"/>
        <w:rPr>
          <w:rFonts w:ascii="Arial Rounded MT Bold" w:hAnsi="Arial Rounded MT Bold"/>
          <w:b/>
          <w:sz w:val="28"/>
          <w:lang w:val="x-none"/>
        </w:rPr>
      </w:pPr>
      <w:bookmarkStart w:id="72" w:name="_Toc378279008"/>
      <w:r>
        <w:rPr>
          <w:rFonts w:ascii="Arial Rounded MT Bold" w:hAnsi="Arial Rounded MT Bold"/>
        </w:rPr>
        <w:br w:type="page"/>
      </w:r>
    </w:p>
    <w:p w:rsidR="00CE5932" w:rsidRPr="00AA21A7" w:rsidRDefault="00CE5932" w:rsidP="00CE5932">
      <w:pPr>
        <w:pStyle w:val="Heading2"/>
        <w:spacing w:line="240" w:lineRule="atLeast"/>
      </w:pPr>
      <w:bookmarkStart w:id="73" w:name="_Toc381092700"/>
      <w:r w:rsidRPr="00AA21A7">
        <w:lastRenderedPageBreak/>
        <w:t>Period</w:t>
      </w:r>
      <w:bookmarkEnd w:id="72"/>
      <w:bookmarkEnd w:id="73"/>
    </w:p>
    <w:p w:rsidR="00CE5932" w:rsidRPr="00AA21A7" w:rsidRDefault="00CE5932" w:rsidP="00AA21A7">
      <w:pPr>
        <w:spacing w:before="240" w:after="480" w:line="360" w:lineRule="auto"/>
        <w:rPr>
          <w:rFonts w:ascii="Arial Rounded MT Bold" w:hAnsi="Arial Rounded MT Bold"/>
          <w:b/>
        </w:rPr>
      </w:pPr>
      <w:bookmarkStart w:id="74" w:name="_Toc378279009"/>
      <w:r w:rsidRPr="00AA21A7">
        <w:rPr>
          <w:rFonts w:ascii="Arial Rounded MT Bold" w:hAnsi="Arial Rounded MT Bold"/>
          <w:b/>
        </w:rPr>
        <w:t>Relationship Diagram</w:t>
      </w:r>
      <w:bookmarkEnd w:id="74"/>
    </w:p>
    <w:p w:rsidR="00CE5932" w:rsidRPr="00AA21A7" w:rsidRDefault="00CE5932" w:rsidP="00AA21A7">
      <w:pPr>
        <w:spacing w:before="240" w:after="480" w:line="360" w:lineRule="auto"/>
        <w:rPr>
          <w:rFonts w:ascii="Arial Rounded MT Bold" w:hAnsi="Arial Rounded MT Bold"/>
          <w:b/>
        </w:rPr>
      </w:pPr>
      <w:r w:rsidRPr="00AA21A7">
        <w:rPr>
          <w:rFonts w:ascii="Arial Rounded MT Bold" w:hAnsi="Arial Rounded MT Bold"/>
          <w:b/>
          <w:noProof/>
          <w:lang w:eastAsia="en-US"/>
        </w:rPr>
        <w:drawing>
          <wp:inline distT="0" distB="0" distL="0" distR="0" wp14:anchorId="73F7A0CE" wp14:editId="7DE0E4F6">
            <wp:extent cx="1600200" cy="1552575"/>
            <wp:effectExtent l="19050" t="0" r="0" b="0"/>
            <wp:docPr id="109" name="Picture 13" descr="C:\Documents and Settings\VB\Desktop\pics\peri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VB\Desktop\pics\perio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932" w:rsidRPr="00AA21A7" w:rsidRDefault="00CE5932" w:rsidP="00AA21A7">
      <w:pPr>
        <w:spacing w:before="240" w:after="480" w:line="360" w:lineRule="auto"/>
        <w:rPr>
          <w:rFonts w:ascii="Arial Rounded MT Bold" w:hAnsi="Arial Rounded MT Bold"/>
          <w:b/>
        </w:rPr>
      </w:pPr>
      <w:bookmarkStart w:id="75" w:name="_Toc378279010"/>
      <w:r w:rsidRPr="00AA21A7">
        <w:rPr>
          <w:rFonts w:ascii="Arial Rounded MT Bold" w:hAnsi="Arial Rounded MT Bold"/>
          <w:b/>
        </w:rPr>
        <w:t>Table Properties</w:t>
      </w:r>
      <w:bookmarkEnd w:id="75"/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013"/>
        <w:gridCol w:w="4759"/>
        <w:gridCol w:w="991"/>
        <w:gridCol w:w="1025"/>
        <w:gridCol w:w="850"/>
      </w:tblGrid>
      <w:tr w:rsidR="00CE5932" w:rsidTr="00BC6C4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BB3148" w:rsidRDefault="00CE5932" w:rsidP="003923AB">
            <w:pPr>
              <w:spacing w:before="60" w:after="60" w:line="240" w:lineRule="auto"/>
              <w:rPr>
                <w:b/>
                <w:sz w:val="28"/>
                <w:szCs w:val="28"/>
              </w:rPr>
            </w:pPr>
            <w:r w:rsidRPr="00AE4ACA">
              <w:rPr>
                <w:b/>
                <w:sz w:val="28"/>
                <w:szCs w:val="28"/>
              </w:rPr>
              <w:t>period</w:t>
            </w:r>
          </w:p>
        </w:tc>
      </w:tr>
      <w:tr w:rsidR="00CE5932" w:rsidTr="00BC6C42">
        <w:tc>
          <w:tcPr>
            <w:tcW w:w="1044" w:type="pct"/>
            <w:shd w:val="clear" w:color="auto" w:fill="F2F2F2" w:themeFill="background1" w:themeFillShade="F2"/>
          </w:tcPr>
          <w:p w:rsidR="00CE5932" w:rsidRPr="0085408B" w:rsidRDefault="00CE5932" w:rsidP="003923AB">
            <w:pPr>
              <w:spacing w:before="60" w:after="60" w:line="240" w:lineRule="auto"/>
              <w:rPr>
                <w:b/>
                <w:szCs w:val="24"/>
              </w:rPr>
            </w:pPr>
            <w:r w:rsidRPr="0085408B">
              <w:rPr>
                <w:b/>
                <w:szCs w:val="24"/>
              </w:rPr>
              <w:t>Field Name</w:t>
            </w:r>
          </w:p>
        </w:tc>
        <w:tc>
          <w:tcPr>
            <w:tcW w:w="2469" w:type="pct"/>
            <w:shd w:val="clear" w:color="auto" w:fill="F2F2F2" w:themeFill="background1" w:themeFillShade="F2"/>
          </w:tcPr>
          <w:p w:rsidR="00CE5932" w:rsidRPr="0085408B" w:rsidRDefault="00CE5932" w:rsidP="003923AB">
            <w:pPr>
              <w:spacing w:before="60" w:after="60" w:line="240" w:lineRule="auto"/>
              <w:rPr>
                <w:b/>
                <w:szCs w:val="24"/>
              </w:rPr>
            </w:pPr>
            <w:r w:rsidRPr="0085408B">
              <w:rPr>
                <w:b/>
                <w:szCs w:val="24"/>
              </w:rPr>
              <w:t>Description</w:t>
            </w:r>
          </w:p>
        </w:tc>
        <w:tc>
          <w:tcPr>
            <w:tcW w:w="514" w:type="pct"/>
            <w:shd w:val="clear" w:color="auto" w:fill="F2F2F2" w:themeFill="background1" w:themeFillShade="F2"/>
          </w:tcPr>
          <w:p w:rsidR="00CE5932" w:rsidRPr="0085408B" w:rsidRDefault="00CE5932" w:rsidP="003923AB">
            <w:pPr>
              <w:spacing w:before="60" w:after="60" w:line="240" w:lineRule="auto"/>
              <w:rPr>
                <w:b/>
                <w:szCs w:val="24"/>
              </w:rPr>
            </w:pPr>
            <w:r w:rsidRPr="0085408B">
              <w:rPr>
                <w:b/>
                <w:szCs w:val="24"/>
              </w:rPr>
              <w:t>Type</w:t>
            </w:r>
          </w:p>
        </w:tc>
        <w:tc>
          <w:tcPr>
            <w:tcW w:w="532" w:type="pct"/>
            <w:shd w:val="clear" w:color="auto" w:fill="F2F2F2" w:themeFill="background1" w:themeFillShade="F2"/>
          </w:tcPr>
          <w:p w:rsidR="00CE5932" w:rsidRPr="0085408B" w:rsidRDefault="00CE5932" w:rsidP="003923AB">
            <w:pPr>
              <w:spacing w:before="60" w:after="60" w:line="240" w:lineRule="auto"/>
              <w:rPr>
                <w:b/>
                <w:szCs w:val="24"/>
              </w:rPr>
            </w:pPr>
            <w:r w:rsidRPr="0085408B">
              <w:rPr>
                <w:b/>
                <w:szCs w:val="24"/>
              </w:rPr>
              <w:t>Length</w:t>
            </w:r>
          </w:p>
        </w:tc>
        <w:tc>
          <w:tcPr>
            <w:tcW w:w="441" w:type="pct"/>
            <w:shd w:val="clear" w:color="auto" w:fill="F2F2F2" w:themeFill="background1" w:themeFillShade="F2"/>
          </w:tcPr>
          <w:p w:rsidR="00CE5932" w:rsidRPr="0085408B" w:rsidRDefault="00CE5932" w:rsidP="003923AB">
            <w:pPr>
              <w:spacing w:before="60" w:after="60" w:line="240" w:lineRule="auto"/>
              <w:rPr>
                <w:b/>
                <w:szCs w:val="24"/>
              </w:rPr>
            </w:pPr>
            <w:r w:rsidRPr="0085408B">
              <w:rPr>
                <w:b/>
                <w:szCs w:val="24"/>
              </w:rPr>
              <w:t>Null</w:t>
            </w:r>
          </w:p>
        </w:tc>
      </w:tr>
      <w:tr w:rsidR="00CE5932" w:rsidTr="00BC6C42">
        <w:tc>
          <w:tcPr>
            <w:tcW w:w="1044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5408B">
              <w:rPr>
                <w:sz w:val="22"/>
                <w:szCs w:val="22"/>
              </w:rPr>
              <w:t>period_name</w:t>
            </w:r>
            <w:proofErr w:type="spellEnd"/>
          </w:p>
        </w:tc>
        <w:tc>
          <w:tcPr>
            <w:tcW w:w="2469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r w:rsidRPr="0085408B">
              <w:rPr>
                <w:sz w:val="22"/>
                <w:szCs w:val="22"/>
              </w:rPr>
              <w:t>Name of the period.</w:t>
            </w:r>
          </w:p>
        </w:tc>
        <w:tc>
          <w:tcPr>
            <w:tcW w:w="514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r w:rsidRPr="0085408B">
              <w:rPr>
                <w:sz w:val="22"/>
                <w:szCs w:val="22"/>
              </w:rPr>
              <w:t>Text</w:t>
            </w:r>
          </w:p>
        </w:tc>
        <w:tc>
          <w:tcPr>
            <w:tcW w:w="532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r w:rsidRPr="0085408B">
              <w:rPr>
                <w:sz w:val="22"/>
                <w:szCs w:val="22"/>
              </w:rPr>
              <w:t>0</w:t>
            </w:r>
          </w:p>
        </w:tc>
        <w:tc>
          <w:tcPr>
            <w:tcW w:w="441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r w:rsidRPr="0085408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1044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5408B">
              <w:rPr>
                <w:sz w:val="22"/>
                <w:szCs w:val="22"/>
              </w:rPr>
              <w:t>period_code</w:t>
            </w:r>
            <w:proofErr w:type="spellEnd"/>
            <w:r w:rsidRPr="0085408B">
              <w:rPr>
                <w:sz w:val="22"/>
                <w:szCs w:val="22"/>
              </w:rPr>
              <w:t xml:space="preserve"> (PK)</w:t>
            </w:r>
          </w:p>
        </w:tc>
        <w:tc>
          <w:tcPr>
            <w:tcW w:w="2469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r w:rsidRPr="0085408B">
              <w:rPr>
                <w:sz w:val="22"/>
                <w:szCs w:val="22"/>
              </w:rPr>
              <w:t>Specify the period ID. It is auto increment.</w:t>
            </w:r>
          </w:p>
        </w:tc>
        <w:tc>
          <w:tcPr>
            <w:tcW w:w="514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5408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2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r w:rsidRPr="0085408B">
              <w:rPr>
                <w:sz w:val="22"/>
                <w:szCs w:val="22"/>
              </w:rPr>
              <w:t>11</w:t>
            </w:r>
          </w:p>
        </w:tc>
        <w:tc>
          <w:tcPr>
            <w:tcW w:w="441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r w:rsidRPr="0085408B">
              <w:rPr>
                <w:sz w:val="22"/>
                <w:szCs w:val="22"/>
              </w:rPr>
              <w:t>No</w:t>
            </w:r>
          </w:p>
        </w:tc>
      </w:tr>
      <w:tr w:rsidR="00CE5932" w:rsidTr="00BC6C42">
        <w:tc>
          <w:tcPr>
            <w:tcW w:w="1044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5408B">
              <w:rPr>
                <w:sz w:val="22"/>
                <w:szCs w:val="22"/>
              </w:rPr>
              <w:t>is_month</w:t>
            </w:r>
            <w:proofErr w:type="spellEnd"/>
          </w:p>
        </w:tc>
        <w:tc>
          <w:tcPr>
            <w:tcW w:w="2469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r w:rsidRPr="0085408B">
              <w:rPr>
                <w:sz w:val="22"/>
                <w:szCs w:val="22"/>
              </w:rPr>
              <w:t>Specify it is month or not.</w:t>
            </w:r>
          </w:p>
        </w:tc>
        <w:tc>
          <w:tcPr>
            <w:tcW w:w="514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r w:rsidRPr="0085408B">
              <w:rPr>
                <w:sz w:val="22"/>
                <w:szCs w:val="22"/>
              </w:rPr>
              <w:t>Text</w:t>
            </w:r>
          </w:p>
        </w:tc>
        <w:tc>
          <w:tcPr>
            <w:tcW w:w="532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r w:rsidRPr="0085408B">
              <w:rPr>
                <w:sz w:val="22"/>
                <w:szCs w:val="22"/>
              </w:rPr>
              <w:t>0</w:t>
            </w:r>
          </w:p>
        </w:tc>
        <w:tc>
          <w:tcPr>
            <w:tcW w:w="441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r w:rsidRPr="0085408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4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5408B">
              <w:rPr>
                <w:sz w:val="22"/>
                <w:szCs w:val="22"/>
              </w:rPr>
              <w:t>begin_month</w:t>
            </w:r>
            <w:proofErr w:type="spellEnd"/>
          </w:p>
        </w:tc>
        <w:tc>
          <w:tcPr>
            <w:tcW w:w="2469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r w:rsidRPr="0085408B">
              <w:rPr>
                <w:sz w:val="22"/>
                <w:szCs w:val="22"/>
              </w:rPr>
              <w:t>Specify the start month.</w:t>
            </w:r>
          </w:p>
        </w:tc>
        <w:tc>
          <w:tcPr>
            <w:tcW w:w="514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5408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2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r w:rsidRPr="0085408B">
              <w:rPr>
                <w:sz w:val="22"/>
                <w:szCs w:val="22"/>
              </w:rPr>
              <w:t>11</w:t>
            </w:r>
          </w:p>
        </w:tc>
        <w:tc>
          <w:tcPr>
            <w:tcW w:w="441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r w:rsidRPr="0085408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4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5408B">
              <w:rPr>
                <w:sz w:val="22"/>
                <w:szCs w:val="22"/>
              </w:rPr>
              <w:t>end_month</w:t>
            </w:r>
            <w:proofErr w:type="spellEnd"/>
          </w:p>
        </w:tc>
        <w:tc>
          <w:tcPr>
            <w:tcW w:w="2469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r w:rsidRPr="0085408B">
              <w:rPr>
                <w:sz w:val="22"/>
                <w:szCs w:val="22"/>
              </w:rPr>
              <w:t>Specify the end month.</w:t>
            </w:r>
          </w:p>
        </w:tc>
        <w:tc>
          <w:tcPr>
            <w:tcW w:w="514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5408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2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r w:rsidRPr="0085408B">
              <w:rPr>
                <w:sz w:val="22"/>
                <w:szCs w:val="22"/>
              </w:rPr>
              <w:t>11</w:t>
            </w:r>
          </w:p>
        </w:tc>
        <w:tc>
          <w:tcPr>
            <w:tcW w:w="441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r w:rsidRPr="0085408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rPr>
          <w:trHeight w:val="170"/>
        </w:trPr>
        <w:tc>
          <w:tcPr>
            <w:tcW w:w="1044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5408B">
              <w:rPr>
                <w:sz w:val="22"/>
                <w:szCs w:val="22"/>
              </w:rPr>
              <w:t>month_count</w:t>
            </w:r>
            <w:proofErr w:type="spellEnd"/>
          </w:p>
        </w:tc>
        <w:tc>
          <w:tcPr>
            <w:tcW w:w="2469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r w:rsidRPr="0085408B">
              <w:rPr>
                <w:sz w:val="22"/>
                <w:szCs w:val="22"/>
              </w:rPr>
              <w:t>Specify total months.</w:t>
            </w:r>
          </w:p>
        </w:tc>
        <w:tc>
          <w:tcPr>
            <w:tcW w:w="514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proofErr w:type="spellStart"/>
            <w:r w:rsidRPr="0085408B">
              <w:rPr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532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r w:rsidRPr="0085408B">
              <w:rPr>
                <w:sz w:val="22"/>
                <w:szCs w:val="22"/>
              </w:rPr>
              <w:t>11</w:t>
            </w:r>
          </w:p>
        </w:tc>
        <w:tc>
          <w:tcPr>
            <w:tcW w:w="441" w:type="pct"/>
          </w:tcPr>
          <w:p w:rsidR="00CE5932" w:rsidRPr="0085408B" w:rsidRDefault="00CE5932" w:rsidP="003923AB">
            <w:pPr>
              <w:spacing w:before="60" w:after="60" w:line="240" w:lineRule="auto"/>
              <w:rPr>
                <w:sz w:val="22"/>
                <w:szCs w:val="22"/>
              </w:rPr>
            </w:pPr>
            <w:r w:rsidRPr="0085408B">
              <w:rPr>
                <w:sz w:val="22"/>
                <w:szCs w:val="22"/>
              </w:rPr>
              <w:t>Yes</w:t>
            </w:r>
          </w:p>
        </w:tc>
      </w:tr>
    </w:tbl>
    <w:p w:rsidR="00CE5932" w:rsidRPr="00CA5B78" w:rsidRDefault="00CE5932" w:rsidP="00F86D6B"/>
    <w:p w:rsidR="00CE5932" w:rsidRDefault="00CE5932" w:rsidP="00F86D6B">
      <w:pPr>
        <w:rPr>
          <w:rFonts w:asciiTheme="majorHAnsi" w:eastAsiaTheme="majorEastAsia" w:hAnsiTheme="majorHAnsi" w:cstheme="majorBidi"/>
          <w:sz w:val="36"/>
          <w:szCs w:val="36"/>
        </w:rPr>
      </w:pPr>
      <w:r>
        <w:br w:type="page"/>
      </w:r>
    </w:p>
    <w:p w:rsidR="00CE5932" w:rsidRPr="00FF4559" w:rsidRDefault="00CE5932" w:rsidP="00CE5932">
      <w:pPr>
        <w:pStyle w:val="Heading2"/>
        <w:spacing w:line="240" w:lineRule="atLeast"/>
      </w:pPr>
      <w:bookmarkStart w:id="76" w:name="_Toc378279011"/>
      <w:bookmarkStart w:id="77" w:name="_Toc381092701"/>
      <w:r w:rsidRPr="00FF4559">
        <w:lastRenderedPageBreak/>
        <w:t>Chart Type</w:t>
      </w:r>
      <w:bookmarkEnd w:id="76"/>
      <w:bookmarkEnd w:id="77"/>
    </w:p>
    <w:p w:rsidR="00CE5932" w:rsidRPr="00FF4559" w:rsidRDefault="00CE5932" w:rsidP="00FF4559">
      <w:pPr>
        <w:spacing w:before="240" w:after="480" w:line="360" w:lineRule="auto"/>
        <w:rPr>
          <w:rFonts w:ascii="Arial Rounded MT Bold" w:hAnsi="Arial Rounded MT Bold"/>
          <w:b/>
        </w:rPr>
      </w:pPr>
      <w:bookmarkStart w:id="78" w:name="_Toc378279012"/>
      <w:r w:rsidRPr="00FF4559">
        <w:rPr>
          <w:rFonts w:ascii="Arial Rounded MT Bold" w:hAnsi="Arial Rounded MT Bold"/>
          <w:b/>
        </w:rPr>
        <w:t>Relationship Diagram</w:t>
      </w:r>
      <w:bookmarkEnd w:id="78"/>
    </w:p>
    <w:p w:rsidR="00CE5932" w:rsidRPr="00FF4559" w:rsidRDefault="00CE5932" w:rsidP="00FF4559">
      <w:pPr>
        <w:spacing w:before="240" w:after="480" w:line="360" w:lineRule="auto"/>
        <w:rPr>
          <w:rFonts w:ascii="Arial Rounded MT Bold" w:hAnsi="Arial Rounded MT Bold"/>
          <w:b/>
        </w:rPr>
      </w:pPr>
      <w:r w:rsidRPr="00FF4559">
        <w:rPr>
          <w:rFonts w:ascii="Arial Rounded MT Bold" w:hAnsi="Arial Rounded MT Bold"/>
          <w:b/>
          <w:noProof/>
          <w:lang w:eastAsia="en-US"/>
        </w:rPr>
        <w:drawing>
          <wp:anchor distT="0" distB="0" distL="114300" distR="114300" simplePos="0" relativeHeight="251797504" behindDoc="0" locked="0" layoutInCell="1" allowOverlap="1" wp14:anchorId="37BCA163" wp14:editId="5A881BB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771650" cy="1000125"/>
            <wp:effectExtent l="19050" t="0" r="0" b="0"/>
            <wp:wrapSquare wrapText="bothSides"/>
            <wp:docPr id="110" name="Picture 14" descr="C:\Documents and Settings\VB\Desktop\pics\chart 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VB\Desktop\pics\chart typ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F4559">
        <w:rPr>
          <w:rFonts w:ascii="Arial Rounded MT Bold" w:hAnsi="Arial Rounded MT Bold"/>
          <w:b/>
        </w:rPr>
        <w:br w:type="textWrapping" w:clear="all"/>
      </w:r>
      <w:bookmarkStart w:id="79" w:name="_Toc378279013"/>
      <w:r>
        <w:rPr>
          <w:rFonts w:ascii="Arial Rounded MT Bold" w:hAnsi="Arial Rounded MT Bold"/>
          <w:b/>
        </w:rPr>
        <w:br/>
      </w:r>
      <w:r w:rsidRPr="00FF4559">
        <w:rPr>
          <w:rFonts w:ascii="Arial Rounded MT Bold" w:hAnsi="Arial Rounded MT Bold"/>
          <w:b/>
        </w:rPr>
        <w:t>Table Properties</w:t>
      </w:r>
      <w:bookmarkEnd w:id="79"/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010"/>
        <w:gridCol w:w="4755"/>
        <w:gridCol w:w="998"/>
        <w:gridCol w:w="1025"/>
        <w:gridCol w:w="850"/>
      </w:tblGrid>
      <w:tr w:rsidR="00CE5932" w:rsidTr="00BC6C4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BB3148" w:rsidRDefault="00CE5932" w:rsidP="00FF4559">
            <w:pPr>
              <w:spacing w:before="60" w:after="60"/>
              <w:rPr>
                <w:b/>
                <w:sz w:val="28"/>
                <w:szCs w:val="28"/>
              </w:rPr>
            </w:pPr>
            <w:proofErr w:type="spellStart"/>
            <w:r w:rsidRPr="0096538A">
              <w:rPr>
                <w:b/>
                <w:sz w:val="28"/>
                <w:szCs w:val="28"/>
              </w:rPr>
              <w:t>tbl_chart_type</w:t>
            </w:r>
            <w:proofErr w:type="spellEnd"/>
          </w:p>
        </w:tc>
      </w:tr>
      <w:tr w:rsidR="00CE5932" w:rsidTr="00BC6C42">
        <w:tc>
          <w:tcPr>
            <w:tcW w:w="1042" w:type="pct"/>
            <w:shd w:val="clear" w:color="auto" w:fill="F2F2F2" w:themeFill="background1" w:themeFillShade="F2"/>
          </w:tcPr>
          <w:p w:rsidR="00CE5932" w:rsidRPr="002C502A" w:rsidRDefault="00CE5932" w:rsidP="00FF4559">
            <w:pPr>
              <w:spacing w:before="60" w:after="60"/>
              <w:rPr>
                <w:b/>
                <w:szCs w:val="24"/>
              </w:rPr>
            </w:pPr>
            <w:r w:rsidRPr="002C502A">
              <w:rPr>
                <w:b/>
                <w:szCs w:val="24"/>
              </w:rPr>
              <w:t>Field Name</w:t>
            </w:r>
          </w:p>
        </w:tc>
        <w:tc>
          <w:tcPr>
            <w:tcW w:w="2467" w:type="pct"/>
            <w:shd w:val="clear" w:color="auto" w:fill="F2F2F2" w:themeFill="background1" w:themeFillShade="F2"/>
          </w:tcPr>
          <w:p w:rsidR="00CE5932" w:rsidRPr="002C502A" w:rsidRDefault="00CE5932" w:rsidP="00FF4559">
            <w:pPr>
              <w:spacing w:before="60" w:after="60"/>
              <w:rPr>
                <w:b/>
                <w:szCs w:val="24"/>
              </w:rPr>
            </w:pPr>
            <w:r w:rsidRPr="002C502A">
              <w:rPr>
                <w:b/>
                <w:szCs w:val="24"/>
              </w:rPr>
              <w:t>Description</w:t>
            </w:r>
          </w:p>
        </w:tc>
        <w:tc>
          <w:tcPr>
            <w:tcW w:w="518" w:type="pct"/>
            <w:shd w:val="clear" w:color="auto" w:fill="F2F2F2" w:themeFill="background1" w:themeFillShade="F2"/>
          </w:tcPr>
          <w:p w:rsidR="00CE5932" w:rsidRPr="002C502A" w:rsidRDefault="00CE5932" w:rsidP="00FF4559">
            <w:pPr>
              <w:spacing w:before="60" w:after="60"/>
              <w:rPr>
                <w:b/>
                <w:szCs w:val="24"/>
              </w:rPr>
            </w:pPr>
            <w:r w:rsidRPr="002C502A">
              <w:rPr>
                <w:b/>
                <w:szCs w:val="24"/>
              </w:rPr>
              <w:t>Type</w:t>
            </w:r>
          </w:p>
        </w:tc>
        <w:tc>
          <w:tcPr>
            <w:tcW w:w="532" w:type="pct"/>
            <w:shd w:val="clear" w:color="auto" w:fill="F2F2F2" w:themeFill="background1" w:themeFillShade="F2"/>
          </w:tcPr>
          <w:p w:rsidR="00CE5932" w:rsidRPr="002C502A" w:rsidRDefault="00CE5932" w:rsidP="00FF4559">
            <w:pPr>
              <w:spacing w:before="60" w:after="60"/>
              <w:rPr>
                <w:b/>
                <w:szCs w:val="24"/>
              </w:rPr>
            </w:pPr>
            <w:r w:rsidRPr="002C502A">
              <w:rPr>
                <w:b/>
                <w:szCs w:val="24"/>
              </w:rPr>
              <w:t>Length</w:t>
            </w:r>
          </w:p>
        </w:tc>
        <w:tc>
          <w:tcPr>
            <w:tcW w:w="441" w:type="pct"/>
            <w:shd w:val="clear" w:color="auto" w:fill="F2F2F2" w:themeFill="background1" w:themeFillShade="F2"/>
          </w:tcPr>
          <w:p w:rsidR="00CE5932" w:rsidRPr="002C502A" w:rsidRDefault="00CE5932" w:rsidP="00FF4559">
            <w:pPr>
              <w:spacing w:before="60" w:after="60"/>
              <w:rPr>
                <w:b/>
                <w:szCs w:val="24"/>
              </w:rPr>
            </w:pPr>
            <w:r w:rsidRPr="002C502A">
              <w:rPr>
                <w:b/>
                <w:szCs w:val="24"/>
              </w:rPr>
              <w:t>Null</w:t>
            </w:r>
          </w:p>
        </w:tc>
      </w:tr>
      <w:tr w:rsidR="00CE5932" w:rsidTr="00BC6C42">
        <w:tc>
          <w:tcPr>
            <w:tcW w:w="1042" w:type="pct"/>
            <w:shd w:val="clear" w:color="auto" w:fill="auto"/>
          </w:tcPr>
          <w:p w:rsidR="00CE5932" w:rsidRPr="002C502A" w:rsidRDefault="00CE5932" w:rsidP="00FF4559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2C502A">
              <w:rPr>
                <w:sz w:val="22"/>
                <w:szCs w:val="22"/>
              </w:rPr>
              <w:t>ctype_id</w:t>
            </w:r>
            <w:proofErr w:type="spellEnd"/>
            <w:r w:rsidRPr="002C502A">
              <w:rPr>
                <w:sz w:val="22"/>
                <w:szCs w:val="22"/>
              </w:rPr>
              <w:t xml:space="preserve"> (PK)</w:t>
            </w:r>
          </w:p>
        </w:tc>
        <w:tc>
          <w:tcPr>
            <w:tcW w:w="2467" w:type="pct"/>
          </w:tcPr>
          <w:p w:rsidR="00CE5932" w:rsidRPr="002C502A" w:rsidRDefault="00CE5932" w:rsidP="00FF4559">
            <w:pPr>
              <w:spacing w:before="60" w:after="60"/>
              <w:rPr>
                <w:sz w:val="22"/>
                <w:szCs w:val="22"/>
              </w:rPr>
            </w:pPr>
            <w:r w:rsidRPr="002C502A">
              <w:rPr>
                <w:sz w:val="22"/>
                <w:szCs w:val="22"/>
              </w:rPr>
              <w:t>Specify the chart type ID. It is auto increment.</w:t>
            </w:r>
          </w:p>
        </w:tc>
        <w:tc>
          <w:tcPr>
            <w:tcW w:w="518" w:type="pct"/>
          </w:tcPr>
          <w:p w:rsidR="00CE5932" w:rsidRPr="002C502A" w:rsidRDefault="00CE5932" w:rsidP="00FF4559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2C502A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2C502A" w:rsidRDefault="00CE5932" w:rsidP="00FF4559">
            <w:pPr>
              <w:spacing w:before="60" w:after="60"/>
              <w:rPr>
                <w:sz w:val="22"/>
                <w:szCs w:val="22"/>
              </w:rPr>
            </w:pPr>
            <w:r w:rsidRPr="002C502A">
              <w:rPr>
                <w:sz w:val="22"/>
                <w:szCs w:val="22"/>
              </w:rPr>
              <w:t>40</w:t>
            </w:r>
          </w:p>
        </w:tc>
        <w:tc>
          <w:tcPr>
            <w:tcW w:w="441" w:type="pct"/>
          </w:tcPr>
          <w:p w:rsidR="00CE5932" w:rsidRPr="002C502A" w:rsidRDefault="00CE5932" w:rsidP="00FF4559">
            <w:pPr>
              <w:spacing w:before="60" w:after="60"/>
              <w:rPr>
                <w:sz w:val="22"/>
                <w:szCs w:val="22"/>
              </w:rPr>
            </w:pPr>
            <w:r w:rsidRPr="002C502A">
              <w:rPr>
                <w:sz w:val="22"/>
                <w:szCs w:val="22"/>
              </w:rPr>
              <w:t>No</w:t>
            </w:r>
          </w:p>
        </w:tc>
      </w:tr>
      <w:tr w:rsidR="00CE5932" w:rsidTr="00BC6C42">
        <w:tc>
          <w:tcPr>
            <w:tcW w:w="1042" w:type="pct"/>
          </w:tcPr>
          <w:p w:rsidR="00CE5932" w:rsidRPr="002C502A" w:rsidRDefault="00CE5932" w:rsidP="00FF4559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2C502A">
              <w:rPr>
                <w:sz w:val="22"/>
                <w:szCs w:val="22"/>
              </w:rPr>
              <w:t>ctype_name</w:t>
            </w:r>
            <w:proofErr w:type="spellEnd"/>
          </w:p>
        </w:tc>
        <w:tc>
          <w:tcPr>
            <w:tcW w:w="2467" w:type="pct"/>
          </w:tcPr>
          <w:p w:rsidR="00CE5932" w:rsidRPr="002C502A" w:rsidRDefault="00CE5932" w:rsidP="00FF4559">
            <w:pPr>
              <w:spacing w:before="60" w:after="60"/>
              <w:rPr>
                <w:sz w:val="22"/>
                <w:szCs w:val="22"/>
              </w:rPr>
            </w:pPr>
            <w:r w:rsidRPr="002C502A">
              <w:rPr>
                <w:sz w:val="22"/>
                <w:szCs w:val="22"/>
              </w:rPr>
              <w:t>Name of the chat type.</w:t>
            </w:r>
          </w:p>
        </w:tc>
        <w:tc>
          <w:tcPr>
            <w:tcW w:w="518" w:type="pct"/>
          </w:tcPr>
          <w:p w:rsidR="00CE5932" w:rsidRPr="002C502A" w:rsidRDefault="00CE5932" w:rsidP="00FF4559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2C502A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32" w:type="pct"/>
          </w:tcPr>
          <w:p w:rsidR="00CE5932" w:rsidRPr="002C502A" w:rsidRDefault="00CE5932" w:rsidP="00FF4559">
            <w:pPr>
              <w:spacing w:before="60" w:after="60"/>
              <w:rPr>
                <w:sz w:val="22"/>
                <w:szCs w:val="22"/>
              </w:rPr>
            </w:pPr>
            <w:r w:rsidRPr="002C502A">
              <w:rPr>
                <w:sz w:val="22"/>
                <w:szCs w:val="22"/>
              </w:rPr>
              <w:t>40</w:t>
            </w:r>
          </w:p>
        </w:tc>
        <w:tc>
          <w:tcPr>
            <w:tcW w:w="441" w:type="pct"/>
          </w:tcPr>
          <w:p w:rsidR="00CE5932" w:rsidRPr="002C502A" w:rsidRDefault="00CE5932" w:rsidP="00FF4559">
            <w:pPr>
              <w:spacing w:before="60" w:after="60"/>
              <w:rPr>
                <w:sz w:val="22"/>
                <w:szCs w:val="22"/>
              </w:rPr>
            </w:pPr>
            <w:r w:rsidRPr="002C502A">
              <w:rPr>
                <w:sz w:val="22"/>
                <w:szCs w:val="22"/>
              </w:rPr>
              <w:t>Yes</w:t>
            </w:r>
          </w:p>
        </w:tc>
      </w:tr>
      <w:bookmarkEnd w:id="27"/>
    </w:tbl>
    <w:p w:rsidR="00CE5932" w:rsidRPr="00404F02" w:rsidRDefault="00CE5932" w:rsidP="00404F02">
      <w:pPr>
        <w:rPr>
          <w:sz w:val="32"/>
          <w:szCs w:val="32"/>
          <w:u w:val="single"/>
        </w:rPr>
      </w:pPr>
      <w:r>
        <w:rPr>
          <w:b/>
        </w:rPr>
        <w:br w:type="page"/>
      </w:r>
    </w:p>
    <w:p w:rsidR="00CE5932" w:rsidRPr="0024290F" w:rsidRDefault="00CE5932" w:rsidP="00CE5932">
      <w:pPr>
        <w:pStyle w:val="Heading2"/>
        <w:spacing w:line="240" w:lineRule="atLeast"/>
      </w:pPr>
      <w:bookmarkStart w:id="80" w:name="_Toc378279021"/>
      <w:bookmarkStart w:id="81" w:name="_Toc381092702"/>
      <w:r w:rsidRPr="0024290F">
        <w:lastRenderedPageBreak/>
        <w:t>Configuration Information</w:t>
      </w:r>
      <w:bookmarkEnd w:id="80"/>
      <w:bookmarkEnd w:id="81"/>
    </w:p>
    <w:p w:rsidR="00CE5932" w:rsidRPr="0024290F" w:rsidRDefault="00CE5932" w:rsidP="0024290F">
      <w:pPr>
        <w:spacing w:before="240" w:after="480" w:line="360" w:lineRule="auto"/>
        <w:rPr>
          <w:rFonts w:ascii="Arial Rounded MT Bold" w:hAnsi="Arial Rounded MT Bold"/>
          <w:b/>
        </w:rPr>
      </w:pPr>
      <w:bookmarkStart w:id="82" w:name="_Toc378279022"/>
      <w:r w:rsidRPr="0024290F">
        <w:rPr>
          <w:rFonts w:ascii="Arial Rounded MT Bold" w:hAnsi="Arial Rounded MT Bold"/>
          <w:b/>
        </w:rPr>
        <w:t>Relationship Diagram</w:t>
      </w:r>
      <w:bookmarkEnd w:id="82"/>
    </w:p>
    <w:p w:rsidR="00CE5932" w:rsidRPr="0024290F" w:rsidRDefault="00CE5932" w:rsidP="0024290F">
      <w:pPr>
        <w:spacing w:before="240" w:after="480" w:line="360" w:lineRule="auto"/>
        <w:rPr>
          <w:rFonts w:ascii="Arial Rounded MT Bold" w:hAnsi="Arial Rounded MT Bold"/>
          <w:b/>
        </w:rPr>
      </w:pPr>
      <w:r w:rsidRPr="004E68AC">
        <w:rPr>
          <w:rFonts w:ascii="Arial Rounded MT Bold" w:hAnsi="Arial Rounded MT Bold"/>
          <w:b/>
          <w:noProof/>
          <w:lang w:eastAsia="en-US"/>
        </w:rPr>
        <w:drawing>
          <wp:inline distT="0" distB="0" distL="0" distR="0">
            <wp:extent cx="5372100" cy="3048000"/>
            <wp:effectExtent l="0" t="0" r="0" b="0"/>
            <wp:docPr id="10" name="Picture 10" descr="C:\Users\Administrator\Desktop\coldchain\sys 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coldchain\sys con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290F">
        <w:rPr>
          <w:rFonts w:ascii="Arial Rounded MT Bold" w:hAnsi="Arial Rounded MT Bold"/>
          <w:b/>
        </w:rPr>
        <w:t xml:space="preserve"> </w:t>
      </w:r>
    </w:p>
    <w:p w:rsidR="00CE5932" w:rsidRPr="0024290F" w:rsidRDefault="00CE5932" w:rsidP="0024290F">
      <w:pPr>
        <w:spacing w:before="240" w:after="480" w:line="360" w:lineRule="auto"/>
        <w:rPr>
          <w:rFonts w:ascii="Arial Rounded MT Bold" w:hAnsi="Arial Rounded MT Bold"/>
          <w:b/>
        </w:rPr>
      </w:pPr>
      <w:bookmarkStart w:id="83" w:name="_Toc378279023"/>
      <w:r w:rsidRPr="0024290F">
        <w:rPr>
          <w:rFonts w:ascii="Arial Rounded MT Bold" w:hAnsi="Arial Rounded MT Bold"/>
          <w:b/>
        </w:rPr>
        <w:t>Table Properties</w:t>
      </w:r>
      <w:bookmarkEnd w:id="83"/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550"/>
        <w:gridCol w:w="4146"/>
        <w:gridCol w:w="962"/>
        <w:gridCol w:w="1020"/>
        <w:gridCol w:w="960"/>
      </w:tblGrid>
      <w:tr w:rsidR="00CE5932" w:rsidRPr="00D056DC" w:rsidTr="00BC6C4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D056DC" w:rsidRDefault="00CE5932" w:rsidP="0024290F">
            <w:pPr>
              <w:spacing w:before="60" w:after="60"/>
              <w:rPr>
                <w:b/>
                <w:sz w:val="28"/>
                <w:szCs w:val="28"/>
              </w:rPr>
            </w:pPr>
            <w:proofErr w:type="spellStart"/>
            <w:r w:rsidRPr="002C1475">
              <w:rPr>
                <w:b/>
                <w:sz w:val="28"/>
                <w:szCs w:val="28"/>
              </w:rPr>
              <w:t>tbl_system</w:t>
            </w:r>
            <w:proofErr w:type="spellEnd"/>
          </w:p>
        </w:tc>
      </w:tr>
      <w:tr w:rsidR="00CE5932" w:rsidRPr="00D056DC" w:rsidTr="00BC6C42">
        <w:tc>
          <w:tcPr>
            <w:tcW w:w="1323" w:type="pct"/>
            <w:shd w:val="clear" w:color="auto" w:fill="F2F2F2" w:themeFill="background1" w:themeFillShade="F2"/>
          </w:tcPr>
          <w:p w:rsidR="00CE5932" w:rsidRPr="004E439B" w:rsidRDefault="00CE5932" w:rsidP="0024290F">
            <w:pPr>
              <w:spacing w:before="60" w:after="60"/>
              <w:rPr>
                <w:b/>
                <w:szCs w:val="24"/>
              </w:rPr>
            </w:pPr>
            <w:r w:rsidRPr="004E439B">
              <w:rPr>
                <w:b/>
                <w:szCs w:val="24"/>
              </w:rPr>
              <w:t>Field Name</w:t>
            </w:r>
          </w:p>
        </w:tc>
        <w:tc>
          <w:tcPr>
            <w:tcW w:w="2151" w:type="pct"/>
            <w:shd w:val="clear" w:color="auto" w:fill="F2F2F2" w:themeFill="background1" w:themeFillShade="F2"/>
          </w:tcPr>
          <w:p w:rsidR="00CE5932" w:rsidRPr="004E439B" w:rsidRDefault="00CE5932" w:rsidP="0024290F">
            <w:pPr>
              <w:spacing w:before="60" w:after="60"/>
              <w:rPr>
                <w:b/>
                <w:szCs w:val="24"/>
              </w:rPr>
            </w:pPr>
            <w:r w:rsidRPr="004E439B">
              <w:rPr>
                <w:b/>
                <w:szCs w:val="24"/>
              </w:rPr>
              <w:t>Description</w:t>
            </w:r>
          </w:p>
        </w:tc>
        <w:tc>
          <w:tcPr>
            <w:tcW w:w="499" w:type="pct"/>
            <w:shd w:val="clear" w:color="auto" w:fill="F2F2F2" w:themeFill="background1" w:themeFillShade="F2"/>
          </w:tcPr>
          <w:p w:rsidR="00CE5932" w:rsidRPr="004E439B" w:rsidRDefault="00CE5932" w:rsidP="0024290F">
            <w:pPr>
              <w:spacing w:before="60" w:after="60"/>
              <w:rPr>
                <w:b/>
                <w:szCs w:val="24"/>
              </w:rPr>
            </w:pPr>
            <w:r w:rsidRPr="004E439B">
              <w:rPr>
                <w:b/>
                <w:szCs w:val="24"/>
              </w:rPr>
              <w:t>Type</w:t>
            </w:r>
          </w:p>
        </w:tc>
        <w:tc>
          <w:tcPr>
            <w:tcW w:w="529" w:type="pct"/>
            <w:shd w:val="clear" w:color="auto" w:fill="F2F2F2" w:themeFill="background1" w:themeFillShade="F2"/>
          </w:tcPr>
          <w:p w:rsidR="00CE5932" w:rsidRPr="004E439B" w:rsidRDefault="00CE5932" w:rsidP="0024290F">
            <w:pPr>
              <w:spacing w:before="60" w:after="60"/>
              <w:rPr>
                <w:b/>
                <w:szCs w:val="24"/>
              </w:rPr>
            </w:pPr>
            <w:r w:rsidRPr="004E439B">
              <w:rPr>
                <w:b/>
                <w:szCs w:val="24"/>
              </w:rPr>
              <w:t>Length</w:t>
            </w:r>
          </w:p>
        </w:tc>
        <w:tc>
          <w:tcPr>
            <w:tcW w:w="498" w:type="pct"/>
            <w:shd w:val="clear" w:color="auto" w:fill="F2F2F2" w:themeFill="background1" w:themeFillShade="F2"/>
          </w:tcPr>
          <w:p w:rsidR="00CE5932" w:rsidRPr="004E439B" w:rsidRDefault="00CE5932" w:rsidP="0024290F">
            <w:pPr>
              <w:spacing w:before="60" w:after="60"/>
              <w:rPr>
                <w:b/>
                <w:szCs w:val="24"/>
              </w:rPr>
            </w:pPr>
            <w:r w:rsidRPr="004E439B">
              <w:rPr>
                <w:b/>
                <w:szCs w:val="24"/>
              </w:rPr>
              <w:t>Null</w:t>
            </w:r>
          </w:p>
        </w:tc>
      </w:tr>
      <w:tr w:rsidR="00CE5932" w:rsidRPr="00D056DC" w:rsidTr="00BC6C42">
        <w:tc>
          <w:tcPr>
            <w:tcW w:w="1323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4E439B">
              <w:rPr>
                <w:sz w:val="22"/>
                <w:szCs w:val="22"/>
              </w:rPr>
              <w:t>sys_id</w:t>
            </w:r>
            <w:proofErr w:type="spellEnd"/>
            <w:r w:rsidRPr="004E439B">
              <w:rPr>
                <w:sz w:val="22"/>
                <w:szCs w:val="22"/>
              </w:rPr>
              <w:t xml:space="preserve"> (PK)</w:t>
            </w:r>
          </w:p>
        </w:tc>
        <w:tc>
          <w:tcPr>
            <w:tcW w:w="2151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r w:rsidRPr="004E439B">
              <w:rPr>
                <w:sz w:val="22"/>
                <w:szCs w:val="22"/>
              </w:rPr>
              <w:t>Specify the system ID. It is auto increment.</w:t>
            </w:r>
          </w:p>
        </w:tc>
        <w:tc>
          <w:tcPr>
            <w:tcW w:w="499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4E439B">
              <w:rPr>
                <w:sz w:val="22"/>
                <w:szCs w:val="22"/>
              </w:rPr>
              <w:t>Smallint</w:t>
            </w:r>
            <w:proofErr w:type="spellEnd"/>
          </w:p>
        </w:tc>
        <w:tc>
          <w:tcPr>
            <w:tcW w:w="529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r w:rsidRPr="004E439B">
              <w:rPr>
                <w:sz w:val="22"/>
                <w:szCs w:val="22"/>
              </w:rPr>
              <w:t>1</w:t>
            </w:r>
          </w:p>
        </w:tc>
        <w:tc>
          <w:tcPr>
            <w:tcW w:w="498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r w:rsidRPr="004E439B">
              <w:rPr>
                <w:sz w:val="22"/>
                <w:szCs w:val="22"/>
              </w:rPr>
              <w:t>No</w:t>
            </w:r>
          </w:p>
        </w:tc>
      </w:tr>
      <w:tr w:rsidR="00CE5932" w:rsidRPr="00D056DC" w:rsidTr="00BC6C42">
        <w:tc>
          <w:tcPr>
            <w:tcW w:w="1323" w:type="pct"/>
            <w:shd w:val="clear" w:color="auto" w:fill="FFFFFF" w:themeFill="background1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4E439B">
              <w:rPr>
                <w:sz w:val="22"/>
                <w:szCs w:val="22"/>
              </w:rPr>
              <w:t>sys_version</w:t>
            </w:r>
            <w:proofErr w:type="spellEnd"/>
          </w:p>
        </w:tc>
        <w:tc>
          <w:tcPr>
            <w:tcW w:w="2151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</w:p>
        </w:tc>
        <w:tc>
          <w:tcPr>
            <w:tcW w:w="499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r w:rsidRPr="004E439B">
              <w:rPr>
                <w:sz w:val="22"/>
                <w:szCs w:val="22"/>
              </w:rPr>
              <w:t>Float</w:t>
            </w:r>
          </w:p>
        </w:tc>
        <w:tc>
          <w:tcPr>
            <w:tcW w:w="529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r w:rsidRPr="004E439B">
              <w:rPr>
                <w:sz w:val="22"/>
                <w:szCs w:val="22"/>
              </w:rPr>
              <w:t>11</w:t>
            </w:r>
          </w:p>
        </w:tc>
        <w:tc>
          <w:tcPr>
            <w:tcW w:w="498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r w:rsidRPr="004E439B">
              <w:rPr>
                <w:sz w:val="22"/>
                <w:szCs w:val="22"/>
              </w:rPr>
              <w:t>Yes</w:t>
            </w:r>
          </w:p>
        </w:tc>
      </w:tr>
      <w:tr w:rsidR="00CE5932" w:rsidRPr="00D056DC" w:rsidTr="00BC6C42">
        <w:tc>
          <w:tcPr>
            <w:tcW w:w="1323" w:type="pct"/>
            <w:shd w:val="clear" w:color="auto" w:fill="FFFFFF" w:themeFill="background1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4E439B">
              <w:rPr>
                <w:sz w:val="22"/>
                <w:szCs w:val="22"/>
              </w:rPr>
              <w:t>sys_tagline</w:t>
            </w:r>
            <w:proofErr w:type="spellEnd"/>
          </w:p>
        </w:tc>
        <w:tc>
          <w:tcPr>
            <w:tcW w:w="2151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</w:p>
        </w:tc>
        <w:tc>
          <w:tcPr>
            <w:tcW w:w="499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4E439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29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r w:rsidRPr="004E439B">
              <w:rPr>
                <w:sz w:val="22"/>
                <w:szCs w:val="22"/>
              </w:rPr>
              <w:t>100</w:t>
            </w:r>
          </w:p>
        </w:tc>
        <w:tc>
          <w:tcPr>
            <w:tcW w:w="498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r w:rsidRPr="004E439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1323" w:type="pct"/>
            <w:shd w:val="clear" w:color="auto" w:fill="FFFFFF" w:themeFill="background1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4E439B">
              <w:rPr>
                <w:sz w:val="22"/>
                <w:szCs w:val="22"/>
              </w:rPr>
              <w:t>sys_start_date</w:t>
            </w:r>
            <w:proofErr w:type="spellEnd"/>
          </w:p>
        </w:tc>
        <w:tc>
          <w:tcPr>
            <w:tcW w:w="2151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</w:p>
        </w:tc>
        <w:tc>
          <w:tcPr>
            <w:tcW w:w="499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4E439B"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29" w:type="pct"/>
            <w:shd w:val="clear" w:color="auto" w:fill="auto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498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r w:rsidRPr="004E439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1323" w:type="pct"/>
            <w:shd w:val="clear" w:color="auto" w:fill="FFFFFF" w:themeFill="background1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4E439B">
              <w:rPr>
                <w:sz w:val="22"/>
                <w:szCs w:val="22"/>
              </w:rPr>
              <w:t>sys_show_rate_summary</w:t>
            </w:r>
            <w:proofErr w:type="spellEnd"/>
          </w:p>
        </w:tc>
        <w:tc>
          <w:tcPr>
            <w:tcW w:w="2151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</w:p>
        </w:tc>
        <w:tc>
          <w:tcPr>
            <w:tcW w:w="499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4E439B">
              <w:rPr>
                <w:sz w:val="22"/>
                <w:szCs w:val="22"/>
              </w:rPr>
              <w:t>Smallint</w:t>
            </w:r>
            <w:proofErr w:type="spellEnd"/>
          </w:p>
        </w:tc>
        <w:tc>
          <w:tcPr>
            <w:tcW w:w="529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r w:rsidRPr="004E439B">
              <w:rPr>
                <w:sz w:val="22"/>
                <w:szCs w:val="22"/>
              </w:rPr>
              <w:t>1</w:t>
            </w:r>
          </w:p>
        </w:tc>
        <w:tc>
          <w:tcPr>
            <w:tcW w:w="498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r w:rsidRPr="004E439B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1323" w:type="pct"/>
            <w:shd w:val="clear" w:color="auto" w:fill="FFFFFF" w:themeFill="background1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4E439B">
              <w:rPr>
                <w:sz w:val="22"/>
                <w:szCs w:val="22"/>
              </w:rPr>
              <w:t>sys_show_rate_detail</w:t>
            </w:r>
            <w:proofErr w:type="spellEnd"/>
          </w:p>
        </w:tc>
        <w:tc>
          <w:tcPr>
            <w:tcW w:w="2151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</w:p>
        </w:tc>
        <w:tc>
          <w:tcPr>
            <w:tcW w:w="499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4E439B">
              <w:rPr>
                <w:sz w:val="22"/>
                <w:szCs w:val="22"/>
              </w:rPr>
              <w:t>Smallint</w:t>
            </w:r>
            <w:proofErr w:type="spellEnd"/>
          </w:p>
        </w:tc>
        <w:tc>
          <w:tcPr>
            <w:tcW w:w="529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r w:rsidRPr="004E439B">
              <w:rPr>
                <w:sz w:val="22"/>
                <w:szCs w:val="22"/>
              </w:rPr>
              <w:t>1</w:t>
            </w:r>
          </w:p>
        </w:tc>
        <w:tc>
          <w:tcPr>
            <w:tcW w:w="498" w:type="pct"/>
          </w:tcPr>
          <w:p w:rsidR="00CE5932" w:rsidRPr="004E439B" w:rsidRDefault="00CE5932" w:rsidP="0024290F">
            <w:pPr>
              <w:spacing w:before="60" w:after="60"/>
              <w:rPr>
                <w:sz w:val="22"/>
                <w:szCs w:val="22"/>
              </w:rPr>
            </w:pPr>
            <w:r w:rsidRPr="004E439B">
              <w:rPr>
                <w:sz w:val="22"/>
                <w:szCs w:val="22"/>
              </w:rPr>
              <w:t>Yes</w:t>
            </w:r>
          </w:p>
        </w:tc>
      </w:tr>
    </w:tbl>
    <w:p w:rsidR="00CE5932" w:rsidRPr="00860958" w:rsidRDefault="00CE5932" w:rsidP="00F86D6B">
      <w:pPr>
        <w:rPr>
          <w:sz w:val="32"/>
          <w:szCs w:val="32"/>
        </w:rPr>
      </w:pPr>
      <w:r w:rsidRPr="00860958">
        <w:rPr>
          <w:sz w:val="32"/>
          <w:szCs w:val="32"/>
        </w:rPr>
        <w:br w:type="page"/>
      </w:r>
    </w:p>
    <w:p w:rsidR="00CE5932" w:rsidRDefault="00CE5932">
      <w:pPr>
        <w:suppressAutoHyphens w:val="0"/>
        <w:spacing w:line="240" w:lineRule="auto"/>
        <w:sectPr w:rsidR="00CE5932" w:rsidSect="00577472">
          <w:footerReference w:type="default" r:id="rId32"/>
          <w:footnotePr>
            <w:pos w:val="beneathText"/>
          </w:footnotePr>
          <w:pgSz w:w="12240" w:h="15840"/>
          <w:pgMar w:top="1440" w:right="1296" w:bottom="1440" w:left="1296" w:header="720" w:footer="720" w:gutter="0"/>
          <w:cols w:space="720"/>
          <w:docGrid w:linePitch="360"/>
        </w:sectPr>
      </w:pPr>
    </w:p>
    <w:tbl>
      <w:tblPr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936"/>
        <w:gridCol w:w="2274"/>
        <w:gridCol w:w="914"/>
        <w:gridCol w:w="893"/>
        <w:gridCol w:w="621"/>
      </w:tblGrid>
      <w:tr w:rsidR="00CE5932" w:rsidRPr="00D056DC" w:rsidTr="00BC6C42">
        <w:tc>
          <w:tcPr>
            <w:tcW w:w="5000" w:type="pct"/>
            <w:gridSpan w:val="5"/>
            <w:shd w:val="clear" w:color="auto" w:fill="BFBFBF" w:themeFill="background1" w:themeFillShade="BF"/>
          </w:tcPr>
          <w:p w:rsidR="00CE5932" w:rsidRPr="00D056DC" w:rsidRDefault="00CE5932" w:rsidP="00A20AEC">
            <w:pPr>
              <w:spacing w:before="60" w:after="60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lastRenderedPageBreak/>
              <w:t>tbl_cms</w:t>
            </w:r>
            <w:proofErr w:type="spellEnd"/>
          </w:p>
        </w:tc>
      </w:tr>
      <w:tr w:rsidR="00CE5932" w:rsidRPr="00D056DC" w:rsidTr="00BC6C42">
        <w:tc>
          <w:tcPr>
            <w:tcW w:w="1192" w:type="pct"/>
            <w:shd w:val="clear" w:color="auto" w:fill="F2F2F2" w:themeFill="background1" w:themeFillShade="F2"/>
          </w:tcPr>
          <w:p w:rsidR="00CE5932" w:rsidRPr="004E439B" w:rsidRDefault="00CE5932" w:rsidP="00A20AEC">
            <w:pPr>
              <w:spacing w:before="60" w:after="60"/>
              <w:rPr>
                <w:b/>
                <w:szCs w:val="24"/>
              </w:rPr>
            </w:pPr>
            <w:r w:rsidRPr="004E439B">
              <w:rPr>
                <w:b/>
                <w:szCs w:val="24"/>
              </w:rPr>
              <w:t>Field Name</w:t>
            </w:r>
          </w:p>
        </w:tc>
        <w:tc>
          <w:tcPr>
            <w:tcW w:w="2294" w:type="pct"/>
            <w:shd w:val="clear" w:color="auto" w:fill="F2F2F2" w:themeFill="background1" w:themeFillShade="F2"/>
          </w:tcPr>
          <w:p w:rsidR="00CE5932" w:rsidRPr="004E439B" w:rsidRDefault="00CE5932" w:rsidP="00A20AEC">
            <w:pPr>
              <w:spacing w:before="60" w:after="60"/>
              <w:rPr>
                <w:b/>
                <w:szCs w:val="24"/>
              </w:rPr>
            </w:pPr>
            <w:r w:rsidRPr="004E439B">
              <w:rPr>
                <w:b/>
                <w:szCs w:val="24"/>
              </w:rPr>
              <w:t>Description</w:t>
            </w:r>
          </w:p>
        </w:tc>
        <w:tc>
          <w:tcPr>
            <w:tcW w:w="545" w:type="pct"/>
            <w:shd w:val="clear" w:color="auto" w:fill="F2F2F2" w:themeFill="background1" w:themeFillShade="F2"/>
          </w:tcPr>
          <w:p w:rsidR="00CE5932" w:rsidRPr="004E439B" w:rsidRDefault="00CE5932" w:rsidP="00A20AEC">
            <w:pPr>
              <w:spacing w:before="60" w:after="60"/>
              <w:rPr>
                <w:b/>
                <w:szCs w:val="24"/>
              </w:rPr>
            </w:pPr>
            <w:r w:rsidRPr="004E439B">
              <w:rPr>
                <w:b/>
                <w:szCs w:val="24"/>
              </w:rPr>
              <w:t>Type</w:t>
            </w:r>
          </w:p>
        </w:tc>
        <w:tc>
          <w:tcPr>
            <w:tcW w:w="515" w:type="pct"/>
            <w:shd w:val="clear" w:color="auto" w:fill="F2F2F2" w:themeFill="background1" w:themeFillShade="F2"/>
          </w:tcPr>
          <w:p w:rsidR="00CE5932" w:rsidRPr="004E439B" w:rsidRDefault="00CE5932" w:rsidP="00A20AEC">
            <w:pPr>
              <w:spacing w:before="60" w:after="60"/>
              <w:rPr>
                <w:b/>
                <w:szCs w:val="24"/>
              </w:rPr>
            </w:pPr>
            <w:r w:rsidRPr="004E439B">
              <w:rPr>
                <w:b/>
                <w:szCs w:val="24"/>
              </w:rPr>
              <w:t>Length</w:t>
            </w:r>
          </w:p>
        </w:tc>
        <w:tc>
          <w:tcPr>
            <w:tcW w:w="454" w:type="pct"/>
            <w:shd w:val="clear" w:color="auto" w:fill="F2F2F2" w:themeFill="background1" w:themeFillShade="F2"/>
          </w:tcPr>
          <w:p w:rsidR="00CE5932" w:rsidRPr="004E439B" w:rsidRDefault="00CE5932" w:rsidP="00A20AEC">
            <w:pPr>
              <w:spacing w:before="60" w:after="60"/>
              <w:rPr>
                <w:b/>
                <w:szCs w:val="24"/>
              </w:rPr>
            </w:pPr>
            <w:r w:rsidRPr="004E439B">
              <w:rPr>
                <w:b/>
                <w:szCs w:val="24"/>
              </w:rPr>
              <w:t>Null</w:t>
            </w:r>
          </w:p>
        </w:tc>
      </w:tr>
      <w:tr w:rsidR="00CE5932" w:rsidRPr="00D056DC" w:rsidTr="00BC6C42">
        <w:tc>
          <w:tcPr>
            <w:tcW w:w="1192" w:type="pct"/>
          </w:tcPr>
          <w:tbl>
            <w:tblPr>
              <w:tblW w:w="3190" w:type="dxa"/>
              <w:tblLook w:val="04A0" w:firstRow="1" w:lastRow="0" w:firstColumn="1" w:lastColumn="0" w:noHBand="0" w:noVBand="1"/>
            </w:tblPr>
            <w:tblGrid>
              <w:gridCol w:w="2066"/>
              <w:gridCol w:w="1124"/>
            </w:tblGrid>
            <w:tr w:rsidR="00CE5932" w:rsidRPr="002D70C9" w:rsidTr="00BC6C42">
              <w:trPr>
                <w:trHeight w:val="300"/>
              </w:trPr>
              <w:tc>
                <w:tcPr>
                  <w:tcW w:w="206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E5932" w:rsidRPr="002D70C9" w:rsidRDefault="00CE5932" w:rsidP="002D70C9">
                  <w:pPr>
                    <w:suppressAutoHyphens w:val="0"/>
                    <w:spacing w:line="240" w:lineRule="auto"/>
                    <w:rPr>
                      <w:rFonts w:cs="Calibri"/>
                      <w:color w:val="000000"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cs="Calibri"/>
                      <w:color w:val="000000"/>
                      <w:sz w:val="22"/>
                      <w:szCs w:val="22"/>
                      <w:lang w:eastAsia="en-US"/>
                    </w:rPr>
                    <w:t>i</w:t>
                  </w:r>
                  <w:r w:rsidRPr="002D70C9">
                    <w:rPr>
                      <w:rFonts w:cs="Calibri"/>
                      <w:color w:val="000000"/>
                      <w:sz w:val="22"/>
                      <w:szCs w:val="22"/>
                      <w:lang w:eastAsia="en-US"/>
                    </w:rPr>
                    <w:t>d</w:t>
                  </w:r>
                  <w:r>
                    <w:rPr>
                      <w:rFonts w:cs="Calibri"/>
                      <w:color w:val="000000"/>
                      <w:sz w:val="22"/>
                      <w:szCs w:val="22"/>
                      <w:lang w:eastAsia="en-US"/>
                    </w:rPr>
                    <w:t xml:space="preserve"> (PK)</w:t>
                  </w:r>
                </w:p>
              </w:tc>
              <w:tc>
                <w:tcPr>
                  <w:tcW w:w="112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E5932" w:rsidRPr="002D70C9" w:rsidRDefault="00CE5932" w:rsidP="002D70C9">
                  <w:pPr>
                    <w:suppressAutoHyphens w:val="0"/>
                    <w:spacing w:line="240" w:lineRule="auto"/>
                    <w:rPr>
                      <w:rFonts w:cs="Calibri"/>
                      <w:color w:val="000000"/>
                      <w:sz w:val="22"/>
                      <w:szCs w:val="22"/>
                      <w:lang w:eastAsia="en-US"/>
                    </w:rPr>
                  </w:pPr>
                </w:p>
              </w:tc>
            </w:tr>
          </w:tbl>
          <w:p w:rsidR="00CE5932" w:rsidRPr="00E35F8B" w:rsidRDefault="00CE5932" w:rsidP="002D70C9">
            <w:pPr>
              <w:suppressAutoHyphens w:val="0"/>
              <w:spacing w:line="240" w:lineRule="auto"/>
              <w:rPr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2294" w:type="pct"/>
          </w:tcPr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  <w:r w:rsidRPr="004E439B">
              <w:rPr>
                <w:sz w:val="22"/>
                <w:szCs w:val="22"/>
              </w:rPr>
              <w:t xml:space="preserve">Specify the </w:t>
            </w:r>
            <w:proofErr w:type="spellStart"/>
            <w:r>
              <w:rPr>
                <w:sz w:val="22"/>
                <w:szCs w:val="22"/>
              </w:rPr>
              <w:t>cms</w:t>
            </w:r>
            <w:proofErr w:type="spellEnd"/>
            <w:r w:rsidRPr="004E439B">
              <w:rPr>
                <w:sz w:val="22"/>
                <w:szCs w:val="22"/>
              </w:rPr>
              <w:t xml:space="preserve"> ID. It is auto increment.</w:t>
            </w:r>
          </w:p>
        </w:tc>
        <w:tc>
          <w:tcPr>
            <w:tcW w:w="545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2D70C9">
              <w:rPr>
                <w:rFonts w:cs="Calibri"/>
                <w:color w:val="000000"/>
                <w:sz w:val="22"/>
                <w:szCs w:val="22"/>
                <w:lang w:eastAsia="en-US"/>
              </w:rPr>
              <w:t>int</w:t>
            </w:r>
            <w:proofErr w:type="spellEnd"/>
          </w:p>
        </w:tc>
        <w:tc>
          <w:tcPr>
            <w:tcW w:w="515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454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</w:t>
            </w:r>
          </w:p>
        </w:tc>
      </w:tr>
      <w:tr w:rsidR="00CE5932" w:rsidRPr="00D056DC" w:rsidTr="00BC6C42">
        <w:tc>
          <w:tcPr>
            <w:tcW w:w="1192" w:type="pct"/>
            <w:shd w:val="clear" w:color="auto" w:fill="FFFFFF" w:themeFill="background1"/>
          </w:tcPr>
          <w:tbl>
            <w:tblPr>
              <w:tblW w:w="4720" w:type="dxa"/>
              <w:tblLook w:val="04A0" w:firstRow="1" w:lastRow="0" w:firstColumn="1" w:lastColumn="0" w:noHBand="0" w:noVBand="1"/>
            </w:tblPr>
            <w:tblGrid>
              <w:gridCol w:w="2260"/>
              <w:gridCol w:w="1220"/>
              <w:gridCol w:w="1240"/>
            </w:tblGrid>
            <w:tr w:rsidR="00CE5932" w:rsidRPr="002D70C9" w:rsidTr="00BC6C42">
              <w:trPr>
                <w:trHeight w:val="300"/>
              </w:trPr>
              <w:tc>
                <w:tcPr>
                  <w:tcW w:w="2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E5932" w:rsidRPr="002D70C9" w:rsidRDefault="00CE5932" w:rsidP="002D70C9">
                  <w:pPr>
                    <w:suppressAutoHyphens w:val="0"/>
                    <w:spacing w:line="240" w:lineRule="auto"/>
                    <w:rPr>
                      <w:rFonts w:cs="Calibri"/>
                      <w:color w:val="000000"/>
                      <w:sz w:val="22"/>
                      <w:szCs w:val="22"/>
                      <w:lang w:eastAsia="en-US"/>
                    </w:rPr>
                  </w:pPr>
                  <w:r w:rsidRPr="002D70C9">
                    <w:rPr>
                      <w:rFonts w:cs="Calibri"/>
                      <w:color w:val="000000"/>
                      <w:sz w:val="22"/>
                      <w:szCs w:val="22"/>
                      <w:lang w:eastAsia="en-US"/>
                    </w:rPr>
                    <w:t>title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E5932" w:rsidRPr="002D70C9" w:rsidRDefault="00CE5932" w:rsidP="002D70C9">
                  <w:pPr>
                    <w:suppressAutoHyphens w:val="0"/>
                    <w:spacing w:line="240" w:lineRule="auto"/>
                    <w:rPr>
                      <w:rFonts w:cs="Calibri"/>
                      <w:color w:val="000000"/>
                      <w:sz w:val="22"/>
                      <w:szCs w:val="22"/>
                      <w:lang w:eastAsia="en-US"/>
                    </w:rPr>
                  </w:pPr>
                  <w:proofErr w:type="spellStart"/>
                  <w:r w:rsidRPr="002D70C9">
                    <w:rPr>
                      <w:rFonts w:cs="Calibri"/>
                      <w:color w:val="000000"/>
                      <w:sz w:val="22"/>
                      <w:szCs w:val="22"/>
                      <w:lang w:eastAsia="en-US"/>
                    </w:rPr>
                    <w:t>varchar</w:t>
                  </w:r>
                  <w:proofErr w:type="spellEnd"/>
                </w:p>
              </w:tc>
              <w:tc>
                <w:tcPr>
                  <w:tcW w:w="12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E5932" w:rsidRPr="002D70C9" w:rsidRDefault="00CE5932" w:rsidP="002D70C9">
                  <w:pPr>
                    <w:suppressAutoHyphens w:val="0"/>
                    <w:spacing w:line="240" w:lineRule="auto"/>
                    <w:rPr>
                      <w:rFonts w:cs="Calibri"/>
                      <w:color w:val="000000"/>
                      <w:sz w:val="22"/>
                      <w:szCs w:val="22"/>
                      <w:lang w:eastAsia="en-US"/>
                    </w:rPr>
                  </w:pPr>
                  <w:r w:rsidRPr="002D70C9">
                    <w:rPr>
                      <w:rFonts w:cs="Calibri"/>
                      <w:color w:val="000000"/>
                      <w:sz w:val="22"/>
                      <w:szCs w:val="22"/>
                      <w:lang w:eastAsia="en-US"/>
                    </w:rPr>
                    <w:t>500</w:t>
                  </w:r>
                </w:p>
              </w:tc>
            </w:tr>
          </w:tbl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</w:p>
        </w:tc>
        <w:tc>
          <w:tcPr>
            <w:tcW w:w="2294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</w:p>
        </w:tc>
        <w:tc>
          <w:tcPr>
            <w:tcW w:w="545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15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500</w:t>
            </w:r>
          </w:p>
        </w:tc>
        <w:tc>
          <w:tcPr>
            <w:tcW w:w="454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Yes</w:t>
            </w:r>
          </w:p>
        </w:tc>
      </w:tr>
      <w:tr w:rsidR="00CE5932" w:rsidRPr="00D056DC" w:rsidTr="00BC6C42">
        <w:trPr>
          <w:trHeight w:val="395"/>
        </w:trPr>
        <w:tc>
          <w:tcPr>
            <w:tcW w:w="1192" w:type="pct"/>
            <w:shd w:val="clear" w:color="auto" w:fill="FFFFFF" w:themeFill="background1"/>
          </w:tcPr>
          <w:p w:rsidR="00CE5932" w:rsidRPr="002D70C9" w:rsidRDefault="00CE5932" w:rsidP="002D70C9">
            <w:pPr>
              <w:suppressAutoHyphens w:val="0"/>
              <w:spacing w:line="240" w:lineRule="auto"/>
              <w:rPr>
                <w:rFonts w:cs="Calibri"/>
                <w:color w:val="000000"/>
                <w:sz w:val="22"/>
                <w:szCs w:val="22"/>
                <w:lang w:eastAsia="en-US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2294" w:type="pct"/>
          </w:tcPr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</w:p>
        </w:tc>
        <w:tc>
          <w:tcPr>
            <w:tcW w:w="545" w:type="pct"/>
          </w:tcPr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Text </w:t>
            </w:r>
          </w:p>
        </w:tc>
        <w:tc>
          <w:tcPr>
            <w:tcW w:w="515" w:type="pct"/>
          </w:tcPr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454" w:type="pct"/>
          </w:tcPr>
          <w:p w:rsidR="00CE5932" w:rsidRDefault="00CE5932" w:rsidP="002D70C9">
            <w:r w:rsidRPr="007964D3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1192" w:type="pct"/>
            <w:shd w:val="clear" w:color="auto" w:fill="FFFFFF" w:themeFill="background1"/>
          </w:tcPr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2D70C9">
              <w:rPr>
                <w:rFonts w:cs="Calibri"/>
                <w:color w:val="000000"/>
                <w:sz w:val="22"/>
                <w:szCs w:val="22"/>
                <w:lang w:eastAsia="en-US"/>
              </w:rPr>
              <w:t>Stkid</w:t>
            </w:r>
            <w:proofErr w:type="spellEnd"/>
            <w:r>
              <w:rPr>
                <w:rFonts w:cs="Calibri"/>
                <w:color w:val="000000"/>
                <w:sz w:val="22"/>
                <w:szCs w:val="22"/>
                <w:lang w:eastAsia="en-US"/>
              </w:rPr>
              <w:t xml:space="preserve"> (FK)</w:t>
            </w:r>
          </w:p>
        </w:tc>
        <w:tc>
          <w:tcPr>
            <w:tcW w:w="2294" w:type="pct"/>
          </w:tcPr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  <w:r w:rsidRPr="004E439B">
              <w:rPr>
                <w:sz w:val="22"/>
                <w:szCs w:val="22"/>
              </w:rPr>
              <w:t xml:space="preserve">Specify the </w:t>
            </w:r>
            <w:r>
              <w:rPr>
                <w:sz w:val="22"/>
                <w:szCs w:val="22"/>
              </w:rPr>
              <w:t>stakeholder ID.</w:t>
            </w:r>
          </w:p>
        </w:tc>
        <w:tc>
          <w:tcPr>
            <w:tcW w:w="545" w:type="pct"/>
          </w:tcPr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515" w:type="pct"/>
          </w:tcPr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454" w:type="pct"/>
          </w:tcPr>
          <w:p w:rsidR="00CE5932" w:rsidRDefault="00CE5932" w:rsidP="002D70C9">
            <w:r w:rsidRPr="007964D3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1192" w:type="pct"/>
            <w:shd w:val="clear" w:color="auto" w:fill="FFFFFF" w:themeFill="background1"/>
          </w:tcPr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2D70C9">
              <w:rPr>
                <w:rFonts w:cs="Calibri"/>
                <w:color w:val="000000"/>
                <w:sz w:val="22"/>
                <w:szCs w:val="22"/>
                <w:lang w:eastAsia="en-US"/>
              </w:rPr>
              <w:t>homepage_chk</w:t>
            </w:r>
            <w:proofErr w:type="spellEnd"/>
          </w:p>
        </w:tc>
        <w:tc>
          <w:tcPr>
            <w:tcW w:w="2294" w:type="pct"/>
          </w:tcPr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</w:p>
        </w:tc>
        <w:tc>
          <w:tcPr>
            <w:tcW w:w="545" w:type="pct"/>
          </w:tcPr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515" w:type="pct"/>
          </w:tcPr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54" w:type="pct"/>
          </w:tcPr>
          <w:p w:rsidR="00CE5932" w:rsidRDefault="00CE5932" w:rsidP="002D70C9">
            <w:r w:rsidRPr="007964D3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1192" w:type="pct"/>
            <w:shd w:val="clear" w:color="auto" w:fill="FFFFFF" w:themeFill="background1"/>
          </w:tcPr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2D70C9">
              <w:rPr>
                <w:rFonts w:cs="Calibri"/>
                <w:color w:val="000000"/>
                <w:sz w:val="22"/>
                <w:szCs w:val="22"/>
                <w:lang w:eastAsia="en-US"/>
              </w:rPr>
              <w:t>homepageflag</w:t>
            </w:r>
            <w:proofErr w:type="spellEnd"/>
          </w:p>
        </w:tc>
        <w:tc>
          <w:tcPr>
            <w:tcW w:w="2294" w:type="pct"/>
          </w:tcPr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</w:p>
        </w:tc>
        <w:tc>
          <w:tcPr>
            <w:tcW w:w="545" w:type="pct"/>
          </w:tcPr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Tinyint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515" w:type="pct"/>
          </w:tcPr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54" w:type="pct"/>
          </w:tcPr>
          <w:p w:rsidR="00CE5932" w:rsidRDefault="00CE5932" w:rsidP="002D70C9">
            <w:r w:rsidRPr="007964D3">
              <w:rPr>
                <w:sz w:val="22"/>
                <w:szCs w:val="22"/>
              </w:rPr>
              <w:t>Yes</w:t>
            </w:r>
          </w:p>
        </w:tc>
      </w:tr>
      <w:tr w:rsidR="00CE5932" w:rsidTr="00BC6C42">
        <w:tc>
          <w:tcPr>
            <w:tcW w:w="1192" w:type="pct"/>
            <w:shd w:val="clear" w:color="auto" w:fill="FFFFFF" w:themeFill="background1"/>
          </w:tcPr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  <w:r w:rsidRPr="002D70C9">
              <w:rPr>
                <w:sz w:val="22"/>
                <w:szCs w:val="22"/>
              </w:rPr>
              <w:t>heading</w:t>
            </w:r>
          </w:p>
        </w:tc>
        <w:tc>
          <w:tcPr>
            <w:tcW w:w="2294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</w:p>
        </w:tc>
        <w:tc>
          <w:tcPr>
            <w:tcW w:w="545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15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500</w:t>
            </w:r>
          </w:p>
        </w:tc>
        <w:tc>
          <w:tcPr>
            <w:tcW w:w="454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</w:t>
            </w:r>
          </w:p>
        </w:tc>
      </w:tr>
      <w:tr w:rsidR="00CE5932" w:rsidTr="00BC6C42">
        <w:tc>
          <w:tcPr>
            <w:tcW w:w="1192" w:type="pct"/>
            <w:shd w:val="clear" w:color="auto" w:fill="FFFFFF" w:themeFill="background1"/>
          </w:tcPr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 w:rsidRPr="002D70C9">
              <w:rPr>
                <w:sz w:val="22"/>
                <w:szCs w:val="22"/>
              </w:rPr>
              <w:t>ontent</w:t>
            </w:r>
          </w:p>
        </w:tc>
        <w:tc>
          <w:tcPr>
            <w:tcW w:w="2294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</w:p>
        </w:tc>
        <w:tc>
          <w:tcPr>
            <w:tcW w:w="545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15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454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</w:t>
            </w:r>
          </w:p>
        </w:tc>
      </w:tr>
      <w:tr w:rsidR="00CE5932" w:rsidTr="00BC6C42">
        <w:tc>
          <w:tcPr>
            <w:tcW w:w="1192" w:type="pct"/>
            <w:shd w:val="clear" w:color="auto" w:fill="FFFFFF" w:themeFill="background1"/>
          </w:tcPr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2D70C9">
              <w:rPr>
                <w:sz w:val="22"/>
                <w:szCs w:val="22"/>
              </w:rPr>
              <w:t>province_id</w:t>
            </w:r>
            <w:proofErr w:type="spellEnd"/>
            <w:r>
              <w:rPr>
                <w:sz w:val="22"/>
                <w:szCs w:val="22"/>
              </w:rPr>
              <w:t xml:space="preserve"> (FK)</w:t>
            </w:r>
          </w:p>
        </w:tc>
        <w:tc>
          <w:tcPr>
            <w:tcW w:w="2294" w:type="pct"/>
          </w:tcPr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  <w:r w:rsidRPr="004E439B">
              <w:rPr>
                <w:sz w:val="22"/>
                <w:szCs w:val="22"/>
              </w:rPr>
              <w:t xml:space="preserve">Specify the </w:t>
            </w:r>
            <w:r>
              <w:rPr>
                <w:sz w:val="22"/>
                <w:szCs w:val="22"/>
              </w:rPr>
              <w:t>location ID.</w:t>
            </w:r>
          </w:p>
        </w:tc>
        <w:tc>
          <w:tcPr>
            <w:tcW w:w="545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515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11 </w:t>
            </w:r>
          </w:p>
        </w:tc>
        <w:tc>
          <w:tcPr>
            <w:tcW w:w="454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</w:t>
            </w:r>
          </w:p>
        </w:tc>
      </w:tr>
      <w:tr w:rsidR="00CE5932" w:rsidTr="00BC6C42">
        <w:tc>
          <w:tcPr>
            <w:tcW w:w="1192" w:type="pct"/>
            <w:shd w:val="clear" w:color="auto" w:fill="FFFFFF" w:themeFill="background1"/>
          </w:tcPr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  <w:r w:rsidRPr="002D70C9">
              <w:rPr>
                <w:sz w:val="22"/>
                <w:szCs w:val="22"/>
              </w:rPr>
              <w:t>logo</w:t>
            </w:r>
          </w:p>
        </w:tc>
        <w:tc>
          <w:tcPr>
            <w:tcW w:w="2294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</w:p>
        </w:tc>
        <w:tc>
          <w:tcPr>
            <w:tcW w:w="545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Varchar</w:t>
            </w:r>
            <w:proofErr w:type="spellEnd"/>
          </w:p>
        </w:tc>
        <w:tc>
          <w:tcPr>
            <w:tcW w:w="515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454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</w:t>
            </w:r>
          </w:p>
        </w:tc>
      </w:tr>
      <w:tr w:rsidR="00CE5932" w:rsidTr="00BC6C42">
        <w:tc>
          <w:tcPr>
            <w:tcW w:w="1192" w:type="pct"/>
            <w:shd w:val="clear" w:color="auto" w:fill="FFFFFF" w:themeFill="background1"/>
          </w:tcPr>
          <w:p w:rsidR="00CE5932" w:rsidRPr="004E439B" w:rsidRDefault="00CE5932" w:rsidP="002D70C9">
            <w:pPr>
              <w:spacing w:before="60" w:after="60"/>
              <w:rPr>
                <w:sz w:val="22"/>
                <w:szCs w:val="22"/>
              </w:rPr>
            </w:pPr>
            <w:proofErr w:type="spellStart"/>
            <w:r w:rsidRPr="002D70C9">
              <w:rPr>
                <w:sz w:val="22"/>
                <w:szCs w:val="22"/>
              </w:rPr>
              <w:t>LogoFeild</w:t>
            </w:r>
            <w:proofErr w:type="spellEnd"/>
          </w:p>
        </w:tc>
        <w:tc>
          <w:tcPr>
            <w:tcW w:w="2294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</w:p>
        </w:tc>
        <w:tc>
          <w:tcPr>
            <w:tcW w:w="545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515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454" w:type="pct"/>
          </w:tcPr>
          <w:p w:rsidR="00CE5932" w:rsidRPr="004E439B" w:rsidRDefault="00CE5932" w:rsidP="00A20AEC">
            <w:pPr>
              <w:spacing w:before="60" w:after="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Yes</w:t>
            </w:r>
          </w:p>
        </w:tc>
      </w:tr>
    </w:tbl>
    <w:p w:rsidR="00CE5932" w:rsidRPr="008520EE" w:rsidRDefault="00CE5932" w:rsidP="001F3BAE">
      <w:pPr>
        <w:rPr>
          <w:rFonts w:ascii="Calibri Light" w:hAnsi="Calibri Light"/>
        </w:rPr>
      </w:pPr>
    </w:p>
    <w:p w:rsidR="00CE5932" w:rsidRDefault="00CE5932">
      <w:pPr>
        <w:suppressAutoHyphens w:val="0"/>
        <w:spacing w:line="240" w:lineRule="auto"/>
        <w:rPr>
          <w:rFonts w:ascii="Calibri Light" w:hAnsi="Calibri Light"/>
          <w:b/>
          <w:kern w:val="1"/>
          <w:sz w:val="36"/>
        </w:rPr>
      </w:pPr>
    </w:p>
    <w:p w:rsidR="00BC6C42" w:rsidRDefault="00833D48">
      <w:pPr>
        <w:suppressAutoHyphens w:val="0"/>
        <w:spacing w:line="240" w:lineRule="auto"/>
      </w:pPr>
      <w:r>
        <w:br w:type="page"/>
      </w:r>
      <w:r w:rsidR="00BC6C42">
        <w:lastRenderedPageBreak/>
        <w:br w:type="page"/>
      </w:r>
    </w:p>
    <w:p w:rsidR="00833D48" w:rsidRDefault="00833D48">
      <w:pPr>
        <w:suppressAutoHyphens w:val="0"/>
        <w:spacing w:line="240" w:lineRule="auto"/>
      </w:pPr>
    </w:p>
    <w:p w:rsidR="0079199F" w:rsidRDefault="0079199F">
      <w:pPr>
        <w:suppressAutoHyphens w:val="0"/>
        <w:spacing w:line="240" w:lineRule="auto"/>
      </w:pPr>
    </w:p>
    <w:p w:rsidR="0079199F" w:rsidRDefault="005321D4" w:rsidP="0079199F">
      <w:pPr>
        <w:suppressAutoHyphens w:val="0"/>
        <w:spacing w:line="240" w:lineRule="auto"/>
        <w:rPr>
          <w:noProof/>
        </w:rPr>
        <w:sectPr w:rsidR="0079199F" w:rsidSect="00577472">
          <w:headerReference w:type="default" r:id="rId33"/>
          <w:footerReference w:type="default" r:id="rId34"/>
          <w:footnotePr>
            <w:pos w:val="beneathText"/>
          </w:footnotePr>
          <w:pgSz w:w="12240" w:h="15840"/>
          <w:pgMar w:top="1440" w:right="1296" w:bottom="1440" w:left="1296" w:header="720" w:footer="720" w:gutter="0"/>
          <w:cols w:space="720"/>
          <w:docGrid w:linePitch="360"/>
        </w:sect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-145043</wp:posOffset>
                </wp:positionH>
                <wp:positionV relativeFrom="paragraph">
                  <wp:posOffset>7967849</wp:posOffset>
                </wp:positionV>
                <wp:extent cx="6659880" cy="299544"/>
                <wp:effectExtent l="0" t="0" r="7620" b="5715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2995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1F1C41" id="Rectangle 227" o:spid="_x0000_s1026" style="position:absolute;margin-left:-11.4pt;margin-top:627.4pt;width:524.4pt;height:23.6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" fillcolor="white [3201]" stroked="f" strokeweight="1pt"/>
            </w:pict>
          </mc:Fallback>
        </mc:AlternateContent>
      </w:r>
      <w:r w:rsidR="00D1203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-140572</wp:posOffset>
                </wp:positionH>
                <wp:positionV relativeFrom="paragraph">
                  <wp:posOffset>8270543</wp:posOffset>
                </wp:positionV>
                <wp:extent cx="6660108" cy="464024"/>
                <wp:effectExtent l="0" t="0" r="7620" b="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108" cy="4640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FC7833" id="Rectangle 125" o:spid="_x0000_s1026" style="position:absolute;margin-left:-11.05pt;margin-top:651.2pt;width:524.4pt;height:36.5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" fillcolor="white [3201]" stroked="f" strokeweight="1pt"/>
            </w:pict>
          </mc:Fallback>
        </mc:AlternateContent>
      </w:r>
      <w:r w:rsidR="0079199F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09A0E75" wp14:editId="212976D9">
                <wp:simplePos x="0" y="0"/>
                <wp:positionH relativeFrom="column">
                  <wp:posOffset>-945931</wp:posOffset>
                </wp:positionH>
                <wp:positionV relativeFrom="paragraph">
                  <wp:posOffset>2479785</wp:posOffset>
                </wp:positionV>
                <wp:extent cx="7977352" cy="2496312"/>
                <wp:effectExtent l="0" t="0" r="508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77352" cy="2496312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65D2" w:rsidRPr="008F52BB" w:rsidRDefault="003965D2" w:rsidP="00CF21D6">
                            <w:pPr>
                              <w:spacing w:line="240" w:lineRule="auto"/>
                              <w:jc w:val="center"/>
                              <w:rPr>
                                <w:rFonts w:ascii="Arial Rounded MT Bold" w:hAnsi="Arial Rounded MT Bold"/>
                                <w:b/>
                                <w:color w:val="FFFFFF" w:themeColor="background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 Rounded MT Bold" w:hAnsi="Arial Rounded MT Bold"/>
                                <w:b/>
                                <w:color w:val="FFFFFF" w:themeColor="background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cLMIS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 Rounded MT Bold" w:hAnsi="Arial Rounded MT Bold"/>
                                <w:b/>
                                <w:color w:val="FFFFFF" w:themeColor="background1"/>
                                <w:sz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Screens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A0E75" id="Text Box 155" o:spid="_x0000_s1036" type="#_x0000_t202" style="position:absolute;margin-left:-74.5pt;margin-top:195.25pt;width:628.15pt;height:196.5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" fillcolor="#002060" stroked="f" strokeweight=".5pt">
                <v:textbox>
                  <w:txbxContent>
                    <w:p w:rsidR="003965D2" w:rsidRPr="008F52BB" w:rsidRDefault="003965D2" w:rsidP="00CF21D6">
                      <w:pPr>
                        <w:spacing w:line="240" w:lineRule="auto"/>
                        <w:jc w:val="center"/>
                        <w:rPr>
                          <w:rFonts w:ascii="Arial Rounded MT Bold" w:hAnsi="Arial Rounded MT Bold"/>
                          <w:b/>
                          <w:color w:val="FFFFFF" w:themeColor="background1"/>
                          <w:sz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rial Rounded MT Bold" w:hAnsi="Arial Rounded MT Bold"/>
                          <w:b/>
                          <w:color w:val="FFFFFF" w:themeColor="background1"/>
                          <w:sz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cLMIS</w:t>
                      </w:r>
                      <w:proofErr w:type="spellEnd"/>
                      <w:proofErr w:type="gramEnd"/>
                      <w:r>
                        <w:rPr>
                          <w:rFonts w:ascii="Arial Rounded MT Bold" w:hAnsi="Arial Rounded MT Bold"/>
                          <w:b/>
                          <w:color w:val="FFFFFF" w:themeColor="background1"/>
                          <w:sz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Screens</w:t>
                      </w:r>
                    </w:p>
                  </w:txbxContent>
                </v:textbox>
              </v:shape>
            </w:pict>
          </mc:Fallback>
        </mc:AlternateContent>
      </w:r>
    </w:p>
    <w:p w:rsidR="0078272A" w:rsidRPr="0078272A" w:rsidRDefault="0078272A" w:rsidP="0078272A">
      <w:pPr>
        <w:rPr>
          <w:b/>
          <w:noProof/>
        </w:rPr>
      </w:pPr>
      <w:r w:rsidRPr="00DB01E5">
        <w:rPr>
          <w:noProof/>
        </w:rPr>
        <w:lastRenderedPageBreak/>
        <w:br w:type="page"/>
      </w:r>
    </w:p>
    <w:p w:rsidR="0078272A" w:rsidRPr="0079199F" w:rsidRDefault="00DF6B01" w:rsidP="00DF6B01">
      <w:pPr>
        <w:pStyle w:val="Heading1"/>
      </w:pPr>
      <w:bookmarkStart w:id="84" w:name="_Toc381025822"/>
      <w:proofErr w:type="spellStart"/>
      <w:proofErr w:type="gramStart"/>
      <w:r>
        <w:lastRenderedPageBreak/>
        <w:t>c</w:t>
      </w:r>
      <w:r w:rsidR="0078272A" w:rsidRPr="0079199F">
        <w:t>LMIS</w:t>
      </w:r>
      <w:proofErr w:type="spellEnd"/>
      <w:proofErr w:type="gramEnd"/>
      <w:r w:rsidR="0078272A" w:rsidRPr="0079199F">
        <w:t xml:space="preserve"> Screens</w:t>
      </w:r>
      <w:bookmarkEnd w:id="84"/>
    </w:p>
    <w:p w:rsidR="0099062B" w:rsidRDefault="0078272A" w:rsidP="00EC1480">
      <w:pPr>
        <w:pStyle w:val="Heading2"/>
        <w:numPr>
          <w:ilvl w:val="0"/>
          <w:numId w:val="0"/>
        </w:numPr>
        <w:spacing w:before="120" w:after="120" w:line="276" w:lineRule="auto"/>
        <w:rPr>
          <w:noProof/>
          <w:lang w:val="en-US" w:eastAsia="en-US"/>
        </w:rPr>
      </w:pPr>
      <w:bookmarkStart w:id="85" w:name="_Home_Screen"/>
      <w:bookmarkStart w:id="86" w:name="_Toc381025823"/>
      <w:bookmarkEnd w:id="85"/>
      <w:r w:rsidRPr="005321D4">
        <w:t>Home Screen</w:t>
      </w:r>
      <w:bookmarkEnd w:id="86"/>
    </w:p>
    <w:p w:rsidR="00EC1480" w:rsidRPr="00EC1480" w:rsidRDefault="00EC1480" w:rsidP="00EC1480">
      <w:pPr>
        <w:rPr>
          <w:lang w:eastAsia="en-US"/>
        </w:rPr>
      </w:pPr>
      <w:r w:rsidRPr="00697449">
        <w:rPr>
          <w:noProof/>
          <w:lang w:eastAsia="en-US"/>
        </w:rPr>
        <w:drawing>
          <wp:anchor distT="0" distB="0" distL="114300" distR="114300" simplePos="0" relativeHeight="251795456" behindDoc="0" locked="0" layoutInCell="1" allowOverlap="1" wp14:anchorId="563C68BC" wp14:editId="668AD8D9">
            <wp:simplePos x="0" y="0"/>
            <wp:positionH relativeFrom="margin">
              <wp:posOffset>26276</wp:posOffset>
            </wp:positionH>
            <wp:positionV relativeFrom="margin">
              <wp:posOffset>1319048</wp:posOffset>
            </wp:positionV>
            <wp:extent cx="6217920" cy="4517057"/>
            <wp:effectExtent l="152400" t="152400" r="354330" b="360045"/>
            <wp:wrapSquare wrapText="bothSides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5170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9062B" w:rsidRPr="00EC1480" w:rsidRDefault="0099062B" w:rsidP="00EC1480">
      <w:pPr>
        <w:pStyle w:val="Heading2"/>
        <w:numPr>
          <w:ilvl w:val="0"/>
          <w:numId w:val="0"/>
        </w:numPr>
        <w:spacing w:before="120" w:after="120" w:line="276" w:lineRule="auto"/>
      </w:pPr>
      <w:r w:rsidRPr="00EC1480">
        <w:lastRenderedPageBreak/>
        <w:t>Data Entry Screen</w:t>
      </w:r>
    </w:p>
    <w:p w:rsidR="0099062B" w:rsidRDefault="0099062B" w:rsidP="0099062B">
      <w:pPr>
        <w:pStyle w:val="template"/>
        <w:keepNext/>
        <w:keepLines/>
        <w:spacing w:before="120" w:after="120" w:line="276" w:lineRule="auto"/>
        <w:rPr>
          <w:noProof/>
          <w:lang w:eastAsia="en-US"/>
        </w:rPr>
      </w:pPr>
      <w:r w:rsidRPr="00697449">
        <w:rPr>
          <w:noProof/>
          <w:lang w:eastAsia="en-US"/>
        </w:rPr>
        <w:drawing>
          <wp:inline distT="0" distB="0" distL="0" distR="0" wp14:anchorId="561EED63" wp14:editId="7B85E499">
            <wp:extent cx="8412480" cy="3978669"/>
            <wp:effectExtent l="152400" t="152400" r="369570" b="3651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2480" cy="39786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062B" w:rsidRDefault="0099062B" w:rsidP="0099062B">
      <w:pPr>
        <w:pStyle w:val="template"/>
        <w:spacing w:before="120" w:after="120" w:line="276" w:lineRule="auto"/>
        <w:rPr>
          <w:noProof/>
          <w:lang w:eastAsia="en-US"/>
        </w:rPr>
      </w:pPr>
      <w:r w:rsidRPr="00EC1480">
        <w:rPr>
          <w:rFonts w:ascii="Arial Rounded MT Bold" w:hAnsi="Arial Rounded MT Bold"/>
          <w:b/>
          <w:i w:val="0"/>
          <w:sz w:val="32"/>
          <w:lang w:val="x-none"/>
        </w:rPr>
        <w:lastRenderedPageBreak/>
        <w:t>LMIS Reports: National Summary Report</w:t>
      </w:r>
      <w:r>
        <w:rPr>
          <w:rFonts w:ascii="Calibri Light" w:hAnsi="Calibri Light"/>
          <w:b/>
          <w:i w:val="0"/>
          <w:sz w:val="28"/>
        </w:rPr>
        <w:br/>
      </w:r>
      <w:r>
        <w:rPr>
          <w:rFonts w:ascii="Calibri Light" w:hAnsi="Calibri Light"/>
          <w:b/>
          <w:i w:val="0"/>
          <w:sz w:val="28"/>
        </w:rPr>
        <w:br/>
      </w:r>
      <w:r w:rsidRPr="00697449">
        <w:rPr>
          <w:noProof/>
          <w:lang w:eastAsia="en-US"/>
        </w:rPr>
        <w:drawing>
          <wp:inline distT="0" distB="0" distL="0" distR="0" wp14:anchorId="5A9FC887" wp14:editId="3EDCC221">
            <wp:extent cx="6858000" cy="5084654"/>
            <wp:effectExtent l="152400" t="152400" r="361950" b="36385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846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062B" w:rsidRDefault="0099062B" w:rsidP="0099062B">
      <w:pPr>
        <w:pStyle w:val="template"/>
        <w:spacing w:before="120" w:after="120" w:line="276" w:lineRule="auto"/>
        <w:rPr>
          <w:noProof/>
          <w:lang w:eastAsia="en-US"/>
        </w:rPr>
      </w:pPr>
      <w:r w:rsidRPr="00EC1480">
        <w:rPr>
          <w:rFonts w:ascii="Arial Rounded MT Bold" w:hAnsi="Arial Rounded MT Bold"/>
          <w:b/>
          <w:i w:val="0"/>
          <w:sz w:val="32"/>
          <w:lang w:val="x-none"/>
        </w:rPr>
        <w:lastRenderedPageBreak/>
        <w:t>LMIS Reports: Stakeholder Summary Report</w:t>
      </w:r>
      <w:r>
        <w:rPr>
          <w:rFonts w:ascii="Calibri Light" w:hAnsi="Calibri Light"/>
          <w:b/>
          <w:i w:val="0"/>
          <w:sz w:val="28"/>
        </w:rPr>
        <w:br/>
      </w:r>
      <w:r>
        <w:rPr>
          <w:rFonts w:ascii="Calibri Light" w:hAnsi="Calibri Light"/>
          <w:b/>
          <w:i w:val="0"/>
          <w:sz w:val="28"/>
        </w:rPr>
        <w:br/>
      </w:r>
      <w:r w:rsidRPr="00697449">
        <w:rPr>
          <w:noProof/>
          <w:lang w:eastAsia="en-US"/>
        </w:rPr>
        <w:drawing>
          <wp:inline distT="0" distB="0" distL="0" distR="0" wp14:anchorId="361032B9" wp14:editId="2676A8AB">
            <wp:extent cx="7040880" cy="4994202"/>
            <wp:effectExtent l="152400" t="152400" r="369570" b="35941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49942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062B" w:rsidRDefault="0099062B" w:rsidP="0099062B">
      <w:pPr>
        <w:pStyle w:val="template"/>
        <w:spacing w:before="120" w:after="120" w:line="276" w:lineRule="auto"/>
        <w:rPr>
          <w:rFonts w:ascii="Calibri Light" w:hAnsi="Calibri Light"/>
          <w:b/>
          <w:i w:val="0"/>
          <w:sz w:val="28"/>
        </w:rPr>
      </w:pPr>
      <w:r w:rsidRPr="00EC1480">
        <w:rPr>
          <w:rFonts w:ascii="Arial Rounded MT Bold" w:hAnsi="Arial Rounded MT Bold"/>
          <w:b/>
          <w:i w:val="0"/>
          <w:sz w:val="32"/>
          <w:lang w:val="x-none"/>
        </w:rPr>
        <w:lastRenderedPageBreak/>
        <w:t>LMIS Reports: Provincial Summary Report</w:t>
      </w:r>
      <w:r>
        <w:rPr>
          <w:rFonts w:ascii="Calibri Light" w:hAnsi="Calibri Light"/>
          <w:b/>
          <w:i w:val="0"/>
          <w:sz w:val="28"/>
        </w:rPr>
        <w:br/>
      </w:r>
      <w:r>
        <w:rPr>
          <w:rFonts w:ascii="Calibri Light" w:hAnsi="Calibri Light"/>
          <w:b/>
          <w:i w:val="0"/>
          <w:sz w:val="28"/>
        </w:rPr>
        <w:br/>
      </w:r>
      <w:r w:rsidRPr="00194F8B">
        <w:rPr>
          <w:b/>
          <w:noProof/>
          <w:color w:val="943634"/>
          <w:spacing w:val="5"/>
          <w:sz w:val="40"/>
          <w:szCs w:val="40"/>
          <w:lang w:eastAsia="en-US"/>
        </w:rPr>
        <mc:AlternateContent>
          <mc:Choice Requires="wpg">
            <w:drawing>
              <wp:inline distT="0" distB="0" distL="0" distR="0" wp14:anchorId="31316A36" wp14:editId="4FC45509">
                <wp:extent cx="8229600" cy="4921828"/>
                <wp:effectExtent l="152400" t="152400" r="361950" b="355600"/>
                <wp:docPr id="168" name="Group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8229600" cy="4921828"/>
                          <a:chOff x="0" y="457200"/>
                          <a:chExt cx="9144000" cy="5410200"/>
                        </a:xfrm>
                      </wpg:grpSpPr>
                      <pic:pic xmlns:pic="http://schemas.openxmlformats.org/drawingml/2006/picture">
                        <pic:nvPicPr>
                          <pic:cNvPr id="169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7200"/>
                            <a:ext cx="9144000" cy="541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170" name="AutoShape 21"/>
                        <wps:cNvSpPr>
                          <a:spLocks noChangeArrowheads="1"/>
                        </wps:cNvSpPr>
                        <wps:spPr bwMode="auto">
                          <a:xfrm>
                            <a:off x="3048000" y="2286000"/>
                            <a:ext cx="1979612" cy="536575"/>
                          </a:xfrm>
                          <a:prstGeom prst="wedgeRoundRectCallout">
                            <a:avLst>
                              <a:gd name="adj1" fmla="val -69342"/>
                              <a:gd name="adj2" fmla="val 104330"/>
                              <a:gd name="adj3" fmla="val 16667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200" w:afterAutospacing="0"/>
                                <w:textAlignment w:val="baseline"/>
                              </w:pPr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Select Stakeholder for which you want provincial data.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316A36" id="Group 5" o:spid="_x0000_s1030" style="width:9in;height:387.55pt;mso-position-horizontal-relative:char;mso-position-vertical-relative:line" coordorigin=",4572" coordsize="91440,54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">
                <o:lock v:ext="edit" aspectratio="t"/>
                <v:shape id="Picture 169" o:spid="_x0000_s1031" type="#_x0000_t75" style="position:absolute;top:4572;width:91440;height:54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Y3BvDAAAA3AAAAA8AAABkcnMvZG93bnJldi54bWxET01rwkAQvRf8D8sI3nRjBdumrhKKEi+l&#10;mFbwOGSnSTQ7G7IbE/+9WxB6m8f7nNVmMLW4UusqywrmswgEcW51xYWCn+/d9BWE88gaa8uk4EYO&#10;NuvR0wpjbXs+0DXzhQgh7GJUUHrfxFK6vCSDbmYb4sD92tagD7AtpG6xD+Gmls9RtJQGKw4NJTb0&#10;UVJ+yTqjoPs8Jcd9mgxpk7189d18kW7PrNRkPCTvIDwN/l/8cO91mL98g79nwgVyf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RjcG8MAAADcAAAADwAAAAAAAAAAAAAAAACf&#10;AgAAZHJzL2Rvd25yZXYueG1sUEsFBgAAAAAEAAQA9wAAAI8DAAAAAA==&#10;">
                  <v:imagedata r:id="rId40" o:title=""/>
                  <v:shadow on="t" color="#333" opacity="42598f" origin="-.5,-.5" offset="2.74397mm,2.74397mm"/>
                </v:shape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AutoShape 21" o:spid="_x0000_s1032" type="#_x0000_t62" style="position:absolute;left:30480;top:22860;width:19796;height:5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mcycUA&#10;AADcAAAADwAAAGRycy9kb3ducmV2LnhtbESPzW7CQAyE75V4h5WReisbUCkQWBBCaumhh5YfcbWy&#10;JglkvVF2IeHt60Ol3mzNeObzYtW5St2pCaVnA8NBAoo487bk3MBh//4yBRUissXKMxl4UIDVsve0&#10;wNT6ln/ovou5khAOKRooYqxTrUNWkMMw8DWxaGffOIyyNrm2DbYS7io9SpI37bBkaSiwpk1B2XV3&#10;cwby9vQ1/D5Ox5vLx5bG+oavM0Jjnvvdeg4qUhf/zX/Xn1bwJ4Ivz8gEe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SZzJxQAAANwAAAAPAAAAAAAAAAAAAAAAAJgCAABkcnMv&#10;ZG93bnJldi54bWxQSwUGAAAAAAQABAD1AAAAigMAAAAA&#10;" adj="-4178,33335" fillcolor="window" strokecolor="windowText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200" w:afterAutospacing="0"/>
                          <w:textAlignment w:val="baseline"/>
                        </w:pPr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>Select Stakeholder for which you want provincial data.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9062B" w:rsidRDefault="0099062B" w:rsidP="0099062B">
      <w:pPr>
        <w:pStyle w:val="template"/>
        <w:spacing w:before="120" w:after="120" w:line="276" w:lineRule="auto"/>
        <w:rPr>
          <w:rFonts w:ascii="Calibri Light" w:hAnsi="Calibri Light"/>
          <w:b/>
          <w:i w:val="0"/>
          <w:sz w:val="28"/>
        </w:rPr>
      </w:pPr>
      <w:r w:rsidRPr="00EC1480">
        <w:rPr>
          <w:rFonts w:ascii="Arial Rounded MT Bold" w:hAnsi="Arial Rounded MT Bold"/>
          <w:b/>
          <w:i w:val="0"/>
          <w:sz w:val="32"/>
          <w:lang w:val="x-none"/>
        </w:rPr>
        <w:lastRenderedPageBreak/>
        <w:t>LMIS Reports: District Summary Report</w:t>
      </w:r>
      <w:r>
        <w:rPr>
          <w:rFonts w:ascii="Calibri Light" w:hAnsi="Calibri Light"/>
          <w:b/>
          <w:i w:val="0"/>
          <w:sz w:val="28"/>
        </w:rPr>
        <w:br/>
      </w:r>
      <w:r>
        <w:rPr>
          <w:rFonts w:ascii="Calibri Light" w:hAnsi="Calibri Light"/>
          <w:b/>
          <w:i w:val="0"/>
          <w:sz w:val="28"/>
        </w:rPr>
        <w:br/>
      </w:r>
      <w:r w:rsidRPr="00983FE3">
        <w:rPr>
          <w:b/>
          <w:noProof/>
          <w:color w:val="943634"/>
          <w:spacing w:val="5"/>
          <w:sz w:val="40"/>
          <w:szCs w:val="40"/>
          <w:lang w:eastAsia="en-US"/>
        </w:rPr>
        <mc:AlternateContent>
          <mc:Choice Requires="wpg">
            <w:drawing>
              <wp:inline distT="0" distB="0" distL="0" distR="0" wp14:anchorId="39FF15AF" wp14:editId="09EFA522">
                <wp:extent cx="7223760" cy="5055082"/>
                <wp:effectExtent l="152400" t="152400" r="358140" b="355600"/>
                <wp:docPr id="171" name="Group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7223760" cy="5055082"/>
                          <a:chOff x="-10634" y="152400"/>
                          <a:chExt cx="9154633" cy="6400800"/>
                        </a:xfrm>
                      </wpg:grpSpPr>
                      <pic:pic xmlns:pic="http://schemas.openxmlformats.org/drawingml/2006/picture">
                        <pic:nvPicPr>
                          <pic:cNvPr id="172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0634" y="152400"/>
                            <a:ext cx="9154633" cy="640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173" name="AutoShape 22"/>
                        <wps:cNvSpPr>
                          <a:spLocks noChangeArrowheads="1"/>
                        </wps:cNvSpPr>
                        <wps:spPr bwMode="auto">
                          <a:xfrm>
                            <a:off x="4114800" y="3657600"/>
                            <a:ext cx="1717675" cy="795337"/>
                          </a:xfrm>
                          <a:prstGeom prst="wedgeRoundRectCallout">
                            <a:avLst>
                              <a:gd name="adj1" fmla="val -46207"/>
                              <a:gd name="adj2" fmla="val -87421"/>
                              <a:gd name="adj3" fmla="val 16667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200" w:afterAutospacing="0"/>
                                <w:textAlignment w:val="baseline"/>
                              </w:pPr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Select province for which you need District level Data.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FF15AF" id="Group 9" o:spid="_x0000_s1033" style="width:568.8pt;height:398.05pt;mso-position-horizontal-relative:char;mso-position-vertical-relative:line" coordorigin="-106,1524" coordsize="91546,64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">
                <o:lock v:ext="edit" aspectratio="t"/>
                <v:shape id="Picture 172" o:spid="_x0000_s1034" type="#_x0000_t75" style="position:absolute;left:-106;top:1524;width:91545;height:640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0WIPEAAAA3AAAAA8AAABkcnMvZG93bnJldi54bWxET0trwkAQvgv9D8sUetNNPVRJ3YRq8dGD&#10;grEg3obsNIlmZ0N2TdJ/3y0UepuP7zmLdDC16Kh1lWUFz5MIBHFudcWFgs/TejwH4TyyxtoyKfgm&#10;B2nyMFpgrG3PR+oyX4gQwi5GBaX3TSyly0sy6Ca2IQ7cl20N+gDbQuoW+xBuajmNohdpsOLQUGJD&#10;q5LyW3Y3CpbV9r3jG3Wr/HDYu7O+9NfNh1JPj8PbKwhPg/8X/7l3OsyfTeH3mXCBT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80WIPEAAAA3AAAAA8AAAAAAAAAAAAAAAAA&#10;nwIAAGRycy9kb3ducmV2LnhtbFBLBQYAAAAABAAEAPcAAACQAwAAAAA=&#10;">
                  <v:imagedata r:id="rId42" o:title=""/>
                  <v:shadow on="t" color="#333" opacity="42598f" origin="-.5,-.5" offset="2.74397mm,2.74397mm"/>
                </v:shape>
                <v:shape id="AutoShape 22" o:spid="_x0000_s1035" type="#_x0000_t62" style="position:absolute;left:41148;top:36576;width:17176;height:7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EhxsAA&#10;AADcAAAADwAAAGRycy9kb3ducmV2LnhtbERPyWrDMBC9B/IPYgq9xXJiqIsTJYRAoNfaueQ2WFPb&#10;xBq5kuLl76tCobd5vHUOp9n0YiTnO8sKtkkKgri2uuNGwa26bt5B+ICssbdMChbycDquVwcstJ34&#10;k8YyNCKGsC9QQRvCUEjp65YM+sQOxJH7ss5giNA1UjucYrjp5S5N36TBjmNDiwNdWqof5dMoqJb8&#10;+h3maXG9S+1C2XjfnkelXl/m8x5EoDn8i//cHzrOzzP4fSZeII8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CEhxsAAAADcAAAADwAAAAAAAAAAAAAAAACYAgAAZHJzL2Rvd25y&#10;ZXYueG1sUEsFBgAAAAAEAAQA9QAAAIUDAAAAAA==&#10;" adj="819,-8083" fillcolor="window" strokecolor="windowText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200" w:afterAutospacing="0"/>
                          <w:textAlignment w:val="baseline"/>
                        </w:pPr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>Select province for which you need District level Data.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9062B" w:rsidRDefault="0099062B" w:rsidP="0099062B">
      <w:pPr>
        <w:pStyle w:val="template"/>
        <w:spacing w:before="120" w:after="120" w:line="276" w:lineRule="auto"/>
        <w:rPr>
          <w:b/>
          <w:noProof/>
          <w:color w:val="943634"/>
          <w:spacing w:val="5"/>
          <w:sz w:val="40"/>
          <w:szCs w:val="40"/>
          <w:lang w:eastAsia="en-US"/>
        </w:rPr>
      </w:pPr>
      <w:r w:rsidRPr="00EC1480">
        <w:rPr>
          <w:rFonts w:ascii="Arial Rounded MT Bold" w:hAnsi="Arial Rounded MT Bold"/>
          <w:b/>
          <w:i w:val="0"/>
          <w:sz w:val="32"/>
          <w:lang w:val="x-none"/>
        </w:rPr>
        <w:lastRenderedPageBreak/>
        <w:t>LMIS Reports: Field Summary Report</w:t>
      </w:r>
      <w:r>
        <w:rPr>
          <w:rFonts w:ascii="Calibri Light" w:hAnsi="Calibri Light"/>
          <w:b/>
          <w:i w:val="0"/>
          <w:sz w:val="28"/>
        </w:rPr>
        <w:br/>
      </w:r>
      <w:r>
        <w:rPr>
          <w:rFonts w:ascii="Calibri Light" w:hAnsi="Calibri Light"/>
          <w:b/>
          <w:i w:val="0"/>
          <w:sz w:val="28"/>
        </w:rPr>
        <w:br/>
      </w:r>
      <w:r w:rsidRPr="001411EF">
        <w:rPr>
          <w:b/>
          <w:noProof/>
          <w:color w:val="943634"/>
          <w:spacing w:val="5"/>
          <w:sz w:val="40"/>
          <w:szCs w:val="40"/>
          <w:lang w:eastAsia="en-US"/>
        </w:rPr>
        <mc:AlternateContent>
          <mc:Choice Requires="wpg">
            <w:drawing>
              <wp:inline distT="0" distB="0" distL="0" distR="0" wp14:anchorId="499EB290" wp14:editId="68351467">
                <wp:extent cx="8046720" cy="5073042"/>
                <wp:effectExtent l="152400" t="152400" r="354330" b="356235"/>
                <wp:docPr id="174" name="Group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8046720" cy="5073042"/>
                          <a:chOff x="0" y="0"/>
                          <a:chExt cx="9144000" cy="5760692"/>
                        </a:xfrm>
                      </wpg:grpSpPr>
                      <pic:pic xmlns:pic="http://schemas.openxmlformats.org/drawingml/2006/picture">
                        <pic:nvPicPr>
                          <pic:cNvPr id="175" name="Picture 175" descr="Description: fr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0" cy="5760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176" name="AutoShape 24"/>
                        <wps:cNvSpPr>
                          <a:spLocks noChangeArrowheads="1"/>
                        </wps:cNvSpPr>
                        <wps:spPr bwMode="auto">
                          <a:xfrm>
                            <a:off x="5410200" y="1752600"/>
                            <a:ext cx="1763713" cy="723900"/>
                          </a:xfrm>
                          <a:prstGeom prst="wedgeRoundRectCallout">
                            <a:avLst>
                              <a:gd name="adj1" fmla="val -39565"/>
                              <a:gd name="adj2" fmla="val 89421"/>
                              <a:gd name="adj3" fmla="val 16667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200" w:afterAutospacing="0"/>
                                <w:textAlignment w:val="baseline"/>
                              </w:pPr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Select province for which you need District level Data.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7" name="AutoShape 25"/>
                        <wps:cNvSpPr>
                          <a:spLocks noChangeArrowheads="1"/>
                        </wps:cNvSpPr>
                        <wps:spPr bwMode="auto">
                          <a:xfrm>
                            <a:off x="457200" y="2209800"/>
                            <a:ext cx="1885950" cy="763588"/>
                          </a:xfrm>
                          <a:prstGeom prst="wedgeRoundRectCallout">
                            <a:avLst>
                              <a:gd name="adj1" fmla="val 50134"/>
                              <a:gd name="adj2" fmla="val -113060"/>
                              <a:gd name="adj3" fmla="val 16667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200" w:afterAutospacing="0"/>
                                <w:textAlignment w:val="baseline"/>
                              </w:pPr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Select Month, Year, Province, Product and click here.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9EB290" id="Group 13" o:spid="_x0000_s1043" style="width:633.6pt;height:399.45pt;mso-position-horizontal-relative:char;mso-position-vertical-relative:line" coordsize="91440,576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">
                <o:lock v:ext="edit" aspectratio="t"/>
                <v:shape id="Picture 175" o:spid="_x0000_s1044" type="#_x0000_t75" alt="Description: fr.PNG" style="position:absolute;width:91440;height:576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K7b3DAAAA3AAAAA8AAABkcnMvZG93bnJldi54bWxET81qwkAQvhd8h2UEb3VTqbVEVxGxItiL&#10;sQ8wZsckNTsbdjcafXq3UPA2H9/vzBadqcWFnK8sK3gbJiCIc6srLhT8HL5eP0H4gKyxtkwKbuRh&#10;Me+9zDDV9sp7umShEDGEfYoKyhCaVEqfl2TQD21DHLmTdQZDhK6Q2uE1hptajpLkQxqsODaU2NCq&#10;pPyctUZBW9zbmz5tDu+/58k6O7rN9241UmrQ75ZTEIG68BT/u7c6zp+M4e+ZeIGc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crtvcMAAADcAAAADwAAAAAAAAAAAAAAAACf&#10;AgAAZHJzL2Rvd25yZXYueG1sUEsFBgAAAAAEAAQA9wAAAI8DAAAAAA==&#10;">
                  <v:imagedata r:id="rId53" o:title=" fr"/>
                  <v:shadow on="t" color="#333" opacity="42598f" origin="-.5,-.5" offset="2.74397mm,2.74397mm"/>
                </v:shape>
                <v:shape id="AutoShape 24" o:spid="_x0000_s1045" type="#_x0000_t62" style="position:absolute;left:54102;top:17526;width:17637;height:7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G088UA&#10;AADcAAAADwAAAGRycy9kb3ducmV2LnhtbERPTWvCQBC9F/oflin01mwsoiV1FQkIIkRaDVRvQ3ZM&#10;QrOzaXabxH/vFgre5vE+Z7EaTSN66lxtWcEkikEQF1bXXCrIj5uXNxDOI2tsLJOCKzlYLR8fFpho&#10;O/An9QdfihDCLkEFlfdtIqUrKjLoItsSB+5iO4M+wK6UusMhhJtGvsbxTBqsOTRU2FJaUfF9+DUK&#10;0g/+We9OWZxn++nkfNlcv+bbVKnnp3H9DsLT6O/if/dWh/nzGfw9Ey6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EbTzxQAAANwAAAAPAAAAAAAAAAAAAAAAAJgCAABkcnMv&#10;ZG93bnJldi54bWxQSwUGAAAAAAQABAD1AAAAigMAAAAA&#10;" adj="2254,30115" fillcolor="window" strokecolor="windowText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200" w:afterAutospacing="0"/>
                          <w:textAlignment w:val="baseline"/>
                        </w:pPr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>Select province for which you need District level Data.</w:t>
                        </w:r>
                      </w:p>
                    </w:txbxContent>
                  </v:textbox>
                </v:shape>
                <v:shape id="AutoShape 25" o:spid="_x0000_s1046" type="#_x0000_t62" style="position:absolute;left:4572;top:22098;width:18859;height:7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72UMEA&#10;AADcAAAADwAAAGRycy9kb3ducmV2LnhtbERPTYvCMBC9C/6HMII3TRVR6RpFBNGDwurWPc82s02x&#10;mZQmav33G0HY2zze5yxWra3EnRpfOlYwGiYgiHOnSy4UZF/bwRyED8gaK8ek4EkeVstuZ4Gpdg8+&#10;0f0cChFD2KeowIRQp1L63JBFP3Q1ceR+XWMxRNgUUjf4iOG2kuMkmUqLJccGgzVtDOXX880qcKPP&#10;n8nTXIpDfkzq0y5kO/OdKdXvtesPEIHa8C9+u/c6zp/N4PVMvEA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zu9lDBAAAA3AAAAA8AAAAAAAAAAAAAAAAAmAIAAGRycy9kb3du&#10;cmV2LnhtbFBLBQYAAAAABAAEAPUAAACGAwAAAAA=&#10;" adj="21629,-13621" fillcolor="window" strokecolor="windowText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200" w:afterAutospacing="0"/>
                          <w:textAlignment w:val="baseline"/>
                        </w:pPr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>Select Month, Year, Province, Product and click here.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9062B" w:rsidRDefault="0099062B" w:rsidP="0099062B">
      <w:pPr>
        <w:pStyle w:val="template"/>
        <w:spacing w:before="120" w:after="120" w:line="276" w:lineRule="auto"/>
        <w:rPr>
          <w:b/>
          <w:noProof/>
          <w:color w:val="943634"/>
          <w:spacing w:val="5"/>
          <w:sz w:val="40"/>
          <w:szCs w:val="40"/>
          <w:lang w:eastAsia="en-US"/>
        </w:rPr>
      </w:pPr>
      <w:r w:rsidRPr="00EC1480">
        <w:rPr>
          <w:rFonts w:ascii="Arial Rounded MT Bold" w:hAnsi="Arial Rounded MT Bold"/>
          <w:b/>
          <w:i w:val="0"/>
          <w:sz w:val="32"/>
          <w:lang w:val="x-none"/>
        </w:rPr>
        <w:lastRenderedPageBreak/>
        <w:t>Stock Availability Report</w:t>
      </w:r>
      <w:r>
        <w:rPr>
          <w:b/>
          <w:noProof/>
          <w:color w:val="943634"/>
          <w:spacing w:val="5"/>
          <w:sz w:val="40"/>
          <w:szCs w:val="40"/>
          <w:lang w:eastAsia="en-US"/>
        </w:rPr>
        <w:br/>
      </w:r>
      <w:r w:rsidRPr="00971FC2">
        <w:rPr>
          <w:b/>
          <w:noProof/>
          <w:color w:val="943634"/>
          <w:spacing w:val="5"/>
          <w:sz w:val="40"/>
          <w:szCs w:val="40"/>
          <w:lang w:eastAsia="en-US"/>
        </w:rPr>
        <mc:AlternateContent>
          <mc:Choice Requires="wpg">
            <w:drawing>
              <wp:inline distT="0" distB="0" distL="0" distR="0" wp14:anchorId="575CA84E" wp14:editId="18B19FF7">
                <wp:extent cx="5394960" cy="5120218"/>
                <wp:effectExtent l="152400" t="152400" r="358140" b="366395"/>
                <wp:docPr id="178" name="Group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394960" cy="5120218"/>
                          <a:chOff x="0" y="0"/>
                          <a:chExt cx="10160159" cy="9372600"/>
                        </a:xfrm>
                      </wpg:grpSpPr>
                      <pic:pic xmlns:pic="http://schemas.openxmlformats.org/drawingml/2006/picture">
                        <pic:nvPicPr>
                          <pic:cNvPr id="179" name="Picture 179" descr="Description: iar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0159" cy="9372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180" name="AutoShape 26"/>
                        <wps:cNvSpPr>
                          <a:spLocks noChangeArrowheads="1"/>
                        </wps:cNvSpPr>
                        <wps:spPr bwMode="auto">
                          <a:xfrm>
                            <a:off x="3124198" y="838166"/>
                            <a:ext cx="1745076" cy="517525"/>
                          </a:xfrm>
                          <a:prstGeom prst="wedgeRoundRectCallout">
                            <a:avLst>
                              <a:gd name="adj1" fmla="val -44412"/>
                              <a:gd name="adj2" fmla="val 72972"/>
                              <a:gd name="adj3" fmla="val 16667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200" w:afterAutospacing="0"/>
                                <w:textAlignment w:val="baseline"/>
                              </w:pPr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Select stakeholder.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1" name="AutoShape 27"/>
                        <wps:cNvSpPr>
                          <a:spLocks noChangeArrowheads="1"/>
                        </wps:cNvSpPr>
                        <wps:spPr bwMode="auto">
                          <a:xfrm>
                            <a:off x="5562600" y="1905000"/>
                            <a:ext cx="954088" cy="517525"/>
                          </a:xfrm>
                          <a:prstGeom prst="wedgeRoundRectCallout">
                            <a:avLst>
                              <a:gd name="adj1" fmla="val 36855"/>
                              <a:gd name="adj2" fmla="val -99043"/>
                              <a:gd name="adj3" fmla="val 16667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200" w:afterAutospacing="0"/>
                                <w:textAlignment w:val="baseline"/>
                              </w:pPr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Select province.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2" name="AutoShape 28"/>
                        <wps:cNvSpPr>
                          <a:spLocks noChangeArrowheads="1"/>
                        </wps:cNvSpPr>
                        <wps:spPr bwMode="auto">
                          <a:xfrm>
                            <a:off x="8001000" y="685800"/>
                            <a:ext cx="1501775" cy="517525"/>
                          </a:xfrm>
                          <a:prstGeom prst="wedgeRoundRectCallout">
                            <a:avLst>
                              <a:gd name="adj1" fmla="val -44843"/>
                              <a:gd name="adj2" fmla="val 78255"/>
                              <a:gd name="adj3" fmla="val 16667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200" w:afterAutospacing="0"/>
                                <w:textAlignment w:val="baseline"/>
                              </w:pPr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 xml:space="preserve">Select product and click </w:t>
                              </w:r>
                              <w:proofErr w:type="gramStart"/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Go</w:t>
                              </w:r>
                              <w:proofErr w:type="gramEnd"/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3" name="AutoShape 29"/>
                        <wps:cNvSpPr>
                          <a:spLocks noChangeArrowheads="1"/>
                        </wps:cNvSpPr>
                        <wps:spPr bwMode="auto">
                          <a:xfrm>
                            <a:off x="2362200" y="7086600"/>
                            <a:ext cx="2076450" cy="542925"/>
                          </a:xfrm>
                          <a:prstGeom prst="wedgeRoundRectCallout">
                            <a:avLst>
                              <a:gd name="adj1" fmla="val -47704"/>
                              <a:gd name="adj2" fmla="val 76347"/>
                              <a:gd name="adj3" fmla="val 16667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200" w:afterAutospacing="0"/>
                                <w:textAlignment w:val="baseline"/>
                              </w:pPr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Show filtered results of Districts.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4" name="AutoShape 30"/>
                        <wps:cNvSpPr>
                          <a:spLocks noChangeArrowheads="1"/>
                        </wps:cNvSpPr>
                        <wps:spPr bwMode="auto">
                          <a:xfrm>
                            <a:off x="2286000" y="4419600"/>
                            <a:ext cx="1973263" cy="549275"/>
                          </a:xfrm>
                          <a:prstGeom prst="wedgeRoundRectCallout">
                            <a:avLst>
                              <a:gd name="adj1" fmla="val -47583"/>
                              <a:gd name="adj2" fmla="val 76042"/>
                              <a:gd name="adj3" fmla="val 16667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200" w:afterAutospacing="0"/>
                                <w:textAlignment w:val="baseline"/>
                              </w:pPr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Show filtered results of PPIU.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5" name="AutoShape 31"/>
                        <wps:cNvSpPr>
                          <a:spLocks noChangeArrowheads="1"/>
                        </wps:cNvSpPr>
                        <wps:spPr bwMode="auto">
                          <a:xfrm>
                            <a:off x="2057400" y="2895600"/>
                            <a:ext cx="2151062" cy="536575"/>
                          </a:xfrm>
                          <a:prstGeom prst="wedgeRoundRectCallout">
                            <a:avLst>
                              <a:gd name="adj1" fmla="val -38931"/>
                              <a:gd name="adj2" fmla="val -76006"/>
                              <a:gd name="adj3" fmla="val 16667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200" w:afterAutospacing="0"/>
                                <w:textAlignment w:val="baseline"/>
                              </w:pPr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Show filtered results of central warehouses.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6" name="AutoShape 32"/>
                        <wps:cNvSpPr>
                          <a:spLocks noChangeArrowheads="1"/>
                        </wps:cNvSpPr>
                        <wps:spPr bwMode="auto">
                          <a:xfrm>
                            <a:off x="7924800" y="3810000"/>
                            <a:ext cx="922337" cy="539750"/>
                          </a:xfrm>
                          <a:prstGeom prst="wedgeRoundRectCallout">
                            <a:avLst>
                              <a:gd name="adj1" fmla="val -44009"/>
                              <a:gd name="adj2" fmla="val 108282"/>
                              <a:gd name="adj3" fmla="val 16667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200" w:afterAutospacing="0"/>
                                <w:textAlignment w:val="baseline"/>
                              </w:pPr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Generate PDF\Excel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5CA84E" id="Group 23" o:spid="_x0000_s1047" style="width:424.8pt;height:403.15pt;mso-position-horizontal-relative:char;mso-position-vertical-relative:line" coordsize="101601,93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">
                <o:lock v:ext="edit" aspectratio="t"/>
                <v:shape id="Picture 179" o:spid="_x0000_s1048" type="#_x0000_t75" alt="Description: iar.PNG" style="position:absolute;width:101601;height:937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XEajCAAAA3AAAAA8AAABkcnMvZG93bnJldi54bWxET01rwkAQvRf8D8sIXopuNNDW1FVEEHux&#10;0lTvQ3bMhmZnQ3aNqb/eFQq9zeN9zmLV21p01PrKsYLpJAFBXDhdcang+L0dv4HwAVlj7ZgU/JKH&#10;1XLwtMBMuyt/UZeHUsQQ9hkqMCE0mZS+MGTRT1xDHLmzay2GCNtS6havMdzWcpYkL9JixbHBYEMb&#10;Q8VPfrEKzkWXpyZdf/Ypn/hQ7/n5tt0pNRr263cQgfrwL/5zf+g4/3UOj2fiBXJ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lxGowgAAANwAAAAPAAAAAAAAAAAAAAAAAJ8C&#10;AABkcnMvZG93bnJldi54bWxQSwUGAAAAAAQABAD3AAAAjgMAAAAA&#10;">
                  <v:imagedata r:id="rId55" o:title=" iar"/>
                  <v:shadow on="t" color="#333" opacity="42598f" origin="-.5,-.5" offset="2.74397mm,2.74397mm"/>
                </v:shape>
                <v:shape id="AutoShape 26" o:spid="_x0000_s1049" type="#_x0000_t62" style="position:absolute;left:31241;top:8381;width:17451;height:5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+yT8QA&#10;AADcAAAADwAAAGRycy9kb3ducmV2LnhtbESPQW/CMAyF75P2HyIj7YJGuh02VghoQpoGEpdCf4DV&#10;mKaicaokg/Lv8WESN1vv+b3Py/Xoe3WhmLrABt5mBSjiJtiOWwP18ed1DiplZIt9YDJwowTr1fPT&#10;EksbrlzR5ZBbJSGcSjTgch5KrVPjyGOahYFYtFOIHrOssdU24lXCfa/fi+JDe+xYGhwOtHHUnA9/&#10;3sBvNa3q3abt45ej3Sfu6Ub11JiXyfi9AJVpzA/z//XWCv5c8OUZmUC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Psk/EAAAA3AAAAA8AAAAAAAAAAAAAAAAAmAIAAGRycy9k&#10;b3ducmV2LnhtbFBLBQYAAAAABAAEAPUAAACJAwAAAAA=&#10;" adj="1207,26562" fillcolor="window" strokecolor="windowText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200" w:afterAutospacing="0"/>
                          <w:textAlignment w:val="baseline"/>
                        </w:pPr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>Select stakeholder.</w:t>
                        </w:r>
                      </w:p>
                    </w:txbxContent>
                  </v:textbox>
                </v:shape>
                <v:shape id="AutoShape 27" o:spid="_x0000_s1050" type="#_x0000_t62" style="position:absolute;left:55626;top:19050;width:9540;height:5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W7PsUA&#10;AADcAAAADwAAAGRycy9kb3ducmV2LnhtbERPTWvCQBC9C/0PyxR6CXWjB4nRVUqpYJFi1aLXITsm&#10;sdnZsLtq2l/vFoTe5vE+ZzrvTCMu5HxtWcGgn4IgLqyuuVTwtVs8ZyB8QNbYWCYFP+RhPnvoTTHX&#10;9sobumxDKWII+xwVVCG0uZS+qMig79uWOHJH6wyGCF0ptcNrDDeNHKbpSBqsOTZU2NJrRcX39mwU&#10;fL6vfz+SdDhO9m9udc42Jz4kJ6WeHruXCYhAXfgX391LHednA/h7Jl4gZ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Fbs+xQAAANwAAAAPAAAAAAAAAAAAAAAAAJgCAABkcnMv&#10;ZG93bnJldi54bWxQSwUGAAAAAAQABAD1AAAAigMAAAAA&#10;" adj="18761,-10593" fillcolor="window" strokecolor="windowText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200" w:afterAutospacing="0"/>
                          <w:textAlignment w:val="baseline"/>
                        </w:pPr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>Select province.</w:t>
                        </w:r>
                      </w:p>
                    </w:txbxContent>
                  </v:textbox>
                </v:shape>
                <v:shape id="AutoShape 28" o:spid="_x0000_s1051" type="#_x0000_t62" style="position:absolute;left:80010;top:6858;width:15017;height:5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gKU8EA&#10;AADcAAAADwAAAGRycy9kb3ducmV2LnhtbERPS4vCMBC+C/6HMMLeNN0eFqnGUgTZFRfBB3gdmrEN&#10;20xKE2399xtB8DYf33OW+WAbcafOG8cKPmcJCOLSacOVgvNpM52D8AFZY+OYFDzIQ74aj5aYadfz&#10;ge7HUIkYwj5DBXUIbSalL2uy6GeuJY7c1XUWQ4RdJXWHfQy3jUyT5EtaNBwbamxpXVP5d7xZBb25&#10;bfd9scPNN53Tw+Oy3u5+jVIfk6FYgAg0hLf45f7Rcf48hecz8QK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YClPBAAAA3AAAAA8AAAAAAAAAAAAAAAAAmAIAAGRycy9kb3du&#10;cmV2LnhtbFBLBQYAAAAABAAEAPUAAACGAwAAAAA=&#10;" adj="1114,27703" fillcolor="window" strokecolor="windowText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200" w:afterAutospacing="0"/>
                          <w:textAlignment w:val="baseline"/>
                        </w:pPr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 xml:space="preserve">Select product and click </w:t>
                        </w:r>
                        <w:proofErr w:type="gramStart"/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>Go</w:t>
                        </w:r>
                        <w:proofErr w:type="gramEnd"/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shape>
                <v:shape id="AutoShape 29" o:spid="_x0000_s1052" type="#_x0000_t62" style="position:absolute;left:23622;top:70866;width:20764;height:5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UwnMEA&#10;AADcAAAADwAAAGRycy9kb3ducmV2LnhtbERPTYvCMBC9C/6HMII3TVdRStcoIsh6WESrstehmW2L&#10;zaQ02dr++40geJvH+5zVpjOVaKlxpWUFH9MIBHFmdcm5gutlP4lBOI+ssbJMCnpysFkPBytMtH3w&#10;mdrU5yKEsEtQQeF9nUjpsoIMuqmtiQP3axuDPsAml7rBRwg3lZxF0VIaLDk0FFjTrqDsnv4ZBdv+&#10;Vrf3w/dXd6pi/pkdLfcLq9R41G0/QXjq/Fv8ch90mB/P4flMuE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VMJzBAAAA3AAAAA8AAAAAAAAAAAAAAAAAmAIAAGRycy9kb3du&#10;cmV2LnhtbFBLBQYAAAAABAAEAPUAAACGAwAAAAA=&#10;" adj="496,27291" fillcolor="window" strokecolor="windowText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200" w:afterAutospacing="0"/>
                          <w:textAlignment w:val="baseline"/>
                        </w:pPr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>Show filtered results of Districts.</w:t>
                        </w:r>
                      </w:p>
                    </w:txbxContent>
                  </v:textbox>
                </v:shape>
                <v:shape id="AutoShape 30" o:spid="_x0000_s1053" type="#_x0000_t62" style="position:absolute;left:22860;top:44196;width:19732;height:5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nsEMQA&#10;AADcAAAADwAAAGRycy9kb3ducmV2LnhtbERPS2vCQBC+F/wPyxR6KbqxBImpq4htwYMoPsDrkJ0m&#10;qdnZkN3G5N+7guBtPr7nzBadqURLjSstKxiPIhDEmdUl5wpOx59hAsJ5ZI2VZVLQk4PFfPAyw1Tb&#10;K++pPfhchBB2KSoovK9TKV1WkEE3sjVx4H5tY9AH2ORSN3gN4aaSH1E0kQZLDg0F1rQqKLsc/o2C&#10;1XF9lvvvfrm5/E3jryR+79vdVqm31275CcJT55/ih3utw/wkhvsz4QI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J7BDEAAAA3AAAAA8AAAAAAAAAAAAAAAAAmAIAAGRycy9k&#10;b3ducmV2LnhtbFBLBQYAAAAABAAEAPUAAACJAwAAAAA=&#10;" adj="522,27225" fillcolor="window" strokecolor="windowText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200" w:afterAutospacing="0"/>
                          <w:textAlignment w:val="baseline"/>
                        </w:pPr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>Show filtered results of PPIU.</w:t>
                        </w:r>
                      </w:p>
                    </w:txbxContent>
                  </v:textbox>
                </v:shape>
                <v:shape id="AutoShape 31" o:spid="_x0000_s1054" type="#_x0000_t62" style="position:absolute;left:20574;top:28956;width:21510;height:5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ke8QA&#10;AADcAAAADwAAAGRycy9kb3ducmV2LnhtbERP22rCQBB9L/gPyxT6VjdtUWJ0lVIolIKIN9C3MTtN&#10;UrOzaXaby9+7guDbHM51ZovOlKKh2hWWFbwMIxDEqdUFZwp228/nGITzyBpLy6SgJweL+eBhhom2&#10;La+p2fhMhBB2CSrIva8SKV2ak0E3tBVx4H5sbdAHWGdS19iGcFPK1ygaS4MFh4YcK/rIKT1v/o2C&#10;5WH7t5+4t++4/e2bdH2crPrTUqmnx+59CsJT5+/im/tLh/nxCK7PhAvk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q5HvEAAAA3AAAAA8AAAAAAAAAAAAAAAAAmAIAAGRycy9k&#10;b3ducmV2LnhtbFBLBQYAAAAABAAEAPUAAACJAwAAAAA=&#10;" adj="2391,-5617" fillcolor="window" strokecolor="windowText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200" w:afterAutospacing="0"/>
                          <w:textAlignment w:val="baseline"/>
                        </w:pPr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>Show filtered results of central warehouses.</w:t>
                        </w:r>
                      </w:p>
                    </w:txbxContent>
                  </v:textbox>
                </v:shape>
                <v:shape id="AutoShape 32" o:spid="_x0000_s1055" type="#_x0000_t62" style="position:absolute;left:79248;top:38100;width:9223;height:5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p558IA&#10;AADcAAAADwAAAGRycy9kb3ducmV2LnhtbERPzWqDQBC+F/IOywR6a9YKFbFZpZikNKdQmwcY3Ina&#10;urPibqO+fTcQ6G0+vt/ZFrPpxZVG11lW8LyJQBDXVnfcKDh/HZ5SEM4ja+wtk4KFHBT56mGLmbYT&#10;f9K18o0IIewyVNB6P2RSurolg25jB+LAXexo0Ac4NlKPOIVw08s4ihJpsOPQ0OJAZUv1T/VrFLz7&#10;YzrsD2XyvcynF9qdzsf4Ein1uJ7fXkF4mv2/+O7+0GF+msDtmXCB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innnwgAAANwAAAAPAAAAAAAAAAAAAAAAAJgCAABkcnMvZG93&#10;bnJldi54bWxQSwUGAAAAAAQABAD1AAAAhwMAAAAA&#10;" adj="1294,34189" fillcolor="window" strokecolor="windowText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200" w:afterAutospacing="0"/>
                          <w:textAlignment w:val="baseline"/>
                        </w:pPr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>Generate PDF\Excel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9062B" w:rsidRDefault="0099062B" w:rsidP="0099062B">
      <w:pPr>
        <w:pStyle w:val="template"/>
        <w:spacing w:before="120" w:after="120" w:line="276" w:lineRule="auto"/>
        <w:rPr>
          <w:b/>
          <w:noProof/>
          <w:color w:val="943634"/>
          <w:spacing w:val="5"/>
          <w:sz w:val="40"/>
          <w:szCs w:val="40"/>
          <w:lang w:eastAsia="en-US"/>
        </w:rPr>
      </w:pPr>
      <w:r w:rsidRPr="00EC1480">
        <w:rPr>
          <w:rFonts w:ascii="Arial Rounded MT Bold" w:hAnsi="Arial Rounded MT Bold"/>
          <w:b/>
          <w:i w:val="0"/>
          <w:sz w:val="32"/>
          <w:lang w:val="x-none"/>
        </w:rPr>
        <w:lastRenderedPageBreak/>
        <w:t>Non Reported Districts</w:t>
      </w:r>
      <w:r>
        <w:rPr>
          <w:rFonts w:ascii="Calibri Light" w:hAnsi="Calibri Light"/>
          <w:b/>
          <w:i w:val="0"/>
          <w:sz w:val="28"/>
        </w:rPr>
        <w:br/>
      </w:r>
      <w:r>
        <w:rPr>
          <w:rFonts w:ascii="Calibri Light" w:hAnsi="Calibri Light"/>
          <w:b/>
          <w:i w:val="0"/>
          <w:sz w:val="28"/>
        </w:rPr>
        <w:br/>
      </w:r>
      <w:r w:rsidRPr="00330612">
        <w:rPr>
          <w:b/>
          <w:noProof/>
          <w:color w:val="943634"/>
          <w:spacing w:val="5"/>
          <w:sz w:val="40"/>
          <w:szCs w:val="40"/>
          <w:lang w:eastAsia="en-US"/>
        </w:rPr>
        <mc:AlternateContent>
          <mc:Choice Requires="wpg">
            <w:drawing>
              <wp:inline distT="0" distB="0" distL="0" distR="0" wp14:anchorId="71528239" wp14:editId="055AA717">
                <wp:extent cx="8179355" cy="4240925"/>
                <wp:effectExtent l="152400" t="152400" r="355600" b="369570"/>
                <wp:docPr id="187" name="Group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8179355" cy="4240925"/>
                          <a:chOff x="0" y="457200"/>
                          <a:chExt cx="9372600" cy="5029200"/>
                        </a:xfrm>
                      </wpg:grpSpPr>
                      <pic:pic xmlns:pic="http://schemas.openxmlformats.org/drawingml/2006/picture">
                        <pic:nvPicPr>
                          <pic:cNvPr id="188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7200"/>
                            <a:ext cx="9372600" cy="502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189" name="AutoShape 33"/>
                        <wps:cNvSpPr>
                          <a:spLocks noChangeArrowheads="1"/>
                        </wps:cNvSpPr>
                        <wps:spPr bwMode="auto">
                          <a:xfrm>
                            <a:off x="6248400" y="914400"/>
                            <a:ext cx="1676400" cy="609600"/>
                          </a:xfrm>
                          <a:prstGeom prst="wedgeRoundRectCallout">
                            <a:avLst>
                              <a:gd name="adj1" fmla="val -63586"/>
                              <a:gd name="adj2" fmla="val 59410"/>
                              <a:gd name="adj3" fmla="val 16667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200" w:afterAutospacing="0"/>
                                <w:textAlignment w:val="baseline"/>
                              </w:pPr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 xml:space="preserve">Select month, year, stakeholder, province and click </w:t>
                              </w:r>
                              <w:proofErr w:type="gramStart"/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Go</w:t>
                              </w:r>
                              <w:proofErr w:type="gramEnd"/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90" name="AutoShape 34"/>
                        <wps:cNvSpPr>
                          <a:spLocks noChangeArrowheads="1"/>
                        </wps:cNvSpPr>
                        <wps:spPr bwMode="auto">
                          <a:xfrm>
                            <a:off x="1047750" y="3457575"/>
                            <a:ext cx="1120775" cy="428625"/>
                          </a:xfrm>
                          <a:prstGeom prst="wedgeRoundRectCallout">
                            <a:avLst>
                              <a:gd name="adj1" fmla="val 21348"/>
                              <a:gd name="adj2" fmla="val -86147"/>
                              <a:gd name="adj3" fmla="val 16667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200" w:afterAutospacing="0"/>
                                <w:textAlignment w:val="baseline"/>
                              </w:pPr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Filter Results by province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91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2743200" y="3429000"/>
                            <a:ext cx="995362" cy="504825"/>
                          </a:xfrm>
                          <a:prstGeom prst="wedgeRoundRectCallout">
                            <a:avLst>
                              <a:gd name="adj1" fmla="val 12413"/>
                              <a:gd name="adj2" fmla="val -77233"/>
                              <a:gd name="adj3" fmla="val 16667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200" w:afterAutospacing="0"/>
                                <w:textAlignment w:val="baseline"/>
                              </w:pPr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Filter Results by District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92" name="AutoShape 36"/>
                        <wps:cNvSpPr>
                          <a:spLocks noChangeArrowheads="1"/>
                        </wps:cNvSpPr>
                        <wps:spPr bwMode="auto">
                          <a:xfrm>
                            <a:off x="4495800" y="3505200"/>
                            <a:ext cx="1143000" cy="533400"/>
                          </a:xfrm>
                          <a:prstGeom prst="wedgeRoundRectCallout">
                            <a:avLst>
                              <a:gd name="adj1" fmla="val -16540"/>
                              <a:gd name="adj2" fmla="val -84551"/>
                              <a:gd name="adj3" fmla="val 16667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200" w:afterAutospacing="0"/>
                                <w:textAlignment w:val="baseline"/>
                              </w:pPr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Filter Results by Stakeholder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93" name="AutoShape 37"/>
                        <wps:cNvSpPr>
                          <a:spLocks noChangeArrowheads="1"/>
                        </wps:cNvSpPr>
                        <wps:spPr bwMode="auto">
                          <a:xfrm>
                            <a:off x="6703780" y="3504067"/>
                            <a:ext cx="1930149" cy="534200"/>
                          </a:xfrm>
                          <a:prstGeom prst="wedgeRoundRectCallout">
                            <a:avLst>
                              <a:gd name="adj1" fmla="val 10597"/>
                              <a:gd name="adj2" fmla="val -92366"/>
                              <a:gd name="adj3" fmla="val 16667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200" w:afterAutospacing="0"/>
                                <w:textAlignment w:val="baseline"/>
                              </w:pPr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Filter results by Warehouse type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528239" id="Group 30" o:spid="_x0000_s1049" style="width:644.05pt;height:333.95pt;mso-position-horizontal-relative:char;mso-position-vertical-relative:line" coordorigin=",4572" coordsize="93726,502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">
                <o:lock v:ext="edit" aspectratio="t"/>
                <v:shape id="Picture 188" o:spid="_x0000_s1050" type="#_x0000_t75" style="position:absolute;top:4572;width:93726;height:502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iUTDGAAAA3AAAAA8AAABkcnMvZG93bnJldi54bWxEj09rwkAQxe8Fv8MyQm91o6CG6CqiFFKw&#10;tP6h5yE7JsHsbMiumn5751DobYb35r3fLNe9a9SdulB7NjAeJaCIC29rLg2cT+9vKagQkS02nsnA&#10;LwVYrwYvS8ysf/CB7sdYKgnhkKGBKsY20zoUFTkMI98Si3bxncMoa1dq2+FDwl2jJ0ky0w5rloYK&#10;W9pWVFyPN2fgczvND9NN8jP7nn/sTvOzvu3zL2Neh/1mASpSH//Nf9e5FfxUaOUZmUCvn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iJRMMYAAADcAAAADwAAAAAAAAAAAAAA&#10;AACfAgAAZHJzL2Rvd25yZXYueG1sUEsFBgAAAAAEAAQA9wAAAJIDAAAAAA==&#10;">
                  <v:imagedata r:id="rId57" o:title=""/>
                  <v:shadow on="t" color="#333" opacity="42598f" origin="-.5,-.5" offset="2.74397mm,2.74397mm"/>
                </v:shape>
                <v:shape id="AutoShape 33" o:spid="_x0000_s1051" type="#_x0000_t62" style="position:absolute;left:62484;top:9144;width:16764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wsCMAA&#10;AADcAAAADwAAAGRycy9kb3ducmV2LnhtbERPTYvCMBC9C/6HMMJeRFP3sHaraRFB8Kq7B4+zzdgU&#10;m0nbRK3/3ggL3ubxPmddDLYRN+p97VjBYp6AIC6drrlS8Puzm6UgfEDW2DgmBQ/yUOTj0Roz7e58&#10;oNsxVCKGsM9QgQmhzaT0pSGLfu5a4sidXW8xRNhXUvd4j+G2kZ9J8iUt1hwbDLa0NVRejlerIB1s&#10;cl12HZpz2drpNpy6v81JqY/JsFmBCDSEt/jfvddxfvoNr2fiBTJ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swsCMAAAADcAAAADwAAAAAAAAAAAAAAAACYAgAAZHJzL2Rvd25y&#10;ZXYueG1sUEsFBgAAAAAEAAQA9QAAAIUDAAAAAA==&#10;" adj="-2935,23633" fillcolor="window" strokecolor="windowText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200" w:afterAutospacing="0"/>
                          <w:textAlignment w:val="baseline"/>
                        </w:pPr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 xml:space="preserve">Select month, year, stakeholder, province and click </w:t>
                        </w:r>
                        <w:proofErr w:type="gramStart"/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>Go</w:t>
                        </w:r>
                        <w:proofErr w:type="gramEnd"/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shape>
                <v:shape id="AutoShape 34" o:spid="_x0000_s1052" type="#_x0000_t62" style="position:absolute;left:10477;top:34575;width:11208;height:4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oaPcIA&#10;AADcAAAADwAAAGRycy9kb3ducmV2LnhtbESPQUvDQBCF70L/wzIFb3ZTEbGx22IFwaNdQ89jdpoE&#10;s7Mhs6bpv3cOgrcZ3pv3vtnu59ibiUbpEjtYrwowxHUKHTcOqs+3uycwkpED9onJwZUE9rvFzRbL&#10;kC58pMnnxmgIS4kO2pyH0lqpW4ooqzQQq3ZOY8Ss69jYMOJFw2Nv74vi0UbsWBtaHOi1pfrb/0QH&#10;svmovEg+Tqfzw1eaDv5aiXfudjm/PIPJNOd/89/1e1D8jeLrMzqB3f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mho9wgAAANwAAAAPAAAAAAAAAAAAAAAAAJgCAABkcnMvZG93&#10;bnJldi54bWxQSwUGAAAAAAQABAD1AAAAhwMAAAAA&#10;" adj="15411,-7808" fillcolor="window" strokecolor="windowText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200" w:afterAutospacing="0"/>
                          <w:textAlignment w:val="baseline"/>
                        </w:pPr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>Filter Results by province</w:t>
                        </w:r>
                      </w:p>
                    </w:txbxContent>
                  </v:textbox>
                </v:shape>
                <v:shape id="AutoShape 35" o:spid="_x0000_s1053" type="#_x0000_t62" style="position:absolute;left:27432;top:34290;width:9953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aCzcMA&#10;AADcAAAADwAAAGRycy9kb3ducmV2LnhtbERPTWvCQBC9C/0PyxS86cYeahNdpQiFQgWtCqW3ITsm&#10;S7KzIbvG6K93BcHbPN7nzJe9rUVHrTeOFUzGCQji3GnDhYLD/mv0AcIHZI21Y1JwIQ/Lxctgjpl2&#10;Z/6lbhcKEUPYZ6igDKHJpPR5SRb92DXEkTu61mKIsC2kbvEcw20t35LkXVo0HBtKbGhVUl7tTlbB&#10;z8abqd7/p9fTujPVqvqjZstKDV/7zxmIQH14ih/ubx3npxO4PxMvkI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UaCzcMAAADcAAAADwAAAAAAAAAAAAAAAACYAgAAZHJzL2Rv&#10;d25yZXYueG1sUEsFBgAAAAAEAAQA9QAAAIgDAAAAAA==&#10;" adj="13481,-5882" fillcolor="window" strokecolor="windowText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200" w:afterAutospacing="0"/>
                          <w:textAlignment w:val="baseline"/>
                        </w:pPr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>Filter Results by District</w:t>
                        </w:r>
                      </w:p>
                    </w:txbxContent>
                  </v:textbox>
                </v:shape>
                <v:shape id="AutoShape 36" o:spid="_x0000_s1054" type="#_x0000_t62" style="position:absolute;left:44958;top:35052;width:11430;height:5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Mn+sIA&#10;AADcAAAADwAAAGRycy9kb3ducmV2LnhtbERPTWvCQBC9F/oflin01mwqoWh0lSAobW9q8Dxmx01o&#10;djZkV03667sFwds83ucsVoNtxZV63zhW8J6kIIgrpxs2CsrD5m0Kwgdkja1jUjCSh9Xy+WmBuXY3&#10;3tF1H4yIIexzVFCH0OVS+qomiz5xHXHkzq63GCLsjdQ93mK4beUkTT+kxYZjQ40drWuqfvYXq4CO&#10;Zjpmptx9+er0/XvYFpkujFKvL0MxBxFoCA/x3f2p4/zZBP6fiRf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0yf6wgAAANwAAAAPAAAAAAAAAAAAAAAAAJgCAABkcnMvZG93&#10;bnJldi54bWxQSwUGAAAAAAQABAD1AAAAhwMAAAAA&#10;" adj="7227,-7463" fillcolor="window" strokecolor="windowText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200" w:afterAutospacing="0"/>
                          <w:textAlignment w:val="baseline"/>
                        </w:pPr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>Filter Results by Stakeholder</w:t>
                        </w:r>
                      </w:p>
                    </w:txbxContent>
                  </v:textbox>
                </v:shape>
                <v:shape id="AutoShape 37" o:spid="_x0000_s1055" type="#_x0000_t62" style="position:absolute;left:67037;top:35040;width:19302;height:5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GFmsQA&#10;AADcAAAADwAAAGRycy9kb3ducmV2LnhtbERPS2vCQBC+C/6HZQRvzSZarKZuRATp49I2evA4ZKdJ&#10;NDsbstuY/vuuUPA2H99z1pvBNKKnztWWFSRRDIK4sLrmUsHxsH9YgnAeWWNjmRT8koNNNh6tMdX2&#10;yl/U574UIYRdigoq79tUSldUZNBFtiUO3LftDPoAu1LqDq8h3DRyFscLabDm0FBhS7uKikv+YxT0&#10;+XviT4/nj6eX/eyt3V4+D7YolZpOhu0zCE+Dv4v/3a86zF/N4fZMuE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BhZrEAAAA3AAAAA8AAAAAAAAAAAAAAAAAmAIAAGRycy9k&#10;b3ducmV2LnhtbFBLBQYAAAAABAAEAPUAAACJAwAAAAA=&#10;" adj="13089,-9151" fillcolor="window" strokecolor="windowText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200" w:afterAutospacing="0"/>
                          <w:textAlignment w:val="baseline"/>
                        </w:pPr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>Filter results by Warehouse type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9062B" w:rsidRDefault="0099062B" w:rsidP="0099062B">
      <w:pPr>
        <w:pStyle w:val="template"/>
        <w:spacing w:before="120" w:after="120" w:line="276" w:lineRule="auto"/>
        <w:rPr>
          <w:b/>
          <w:noProof/>
          <w:color w:val="943634"/>
          <w:spacing w:val="5"/>
          <w:sz w:val="40"/>
          <w:szCs w:val="40"/>
          <w:lang w:eastAsia="en-US"/>
        </w:rPr>
      </w:pPr>
      <w:r w:rsidRPr="00EC1480">
        <w:rPr>
          <w:rFonts w:ascii="Arial Rounded MT Bold" w:hAnsi="Arial Rounded MT Bold"/>
          <w:b/>
          <w:i w:val="0"/>
          <w:sz w:val="32"/>
          <w:lang w:val="x-none"/>
        </w:rPr>
        <w:lastRenderedPageBreak/>
        <w:t>Central Provincial Warehouse Yearly Report</w:t>
      </w:r>
      <w:r>
        <w:rPr>
          <w:rFonts w:ascii="Calibri Light" w:hAnsi="Calibri Light"/>
          <w:b/>
          <w:i w:val="0"/>
          <w:sz w:val="28"/>
        </w:rPr>
        <w:br/>
      </w:r>
      <w:r>
        <w:rPr>
          <w:rFonts w:ascii="Calibri Light" w:hAnsi="Calibri Light"/>
          <w:b/>
          <w:i w:val="0"/>
          <w:sz w:val="28"/>
        </w:rPr>
        <w:br/>
      </w:r>
      <w:r w:rsidRPr="00E07351">
        <w:rPr>
          <w:b/>
          <w:noProof/>
          <w:color w:val="943634"/>
          <w:spacing w:val="5"/>
          <w:sz w:val="40"/>
          <w:szCs w:val="40"/>
          <w:lang w:eastAsia="en-US"/>
        </w:rPr>
        <mc:AlternateContent>
          <mc:Choice Requires="wpg">
            <w:drawing>
              <wp:inline distT="0" distB="0" distL="0" distR="0" wp14:anchorId="01C8E3DE" wp14:editId="12DA6C34">
                <wp:extent cx="7778558" cy="4303986"/>
                <wp:effectExtent l="152400" t="152400" r="356235" b="363855"/>
                <wp:docPr id="194" name="Group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7778558" cy="4303986"/>
                          <a:chOff x="-228600" y="685800"/>
                          <a:chExt cx="9372600" cy="5181600"/>
                        </a:xfrm>
                      </wpg:grpSpPr>
                      <wpg:grpSp>
                        <wpg:cNvPr id="195" name="Group 195"/>
                        <wpg:cNvGrpSpPr/>
                        <wpg:grpSpPr>
                          <a:xfrm>
                            <a:off x="-228600" y="685800"/>
                            <a:ext cx="9372600" cy="5181600"/>
                            <a:chOff x="-228600" y="685800"/>
                            <a:chExt cx="9372600" cy="5181600"/>
                          </a:xfrm>
                        </wpg:grpSpPr>
                        <pic:pic xmlns:pic="http://schemas.openxmlformats.org/drawingml/2006/picture">
                          <pic:nvPicPr>
                            <pic:cNvPr id="197" name="Picture 1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228600" y="685800"/>
                              <a:ext cx="9372600" cy="51816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92100" dist="139700" dir="2700000" algn="tl" rotWithShape="0">
                                <a:srgbClr val="333333">
                                  <a:alpha val="65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198" name="Picture 19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276600" y="1447800"/>
                              <a:ext cx="914400" cy="914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92100" dist="139700" dir="2700000" algn="tl" rotWithShape="0">
                                <a:srgbClr val="333333">
                                  <a:alpha val="65000"/>
                                </a:srgbClr>
                              </a:outerShdw>
                            </a:effectLst>
                          </pic:spPr>
                        </pic:pic>
                      </wpg:grpSp>
                      <wps:wsp>
                        <wps:cNvPr id="196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838200" y="990600"/>
                            <a:ext cx="1066800" cy="381000"/>
                          </a:xfrm>
                          <a:prstGeom prst="wedgeRoundRectCallout">
                            <a:avLst>
                              <a:gd name="adj1" fmla="val 38581"/>
                              <a:gd name="adj2" fmla="val 101399"/>
                              <a:gd name="adj3" fmla="val 16667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200" w:afterAutospacing="0"/>
                                <w:textAlignment w:val="baseline"/>
                              </w:pPr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Select Filters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C8E3DE" id="Group 36" o:spid="_x0000_s1056" style="width:612.5pt;height:338.9pt;mso-position-horizontal-relative:char;mso-position-vertical-relative:line" coordorigin="-2286,6858" coordsize="93726,51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">
                <o:lock v:ext="edit" aspectratio="t"/>
                <v:group id="Group 195" o:spid="_x0000_s1057" style="position:absolute;left:-2286;top:6858;width:93726;height:51816" coordorigin="-2286,6858" coordsize="93726,518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msQ8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5x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uaxDwwAAANwAAAAP&#10;AAAAAAAAAAAAAAAAAKoCAABkcnMvZG93bnJldi54bWxQSwUGAAAAAAQABAD6AAAAmgMAAAAA&#10;">
                  <v:shape id="Picture 197" o:spid="_x0000_s1058" type="#_x0000_t75" style="position:absolute;left:-2286;top:6858;width:93726;height:518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lsJnCAAAA3AAAAA8AAABkcnMvZG93bnJldi54bWxET0uLwjAQvgv+hzDCXmRNFdG1NkrZZVnB&#10;g/gAr0MzfWAzKU3U7r83guBtPr7nJOvO1OJGrassKxiPIhDEmdUVFwpOx9/PLxDOI2usLZOCf3Kw&#10;XvV7Ccba3nlPt4MvRAhhF6OC0vsmltJlJRl0I9sQBy63rUEfYFtI3eI9hJtaTqJoJg1WHBpKbOi7&#10;pOxyuBoF2+li56ZdVJ3nOV0mw590f/1LlfoYdOkShKfOv8Uv90aH+Ys5PJ8JF8jV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5bCZwgAAANwAAAAPAAAAAAAAAAAAAAAAAJ8C&#10;AABkcnMvZG93bnJldi54bWxQSwUGAAAAAAQABAD3AAAAjgMAAAAA&#10;">
                    <v:imagedata r:id="rId60" o:title=""/>
                    <v:shadow on="t" color="#333" opacity="42598f" origin="-.5,-.5" offset="2.74397mm,2.74397mm"/>
                  </v:shape>
                  <v:shape id="Picture 198" o:spid="_x0000_s1059" type="#_x0000_t75" style="position:absolute;left:32766;top:14478;width:9144;height:9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AUSDGAAAA3AAAAA8AAABkcnMvZG93bnJldi54bWxEj0FrAjEQhe+F/ocwBW81qyxSV6OIpSBe&#10;iraH9jZsxs3iZrIkUbf99Z2D0NsM78173yzXg+/UlWJqAxuYjAtQxHWwLTcGPj/enl9ApYxssQtM&#10;Bn4owXr1+LDEyoYbH+h6zI2SEE4VGnA595XWqXbkMY1DTyzaKUSPWdbYaBvxJuG+09OimGmPLUuD&#10;w562jurz8eINhK/L62+5n+7Lyfb7vfRzF91sMGb0NGwWoDIN+d98v95ZwZ8LrTwjE+jV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ABRIMYAAADcAAAADwAAAAAAAAAAAAAA&#10;AACfAgAAZHJzL2Rvd25yZXYueG1sUEsFBgAAAAAEAAQA9wAAAJIDAAAAAA==&#10;">
                    <v:imagedata r:id="rId61" o:title=""/>
                    <v:shadow on="t" color="#333" opacity="42598f" origin="-.5,-.5" offset="2.74397mm,2.74397mm"/>
                  </v:shape>
                </v:group>
                <v:shape id="AutoShape 15" o:spid="_x0000_s1060" type="#_x0000_t62" style="position:absolute;left:8382;top:9906;width:10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tLzsUA&#10;AADcAAAADwAAAGRycy9kb3ducmV2LnhtbERPS2sCMRC+F/ofwhS8FM3qwcfWKK1FUAqKq+J12Ew3&#10;224m202q679vhIK3+fieM523thJnanzpWEG/l4Agzp0uuVBw2C+7YxA+IGusHJOCK3mYzx4fpphq&#10;d+EdnbNQiBjCPkUFJoQ6ldLnhiz6nquJI/fpGoshwqaQusFLDLeVHCTJUFosOTYYrGlhKP/Ofq2C&#10;t+efY3ZwW/MxGY2W+fr0Jc3mXanOU/v6AiJQG+7if/dKx/mTIdyeiRf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e0vOxQAAANwAAAAPAAAAAAAAAAAAAAAAAJgCAABkcnMv&#10;ZG93bnJldi54bWxQSwUGAAAAAAQABAD1AAAAigMAAAAA&#10;" adj="19133,32702" fillcolor="window" strokecolor="windowText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200" w:afterAutospacing="0"/>
                          <w:textAlignment w:val="baseline"/>
                        </w:pPr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>Select Filters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9062B" w:rsidRPr="006F14AE" w:rsidRDefault="0099062B" w:rsidP="0099062B">
      <w:pPr>
        <w:pStyle w:val="template"/>
        <w:spacing w:before="120" w:after="120" w:line="276" w:lineRule="auto"/>
        <w:rPr>
          <w:rFonts w:ascii="Calibri Light" w:hAnsi="Calibri Light"/>
          <w:b/>
          <w:i w:val="0"/>
          <w:sz w:val="28"/>
        </w:rPr>
      </w:pPr>
      <w:r w:rsidRPr="00EC1480">
        <w:rPr>
          <w:rFonts w:ascii="Arial Rounded MT Bold" w:hAnsi="Arial Rounded MT Bold"/>
          <w:b/>
          <w:i w:val="0"/>
          <w:sz w:val="32"/>
          <w:lang w:val="x-none"/>
        </w:rPr>
        <w:lastRenderedPageBreak/>
        <w:t>Provincial Yearly Report</w:t>
      </w:r>
      <w:r w:rsidRPr="006F14AE">
        <w:rPr>
          <w:rFonts w:ascii="Calibri Light" w:hAnsi="Calibri Light"/>
          <w:b/>
          <w:i w:val="0"/>
          <w:sz w:val="28"/>
        </w:rPr>
        <w:br/>
      </w:r>
      <w:r w:rsidRPr="006F14AE">
        <w:rPr>
          <w:rFonts w:ascii="Calibri Light" w:hAnsi="Calibri Light"/>
          <w:b/>
          <w:i w:val="0"/>
          <w:sz w:val="28"/>
        </w:rPr>
        <w:br/>
      </w:r>
      <w:r w:rsidRPr="006F14AE">
        <w:rPr>
          <w:rFonts w:ascii="Calibri Light" w:hAnsi="Calibri Light"/>
          <w:b/>
          <w:i w:val="0"/>
          <w:noProof/>
          <w:sz w:val="28"/>
          <w:lang w:eastAsia="en-US"/>
        </w:rPr>
        <mc:AlternateContent>
          <mc:Choice Requires="wpg">
            <w:drawing>
              <wp:inline distT="0" distB="0" distL="0" distR="0" wp14:anchorId="6075D557" wp14:editId="23866245">
                <wp:extent cx="7807050" cy="4319751"/>
                <wp:effectExtent l="152400" t="152400" r="365760" b="367030"/>
                <wp:docPr id="199" name="Group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7807050" cy="4319751"/>
                          <a:chOff x="-228600" y="685800"/>
                          <a:chExt cx="9372600" cy="5181600"/>
                        </a:xfrm>
                      </wpg:grpSpPr>
                      <wpg:grpSp>
                        <wpg:cNvPr id="200" name="Group 200"/>
                        <wpg:cNvGrpSpPr/>
                        <wpg:grpSpPr>
                          <a:xfrm>
                            <a:off x="-228600" y="685800"/>
                            <a:ext cx="9372600" cy="5181600"/>
                            <a:chOff x="-228600" y="685800"/>
                            <a:chExt cx="9372600" cy="5181600"/>
                          </a:xfrm>
                        </wpg:grpSpPr>
                        <pic:pic xmlns:pic="http://schemas.openxmlformats.org/drawingml/2006/picture">
                          <pic:nvPicPr>
                            <pic:cNvPr id="202" name="Picture 20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228600" y="685800"/>
                              <a:ext cx="9372600" cy="51816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92100" dist="139700" dir="2700000" algn="tl" rotWithShape="0">
                                <a:srgbClr val="333333">
                                  <a:alpha val="65000"/>
                                </a:srgbClr>
                              </a:outerShdw>
                            </a:effectLst>
                          </pic:spPr>
                        </pic:pic>
                        <pic:pic xmlns:pic="http://schemas.openxmlformats.org/drawingml/2006/picture">
                          <pic:nvPicPr>
                            <pic:cNvPr id="203" name="Picture 2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276600" y="1447800"/>
                              <a:ext cx="914400" cy="914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92100" dist="139700" dir="2700000" algn="tl" rotWithShape="0">
                                <a:srgbClr val="333333">
                                  <a:alpha val="65000"/>
                                </a:srgbClr>
                              </a:outerShdw>
                            </a:effectLst>
                          </pic:spPr>
                        </pic:pic>
                      </wpg:grpSp>
                      <wps:wsp>
                        <wps:cNvPr id="201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838200" y="990600"/>
                            <a:ext cx="1066800" cy="381000"/>
                          </a:xfrm>
                          <a:prstGeom prst="wedgeRoundRectCallout">
                            <a:avLst>
                              <a:gd name="adj1" fmla="val 38581"/>
                              <a:gd name="adj2" fmla="val 101399"/>
                              <a:gd name="adj3" fmla="val 16667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200" w:afterAutospacing="0"/>
                                <w:textAlignment w:val="baseline"/>
                              </w:pPr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Select Filters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75D557" id="_x0000_s1061" style="width:614.75pt;height:340.15pt;mso-position-horizontal-relative:char;mso-position-vertical-relative:line" coordorigin="-2286,6858" coordsize="93726,51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">
                <o:lock v:ext="edit" aspectratio="t"/>
                <v:group id="Group 200" o:spid="_x0000_s1062" style="position:absolute;left:-2286;top:6858;width:93726;height:51816" coordorigin="-2286,6858" coordsize="93726,518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<v:shape id="Picture 202" o:spid="_x0000_s1063" type="#_x0000_t75" style="position:absolute;left:-2286;top:6858;width:93726;height:518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95/rFAAAA3AAAAA8AAABkcnMvZG93bnJldi54bWxEj0FrwkAUhO8F/8PyBC9Fdw3S2tSNBKUo&#10;9CDaQq+P7DMJyb4N2VXTf+8KhR6HmfmGWa0H24or9b52rGE+UyCIC2dqLjV8f31MlyB8QDbYOiYN&#10;v+RhnY2eVpgad+MjXU+hFBHCPkUNVQhdKqUvKrLoZ64jjt7Z9RZDlH0pTY+3CLetTJR6kRZrjgsV&#10;drSpqGhOF6vhc/F28ItB1T+vZ2qS521+vOxyrSfjIX8HEWgI/+G/9t5oSFQCjzPxCMjsD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vef6xQAAANwAAAAPAAAAAAAAAAAAAAAA&#10;AJ8CAABkcnMvZG93bnJldi54bWxQSwUGAAAAAAQABAD3AAAAkQMAAAAA&#10;">
                    <v:imagedata r:id="rId60" o:title=""/>
                    <v:shadow on="t" color="#333" opacity="42598f" origin="-.5,-.5" offset="2.74397mm,2.74397mm"/>
                  </v:shape>
                  <v:shape id="Picture 203" o:spid="_x0000_s1064" type="#_x0000_t75" style="position:absolute;left:32766;top:14478;width:9144;height:9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LN6rFAAAA3AAAAA8AAABkcnMvZG93bnJldi54bWxEj0FrAjEUhO+C/yG8Qm+adbtIuzWKWAri&#10;RbQ9tLfH5nWzdPOyJFFXf70RBI/DzHzDzBa9bcWRfGgcK5iMMxDEldMN1wq+vz5HryBCRNbYOiYF&#10;ZwqwmA8HMyy1O/GOjvtYiwThUKICE2NXShkqQxbD2HXEyftz3mJM0tdSezwluG1lnmVTabHhtGCw&#10;o5Wh6n9/sArcz+HjUmzyTTFZ/W4L+2a8mfZKPT/1y3cQkfr4CN/ba60gz17gdiYdATm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izeqxQAAANwAAAAPAAAAAAAAAAAAAAAA&#10;AJ8CAABkcnMvZG93bnJldi54bWxQSwUGAAAAAAQABAD3AAAAkQMAAAAA&#10;">
                    <v:imagedata r:id="rId61" o:title=""/>
                    <v:shadow on="t" color="#333" opacity="42598f" origin="-.5,-.5" offset="2.74397mm,2.74397mm"/>
                  </v:shape>
                </v:group>
                <v:shape id="AutoShape 15" o:spid="_x0000_s1065" type="#_x0000_t62" style="position:absolute;left:8382;top:9906;width:10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0nQcYA&#10;AADcAAAADwAAAGRycy9kb3ducmV2LnhtbESPQWsCMRSE74X+h/AKvYhm9aDt1ijaIiiCpavi9bF5&#10;3Wy7edluoq7/3ghCj8PMfMOMp62txIkaXzpW0O8lIIhzp0suFOy2i+4LCB+QNVaOScGFPEwnjw9j&#10;TLU78xedslCICGGfogITQp1K6XNDFn3P1cTR+3aNxRBlU0jd4DnCbSUHSTKUFkuOCwZrejeU/2ZH&#10;q2De+dtnO/dp1q+j0SJfHX6k2Xwo9fzUzt5ABGrDf/jeXmoFg6QPtzPxCMjJ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70nQcYAAADcAAAADwAAAAAAAAAAAAAAAACYAgAAZHJz&#10;L2Rvd25yZXYueG1sUEsFBgAAAAAEAAQA9QAAAIsDAAAAAA==&#10;" adj="19133,32702" fillcolor="window" strokecolor="windowText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200" w:afterAutospacing="0"/>
                          <w:textAlignment w:val="baseline"/>
                        </w:pPr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>Select Filters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9062B" w:rsidRPr="006F14AE" w:rsidRDefault="0099062B" w:rsidP="00CF21D6">
      <w:pPr>
        <w:pStyle w:val="template"/>
        <w:spacing w:before="120" w:after="120" w:line="276" w:lineRule="auto"/>
        <w:rPr>
          <w:rFonts w:ascii="Calibri Light" w:hAnsi="Calibri Light"/>
          <w:b/>
          <w:i w:val="0"/>
          <w:sz w:val="28"/>
        </w:rPr>
      </w:pPr>
      <w:r w:rsidRPr="00EC1480">
        <w:rPr>
          <w:rFonts w:ascii="Arial Rounded MT Bold" w:hAnsi="Arial Rounded MT Bold"/>
          <w:b/>
          <w:i w:val="0"/>
          <w:sz w:val="32"/>
          <w:lang w:val="x-none"/>
        </w:rPr>
        <w:lastRenderedPageBreak/>
        <w:t>Private Sector Yearly Report</w:t>
      </w:r>
      <w:r w:rsidRPr="006F14AE">
        <w:rPr>
          <w:rFonts w:ascii="Calibri Light" w:hAnsi="Calibri Light"/>
          <w:b/>
          <w:i w:val="0"/>
          <w:sz w:val="28"/>
        </w:rPr>
        <w:br/>
      </w:r>
      <w:r w:rsidRPr="006F14AE">
        <w:rPr>
          <w:rFonts w:ascii="Calibri Light" w:hAnsi="Calibri Light"/>
          <w:b/>
          <w:i w:val="0"/>
          <w:sz w:val="28"/>
        </w:rPr>
        <w:br/>
      </w:r>
      <w:r w:rsidRPr="006F14AE">
        <w:rPr>
          <w:rFonts w:ascii="Calibri Light" w:hAnsi="Calibri Light"/>
          <w:b/>
          <w:i w:val="0"/>
          <w:noProof/>
          <w:sz w:val="28"/>
          <w:lang w:eastAsia="en-US"/>
        </w:rPr>
        <mc:AlternateContent>
          <mc:Choice Requires="wpg">
            <w:drawing>
              <wp:inline distT="0" distB="0" distL="0" distR="0" wp14:anchorId="7574A79C" wp14:editId="174F14DE">
                <wp:extent cx="7866941" cy="4083269"/>
                <wp:effectExtent l="152400" t="152400" r="363220" b="355600"/>
                <wp:docPr id="204" name="Group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7866941" cy="4083269"/>
                          <a:chOff x="-228600" y="1447800"/>
                          <a:chExt cx="9372600" cy="4876800"/>
                        </a:xfrm>
                      </wpg:grpSpPr>
                      <pic:pic xmlns:pic="http://schemas.openxmlformats.org/drawingml/2006/picture">
                        <pic:nvPicPr>
                          <pic:cNvPr id="205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28600" y="1447800"/>
                            <a:ext cx="9372600" cy="487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206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838200" y="2438400"/>
                            <a:ext cx="1066800" cy="381000"/>
                          </a:xfrm>
                          <a:prstGeom prst="wedgeRoundRectCallout">
                            <a:avLst>
                              <a:gd name="adj1" fmla="val 24509"/>
                              <a:gd name="adj2" fmla="val -77706"/>
                              <a:gd name="adj3" fmla="val 16667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200" w:afterAutospacing="0"/>
                                <w:textAlignment w:val="baseline"/>
                              </w:pPr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Select Filters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74A79C" id="Group 40" o:spid="_x0000_s1066" style="width:619.45pt;height:321.5pt;mso-position-horizontal-relative:char;mso-position-vertical-relative:line" coordorigin="-2286,14478" coordsize="93726,48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">
                <o:lock v:ext="edit" aspectratio="t"/>
                <v:shape id="Picture 205" o:spid="_x0000_s1067" type="#_x0000_t75" style="position:absolute;left:-2286;top:14478;width:93726;height:487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lQlvEAAAA3AAAAA8AAABkcnMvZG93bnJldi54bWxEj0FrwkAUhO+F/oflCb01GwWDja4igtBD&#10;hRo99PjIPrPB7Ns0u03iv+8KgsdhZr5hVpvRNqKnzteOFUyTFARx6XTNlYLzaf++AOEDssbGMSm4&#10;kYfN+vVlhbl2Ax+pL0IlIoR9jgpMCG0upS8NWfSJa4mjd3GdxRBlV0nd4RDhtpGzNM2kxZrjgsGW&#10;dobKa/FnFTQ/h21lPvz3Ypj/9oW8Zl9uyJR6m4zbJYhAY3iGH+1PrWCWzuF+Jh4Buf4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ulQlvEAAAA3AAAAA8AAAAAAAAAAAAAAAAA&#10;nwIAAGRycy9kb3ducmV2LnhtbFBLBQYAAAAABAAEAPcAAACQAwAAAAA=&#10;">
                  <v:imagedata r:id="rId63" o:title=""/>
                  <v:shadow on="t" color="#333" opacity="42598f" origin="-.5,-.5" offset="2.74397mm,2.74397mm"/>
                </v:shape>
                <v:shape id="AutoShape 15" o:spid="_x0000_s1068" type="#_x0000_t62" style="position:absolute;left:8382;top:24384;width:10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Erf8UA&#10;AADcAAAADwAAAGRycy9kb3ducmV2LnhtbESPQUsDMRSE74L/ITzBm00suMq2aSmrheLN1oPHx+Z1&#10;s93Ny5qk7ba/3giCx2FmvmHmy9H14kQhtp41PE4UCOLam5YbDZ+79cMLiJiQDfaeScOFIiwXtzdz&#10;LI0/8wedtqkRGcKxRA02paGUMtaWHMaJH4izt/fBYcoyNNIEPGe46+VUqUI6bDkvWByoslR326PT&#10;oFRXhOpr8/bcvdff1+rp1dvdQev7u3E1A5FoTP/hv/bGaJiqAn7P5CMgF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wSt/xQAAANwAAAAPAAAAAAAAAAAAAAAAAJgCAABkcnMv&#10;ZG93bnJldi54bWxQSwUGAAAAAAQABAD1AAAAigMAAAAA&#10;" adj="16094,-5984" fillcolor="window" strokecolor="windowText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200" w:afterAutospacing="0"/>
                          <w:textAlignment w:val="baseline"/>
                        </w:pPr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>Select Filters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9062B" w:rsidRPr="006F14AE" w:rsidRDefault="0099062B" w:rsidP="0099062B">
      <w:pPr>
        <w:pStyle w:val="template"/>
        <w:spacing w:before="120" w:after="120" w:line="276" w:lineRule="auto"/>
        <w:rPr>
          <w:rFonts w:ascii="Calibri Light" w:hAnsi="Calibri Light"/>
          <w:b/>
          <w:i w:val="0"/>
          <w:sz w:val="28"/>
        </w:rPr>
      </w:pPr>
      <w:r w:rsidRPr="00EC1480">
        <w:rPr>
          <w:rFonts w:ascii="Arial Rounded MT Bold" w:hAnsi="Arial Rounded MT Bold"/>
          <w:b/>
          <w:i w:val="0"/>
          <w:sz w:val="32"/>
          <w:lang w:val="x-none"/>
        </w:rPr>
        <w:lastRenderedPageBreak/>
        <w:t>Public Private Sector Report</w:t>
      </w:r>
      <w:r w:rsidRPr="006F14AE">
        <w:rPr>
          <w:rFonts w:ascii="Calibri Light" w:hAnsi="Calibri Light"/>
          <w:b/>
          <w:i w:val="0"/>
          <w:sz w:val="28"/>
        </w:rPr>
        <w:br/>
      </w:r>
      <w:r w:rsidRPr="006F14AE">
        <w:rPr>
          <w:rFonts w:ascii="Calibri Light" w:hAnsi="Calibri Light"/>
          <w:b/>
          <w:i w:val="0"/>
          <w:sz w:val="28"/>
        </w:rPr>
        <w:br/>
      </w:r>
      <w:r w:rsidRPr="006F14AE">
        <w:rPr>
          <w:rFonts w:ascii="Calibri Light" w:hAnsi="Calibri Light"/>
          <w:b/>
          <w:i w:val="0"/>
          <w:noProof/>
          <w:sz w:val="28"/>
          <w:lang w:eastAsia="en-US"/>
        </w:rPr>
        <mc:AlternateContent>
          <mc:Choice Requires="wpg">
            <w:drawing>
              <wp:inline distT="0" distB="0" distL="0" distR="0" wp14:anchorId="4FE0529A" wp14:editId="6BCDC27F">
                <wp:extent cx="8161956" cy="4587766"/>
                <wp:effectExtent l="152400" t="209550" r="372745" b="365760"/>
                <wp:docPr id="207" name="Group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8161956" cy="4587766"/>
                          <a:chOff x="0" y="685800"/>
                          <a:chExt cx="9220200" cy="5181600"/>
                        </a:xfrm>
                      </wpg:grpSpPr>
                      <pic:pic xmlns:pic="http://schemas.openxmlformats.org/drawingml/2006/picture">
                        <pic:nvPicPr>
                          <pic:cNvPr id="208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85800"/>
                            <a:ext cx="9220200" cy="518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209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1828800" y="1981200"/>
                            <a:ext cx="1066800" cy="381000"/>
                          </a:xfrm>
                          <a:prstGeom prst="wedgeRoundRectCallout">
                            <a:avLst>
                              <a:gd name="adj1" fmla="val 24509"/>
                              <a:gd name="adj2" fmla="val -77706"/>
                              <a:gd name="adj3" fmla="val 16667"/>
                            </a:avLst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200" w:afterAutospacing="0"/>
                                <w:textAlignment w:val="baseline"/>
                              </w:pPr>
                              <w:r>
                                <w:rPr>
                                  <w:rFonts w:ascii="Calibri" w:hAnsi="Calibri" w:cs="Arial"/>
                                  <w:color w:val="000000"/>
                                  <w:kern w:val="24"/>
                                  <w:sz w:val="22"/>
                                  <w:szCs w:val="22"/>
                                </w:rPr>
                                <w:t>Select Filters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ctr" anchorCtr="0" compatLnSpc="1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10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0800" y="685800"/>
                            <a:ext cx="3810000" cy="381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E0529A" id="Group 44" o:spid="_x0000_s1069" style="width:642.65pt;height:361.25pt;mso-position-horizontal-relative:char;mso-position-vertical-relative:line" coordorigin=",6858" coordsize="92202,51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">
                <o:lock v:ext="edit" aspectratio="t"/>
                <v:shape id="Picture 208" o:spid="_x0000_s1070" type="#_x0000_t75" style="position:absolute;top:6858;width:92202;height:518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fjYrAAAAA3AAAAA8AAABkcnMvZG93bnJldi54bWxET01rwkAQvRf6H5YRemt2zaGU1FWCIlSh&#10;h1p7H7JjNpqdDdlV03/fORR6fLzvxWoKvbrRmLrIFuaFAUXcRNdxa+H4tX1+BZUyssM+Mln4oQSr&#10;5ePDAisX7/xJt0NulYRwqtCCz3motE6Np4CpiAOxcKc4BswCx1a7Ee8SHnpdGvOiA3YsDR4HWntq&#10;LodrkJJ5fT0323Xe1B9+73am/L64YO3TbKrfQGWa8r/4z/3uLJRG1soZOQJ6+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1+NisAAAADcAAAADwAAAAAAAAAAAAAAAACfAgAA&#10;ZHJzL2Rvd25yZXYueG1sUEsFBgAAAAAEAAQA9wAAAIwDAAAAAA==&#10;">
                  <v:imagedata r:id="rId66" o:title=""/>
                  <v:shadow on="t" color="#333" opacity="42598f" origin="-.5,-.5" offset="2.74397mm,2.74397mm"/>
                </v:shape>
                <v:shape id="AutoShape 15" o:spid="_x0000_s1071" type="#_x0000_t62" style="position:absolute;left:18288;top:19812;width:10668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6/DcUA&#10;AADcAAAADwAAAGRycy9kb3ducmV2LnhtbESPQU8CMRSE7yb+h+aZeJNWEkBXCjErJoSb4MHjy/a5&#10;XXf7urYVFn49NSHhOJmZbzLz5eA6sacQG88aHkcKBHHlTcO1hs/d+8MTiJiQDXaeScORIiwXtzdz&#10;LIw/8Aftt6kWGcKxQA02pb6QMlaWHMaR74mz9+2Dw5RlqKUJeMhw18mxUlPpsOG8YLGn0lLVbv+c&#10;BqXaaSi/1qtZu6l+T+Xkzdvdj9b3d8PrC4hEQ7qGL+210TBWz/B/Jh8BuT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Xr8NxQAAANwAAAAPAAAAAAAAAAAAAAAAAJgCAABkcnMv&#10;ZG93bnJldi54bWxQSwUGAAAAAAQABAD1AAAAigMAAAAA&#10;" adj="16094,-5984" fillcolor="window" strokecolor="windowText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200" w:afterAutospacing="0"/>
                          <w:textAlignment w:val="baseline"/>
                        </w:pPr>
                        <w:r>
                          <w:rPr>
                            <w:rFonts w:ascii="Calibri" w:hAnsi="Calibri" w:cs="Arial"/>
                            <w:color w:val="000000"/>
                            <w:kern w:val="24"/>
                            <w:sz w:val="22"/>
                            <w:szCs w:val="22"/>
                          </w:rPr>
                          <w:t>Select Filters</w:t>
                        </w:r>
                      </w:p>
                    </w:txbxContent>
                  </v:textbox>
                </v:shape>
                <v:shape id="Picture 210" o:spid="_x0000_s1072" type="#_x0000_t75" style="position:absolute;left:25908;top:6858;width:38100;height:3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frRTBAAAA3AAAAA8AAABkcnMvZG93bnJldi54bWxET02LwjAQvQv+hzDCXmSbWlCkGqXsurAn&#10;Qd2Dx6GZNsVmUpqoXX+9OQgeH+97vR1sK27U+8axglmSgiAunW64VvB3+vlcgvABWWPrmBT8k4ft&#10;ZjxaY67dnQ90O4ZaxBD2OSowIXS5lL40ZNEnriOOXOV6iyHCvpa6x3sMt63M0nQhLTYcGwx29GWo&#10;vByvVkHxXU8fu8rPu4fBPS+LcybnZ6U+JkOxAhFoCG/xy/2rFWSzOD+eiUdAbp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5frRTBAAAA3AAAAA8AAAAAAAAAAAAAAAAAnwIA&#10;AGRycy9kb3ducmV2LnhtbFBLBQYAAAAABAAEAPcAAACNAwAAAAA=&#10;">
                  <v:imagedata r:id="rId67" o:title=""/>
                  <v:shadow on="t" color="#333" opacity="42598f" origin="-.5,-.5" offset="2.74397mm,2.74397mm"/>
                </v:shape>
                <w10:anchorlock/>
              </v:group>
            </w:pict>
          </mc:Fallback>
        </mc:AlternateContent>
      </w:r>
    </w:p>
    <w:p w:rsidR="0099062B" w:rsidRDefault="0099062B" w:rsidP="0099062B">
      <w:pPr>
        <w:pStyle w:val="template"/>
        <w:spacing w:before="120" w:after="120" w:line="276" w:lineRule="auto"/>
        <w:rPr>
          <w:b/>
          <w:noProof/>
          <w:lang w:eastAsia="en-US"/>
        </w:rPr>
      </w:pPr>
      <w:r w:rsidRPr="00EC1480">
        <w:rPr>
          <w:rFonts w:ascii="Arial Rounded MT Bold" w:hAnsi="Arial Rounded MT Bold"/>
          <w:b/>
          <w:i w:val="0"/>
          <w:sz w:val="32"/>
          <w:lang w:val="x-none"/>
        </w:rPr>
        <w:lastRenderedPageBreak/>
        <w:t>Graphs</w:t>
      </w:r>
      <w:r>
        <w:rPr>
          <w:rFonts w:ascii="Calibri Light" w:hAnsi="Calibri Light"/>
          <w:b/>
          <w:i w:val="0"/>
          <w:sz w:val="28"/>
        </w:rPr>
        <w:br/>
      </w:r>
      <w:r>
        <w:rPr>
          <w:rFonts w:ascii="Calibri Light" w:hAnsi="Calibri Light"/>
          <w:b/>
          <w:i w:val="0"/>
          <w:sz w:val="28"/>
        </w:rPr>
        <w:br/>
      </w:r>
      <w:r w:rsidRPr="001726B3">
        <w:rPr>
          <w:b/>
          <w:noProof/>
          <w:lang w:eastAsia="en-US"/>
        </w:rPr>
        <w:drawing>
          <wp:inline distT="0" distB="0" distL="0" distR="0" wp14:anchorId="4FAB7932" wp14:editId="00556522">
            <wp:extent cx="7955280" cy="4004922"/>
            <wp:effectExtent l="152400" t="152400" r="369570" b="358140"/>
            <wp:docPr id="115" name="Picture 115" descr="Description: g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Description: gr2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40049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21D6" w:rsidRDefault="00CF21D6">
      <w:pPr>
        <w:suppressAutoHyphens w:val="0"/>
        <w:spacing w:line="240" w:lineRule="auto"/>
        <w:rPr>
          <w:rFonts w:ascii="Calibri Light" w:hAnsi="Calibri Light"/>
          <w:b/>
          <w:sz w:val="28"/>
        </w:rPr>
      </w:pPr>
      <w:r>
        <w:rPr>
          <w:rFonts w:ascii="Calibri Light" w:hAnsi="Calibri Light"/>
          <w:b/>
          <w:i/>
          <w:sz w:val="28"/>
        </w:rPr>
        <w:br w:type="page"/>
      </w:r>
    </w:p>
    <w:p w:rsidR="0099062B" w:rsidRPr="00EC1480" w:rsidRDefault="0099062B" w:rsidP="0099062B">
      <w:pPr>
        <w:pStyle w:val="template"/>
        <w:keepNext/>
        <w:keepLines/>
        <w:spacing w:before="120" w:after="120" w:line="276" w:lineRule="auto"/>
        <w:rPr>
          <w:rFonts w:ascii="Arial Rounded MT Bold" w:hAnsi="Arial Rounded MT Bold"/>
          <w:b/>
          <w:i w:val="0"/>
          <w:sz w:val="32"/>
          <w:lang w:val="x-none"/>
        </w:rPr>
      </w:pPr>
      <w:r w:rsidRPr="00EC1480">
        <w:rPr>
          <w:rFonts w:ascii="Arial Rounded MT Bold" w:hAnsi="Arial Rounded MT Bold"/>
          <w:b/>
          <w:i w:val="0"/>
          <w:sz w:val="32"/>
          <w:lang w:val="x-none"/>
        </w:rPr>
        <w:lastRenderedPageBreak/>
        <w:t>Offline Module</w:t>
      </w:r>
    </w:p>
    <w:p w:rsidR="00CF21D6" w:rsidRPr="00CF21D6" w:rsidRDefault="00CF21D6" w:rsidP="00CF21D6"/>
    <w:p w:rsidR="0099062B" w:rsidRDefault="0099062B" w:rsidP="0099062B">
      <w:pPr>
        <w:pStyle w:val="template"/>
        <w:keepNext/>
        <w:keepLines/>
        <w:spacing w:before="120" w:after="120" w:line="276" w:lineRule="auto"/>
        <w:rPr>
          <w:b/>
          <w:noProof/>
          <w:lang w:eastAsia="en-US"/>
        </w:rPr>
      </w:pPr>
      <w:r w:rsidRPr="001726B3">
        <w:rPr>
          <w:rFonts w:ascii="Times New Roman" w:hAnsi="Times New Roman"/>
          <w:noProof/>
          <w:lang w:eastAsia="en-US"/>
        </w:rPr>
        <mc:AlternateContent>
          <mc:Choice Requires="wpg">
            <w:drawing>
              <wp:inline distT="0" distB="0" distL="0" distR="0" wp14:anchorId="67158764" wp14:editId="3FF7F074">
                <wp:extent cx="3988676" cy="1976250"/>
                <wp:effectExtent l="0" t="0" r="0" b="5080"/>
                <wp:docPr id="211" name="Group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988676" cy="1976250"/>
                          <a:chOff x="880153" y="1600201"/>
                          <a:chExt cx="7845176" cy="3886200"/>
                        </a:xfrm>
                      </wpg:grpSpPr>
                      <pic:pic xmlns:pic="http://schemas.openxmlformats.org/drawingml/2006/picture">
                        <pic:nvPicPr>
                          <pic:cNvPr id="212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0153" y="1600201"/>
                            <a:ext cx="7845176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  <wps:wsp>
                        <wps:cNvPr id="213" name="Rounded Rectangular Callout 213"/>
                        <wps:cNvSpPr/>
                        <wps:spPr>
                          <a:xfrm>
                            <a:off x="3269673" y="2236884"/>
                            <a:ext cx="1776845" cy="468433"/>
                          </a:xfrm>
                          <a:prstGeom prst="wedgeRoundRectCallout">
                            <a:avLst>
                              <a:gd name="adj1" fmla="val -45155"/>
                              <a:gd name="adj2" fmla="val 87069"/>
                              <a:gd name="adj3" fmla="val 16667"/>
                            </a:avLst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  <w:kern w:val="24"/>
                                  <w:sz w:val="36"/>
                                  <w:szCs w:val="36"/>
                                </w:rPr>
                                <w:t>User Name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4" name="Rounded Rectangular Callout 214"/>
                        <wps:cNvSpPr/>
                        <wps:spPr>
                          <a:xfrm>
                            <a:off x="3924300" y="3454810"/>
                            <a:ext cx="1776845" cy="468433"/>
                          </a:xfrm>
                          <a:prstGeom prst="wedgeRoundRectCallout">
                            <a:avLst>
                              <a:gd name="adj1" fmla="val -55681"/>
                              <a:gd name="adj2" fmla="val -83840"/>
                              <a:gd name="adj3" fmla="val 16667"/>
                            </a:avLst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  <w:kern w:val="24"/>
                                  <w:sz w:val="36"/>
                                  <w:szCs w:val="36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158764" id="Group 8" o:spid="_x0000_s1073" style="width:314.05pt;height:155.6pt;mso-position-horizontal-relative:char;mso-position-vertical-relative:line" coordorigin="8801,16002" coordsize="78451,38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">
                <o:lock v:ext="edit" aspectratio="t"/>
                <v:shape id="Picture 212" o:spid="_x0000_s1074" type="#_x0000_t75" style="position:absolute;left:8801;top:16002;width:78452;height:388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FUkvEAAAA3AAAAA8AAABkcnMvZG93bnJldi54bWxEj92KwjAUhO8XfIdwBG8WTa2wSjWKughe&#10;7M1WH+DQnP5gclKabFvf3iws7OUwM98wu8Nojeip841jBctFAoK4cLrhSsH9dplvQPiArNE4JgVP&#10;8nDYT952mGk38Df1eahEhLDPUEEdQptJ6YuaLPqFa4mjV7rOYoiyq6TucIhwa2SaJB/SYsNxocaW&#10;zjUVj/zHKvhKnvacr/vP5lRe3odyZW6nYJSaTcfjFkSgMfyH/9pXrSBdpvB7Jh4BuX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vFUkvEAAAA3AAAAA8AAAAAAAAAAAAAAAAA&#10;nwIAAGRycy9kb3ducmV2LnhtbFBLBQYAAAAABAAEAPcAAACQAwAAAAA=&#10;">
                  <v:imagedata r:id="rId70" o:title=""/>
                </v:shape>
                <v:shape id="Rounded Rectangular Callout 213" o:spid="_x0000_s1075" type="#_x0000_t62" style="position:absolute;left:32696;top:22368;width:17769;height:46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/CcUA&#10;AADcAAAADwAAAGRycy9kb3ducmV2LnhtbESPX0sDMRDE3wW/Q1jBF2n3WkHkbFqKf8AXQau2r+tl&#10;ewm9bI4k9s5vbwShj8PM/IZZrEbfqSPH5IJomE0rUCxNME5aDR/vT5NbUCmTGOqCsIYfTrBanp8t&#10;qDZhkDc+bnKrCkRSTRpszn2NmBrLntI09CzF24foKRcZWzSRhgL3Hc6r6gY9OSkLlnq+t9wcNt9e&#10;w+HzZb91Idqv1+16cI9X+IA71PryYlzfgco85lP4v/1sNMxn1/B3phwB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678JxQAAANwAAAAPAAAAAAAAAAAAAAAAAJgCAABkcnMv&#10;ZG93bnJldi54bWxQSwUGAAAAAAQABAD1AAAAigMAAAAA&#10;" adj="1047,29607" fillcolor="#5b9bd5" strokecolor="#41719c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alibri" w:hAnsi="Calibri"/>
                            <w:color w:val="FFFFFF"/>
                            <w:kern w:val="24"/>
                            <w:sz w:val="36"/>
                            <w:szCs w:val="36"/>
                          </w:rPr>
                          <w:t>User Name</w:t>
                        </w:r>
                      </w:p>
                    </w:txbxContent>
                  </v:textbox>
                </v:shape>
                <v:shape id="Rounded Rectangular Callout 214" o:spid="_x0000_s1076" type="#_x0000_t62" style="position:absolute;left:39243;top:34548;width:17768;height:46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0vX8QA&#10;AADcAAAADwAAAGRycy9kb3ducmV2LnhtbESPQWsCMRSE7wX/Q3hCbzXrIrasRhFBKq3Qrnrx9tg8&#10;dxc3L0uSavrvjVDocZiZb5j5MppOXMn51rKC8SgDQVxZ3XKt4HjYvLyB8AFZY2eZFPySh+Vi8DTH&#10;Qtsbl3Tdh1okCPsCFTQh9IWUvmrIoB/Znjh5Z+sMhiRdLbXDW4KbTuZZNpUGW04LDfa0bqi67H+M&#10;gtcdlR9r1J+r99N3SZyfo4tfSj0P42oGIlAM/+G/9lYryMcTeJxJR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NL1/EAAAA3AAAAA8AAAAAAAAAAAAAAAAAmAIAAGRycy9k&#10;b3ducmV2LnhtbFBLBQYAAAAABAAEAPUAAACJAwAAAAA=&#10;" adj="-1227,-7309" fillcolor="#5b9bd5" strokecolor="#41719c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alibri" w:hAnsi="Calibri"/>
                            <w:color w:val="FFFFFF"/>
                            <w:kern w:val="24"/>
                            <w:sz w:val="36"/>
                            <w:szCs w:val="36"/>
                          </w:rPr>
                          <w:t>Password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9062B" w:rsidRPr="001726B3" w:rsidRDefault="0099062B" w:rsidP="0099062B">
      <w:pPr>
        <w:pStyle w:val="template"/>
        <w:spacing w:before="120" w:after="120" w:line="276" w:lineRule="auto"/>
        <w:rPr>
          <w:rFonts w:ascii="Calibri Light" w:hAnsi="Calibri Light"/>
          <w:b/>
          <w:i w:val="0"/>
          <w:sz w:val="10"/>
        </w:rPr>
      </w:pPr>
      <w:r w:rsidRPr="001726B3">
        <w:rPr>
          <w:noProof/>
          <w:sz w:val="6"/>
          <w:lang w:eastAsia="en-US"/>
        </w:rPr>
        <mc:AlternateContent>
          <mc:Choice Requires="wpg">
            <w:drawing>
              <wp:anchor distT="0" distB="2539" distL="114300" distR="114300" simplePos="0" relativeHeight="251784192" behindDoc="0" locked="0" layoutInCell="1" allowOverlap="1" wp14:anchorId="25D0744C" wp14:editId="490A5F80">
                <wp:simplePos x="0" y="0"/>
                <wp:positionH relativeFrom="column">
                  <wp:align>left</wp:align>
                </wp:positionH>
                <wp:positionV relativeFrom="paragraph">
                  <wp:posOffset>1905</wp:posOffset>
                </wp:positionV>
                <wp:extent cx="5943600" cy="3226435"/>
                <wp:effectExtent l="0" t="0" r="0" b="0"/>
                <wp:wrapSquare wrapText="right"/>
                <wp:docPr id="215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3226435"/>
                          <a:chOff x="-1143000" y="-209550"/>
                          <a:chExt cx="13011150" cy="7067550"/>
                        </a:xfrm>
                      </wpg:grpSpPr>
                      <pic:pic xmlns:pic="http://schemas.openxmlformats.org/drawingml/2006/picture">
                        <pic:nvPicPr>
                          <pic:cNvPr id="216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143000" y="-209550"/>
                            <a:ext cx="13011150" cy="7067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  <wps:wsp>
                        <wps:cNvPr id="217" name="Rounded Rectangular Callout 217"/>
                        <wps:cNvSpPr/>
                        <wps:spPr>
                          <a:xfrm>
                            <a:off x="1828800" y="228600"/>
                            <a:ext cx="1752600" cy="612648"/>
                          </a:xfrm>
                          <a:prstGeom prst="wedgeRoundRectCallout">
                            <a:avLst>
                              <a:gd name="adj1" fmla="val -24368"/>
                              <a:gd name="adj2" fmla="val 107729"/>
                              <a:gd name="adj3" fmla="val 16667"/>
                            </a:avLst>
                          </a:prstGeom>
                          <a:solidFill>
                            <a:srgbClr val="ED7D31"/>
                          </a:solidFill>
                          <a:ln w="12700" cap="flat" cmpd="sng" algn="ctr">
                            <a:solidFill>
                              <a:srgbClr val="ED7D31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  <w:kern w:val="24"/>
                                  <w:sz w:val="36"/>
                                  <w:szCs w:val="36"/>
                                </w:rPr>
                                <w:t>Select Report Month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8" name="Rounded Rectangular Callout 218"/>
                        <wps:cNvSpPr/>
                        <wps:spPr>
                          <a:xfrm>
                            <a:off x="-609600" y="2362200"/>
                            <a:ext cx="1752600" cy="612648"/>
                          </a:xfrm>
                          <a:prstGeom prst="wedgeRoundRectCallout">
                            <a:avLst>
                              <a:gd name="adj1" fmla="val -41759"/>
                              <a:gd name="adj2" fmla="val -147812"/>
                              <a:gd name="adj3" fmla="val 16667"/>
                            </a:avLst>
                          </a:prstGeom>
                          <a:solidFill>
                            <a:srgbClr val="ED7D31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  <w:kern w:val="24"/>
                                  <w:sz w:val="36"/>
                                  <w:szCs w:val="36"/>
                                </w:rPr>
                                <w:t xml:space="preserve">Select Store 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color w:val="FFFFFF"/>
                                  <w:kern w:val="24"/>
                                  <w:sz w:val="36"/>
                                  <w:szCs w:val="36"/>
                                </w:rPr>
                                <w:t>or  Warehouse</w:t>
                              </w:r>
                              <w:proofErr w:type="gram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9" name="Rounded Rectangular Callout 219"/>
                        <wps:cNvSpPr/>
                        <wps:spPr>
                          <a:xfrm>
                            <a:off x="4953000" y="1524000"/>
                            <a:ext cx="1752600" cy="612648"/>
                          </a:xfrm>
                          <a:prstGeom prst="wedgeRoundRectCallout">
                            <a:avLst>
                              <a:gd name="adj1" fmla="val -53616"/>
                              <a:gd name="adj2" fmla="val 125820"/>
                              <a:gd name="adj3" fmla="val 16667"/>
                            </a:avLst>
                          </a:prstGeom>
                          <a:solidFill>
                            <a:srgbClr val="ED7D31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  <w:kern w:val="24"/>
                                  <w:sz w:val="36"/>
                                  <w:szCs w:val="36"/>
                                </w:rPr>
                                <w:t>Input/View data of Report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0" name="Rounded Rectangular Callout 220"/>
                        <wps:cNvSpPr/>
                        <wps:spPr>
                          <a:xfrm>
                            <a:off x="2362200" y="4953000"/>
                            <a:ext cx="1752600" cy="841248"/>
                          </a:xfrm>
                          <a:prstGeom prst="wedgeRoundRectCallout">
                            <a:avLst>
                              <a:gd name="adj1" fmla="val 34132"/>
                              <a:gd name="adj2" fmla="val 125820"/>
                              <a:gd name="adj3" fmla="val 16667"/>
                            </a:avLst>
                          </a:prstGeom>
                          <a:solidFill>
                            <a:srgbClr val="ED7D31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  <w:kern w:val="24"/>
                                  <w:sz w:val="36"/>
                                  <w:szCs w:val="36"/>
                                </w:rPr>
                                <w:t xml:space="preserve">Click to 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color w:val="FFFFFF"/>
                                  <w:kern w:val="24"/>
                                  <w:sz w:val="36"/>
                                  <w:szCs w:val="36"/>
                                </w:rPr>
                                <w:t>Save</w:t>
                              </w:r>
                              <w:proofErr w:type="gramEnd"/>
                              <w:r>
                                <w:rPr>
                                  <w:rFonts w:ascii="Calibri" w:hAnsi="Calibri"/>
                                  <w:color w:val="FFFFFF"/>
                                  <w:kern w:val="24"/>
                                  <w:sz w:val="36"/>
                                  <w:szCs w:val="36"/>
                                </w:rPr>
                                <w:t xml:space="preserve"> data in local database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1" name="Rounded Rectangular Callout 221"/>
                        <wps:cNvSpPr/>
                        <wps:spPr>
                          <a:xfrm>
                            <a:off x="304800" y="4800600"/>
                            <a:ext cx="1752600" cy="841248"/>
                          </a:xfrm>
                          <a:prstGeom prst="wedgeRoundRectCallout">
                            <a:avLst>
                              <a:gd name="adj1" fmla="val 34132"/>
                              <a:gd name="adj2" fmla="val 125820"/>
                              <a:gd name="adj3" fmla="val 16667"/>
                            </a:avLst>
                          </a:prstGeom>
                          <a:solidFill>
                            <a:srgbClr val="ED7D31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  <w:kern w:val="24"/>
                                  <w:sz w:val="36"/>
                                  <w:szCs w:val="36"/>
                                </w:rPr>
                                <w:t>Upload Status of Report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2" name="Rounded Rectangular Callout 222"/>
                        <wps:cNvSpPr/>
                        <wps:spPr>
                          <a:xfrm>
                            <a:off x="4876800" y="4876800"/>
                            <a:ext cx="1752600" cy="841248"/>
                          </a:xfrm>
                          <a:prstGeom prst="wedgeRoundRectCallout">
                            <a:avLst>
                              <a:gd name="adj1" fmla="val -62311"/>
                              <a:gd name="adj2" fmla="val 122526"/>
                              <a:gd name="adj3" fmla="val 16667"/>
                            </a:avLst>
                          </a:prstGeom>
                          <a:solidFill>
                            <a:srgbClr val="ED7D31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  <w:kern w:val="24"/>
                                  <w:sz w:val="36"/>
                                  <w:szCs w:val="36"/>
                                </w:rPr>
                                <w:t>Click to Upload Report on Server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3" name="Rounded Rectangular Callout 223"/>
                        <wps:cNvSpPr/>
                        <wps:spPr>
                          <a:xfrm>
                            <a:off x="8610600" y="1676400"/>
                            <a:ext cx="1752600" cy="612648"/>
                          </a:xfrm>
                          <a:prstGeom prst="wedgeRoundRectCallout">
                            <a:avLst>
                              <a:gd name="adj1" fmla="val -12509"/>
                              <a:gd name="adj2" fmla="val -107106"/>
                              <a:gd name="adj3" fmla="val 16667"/>
                            </a:avLst>
                          </a:prstGeom>
                          <a:solidFill>
                            <a:srgbClr val="ED7D31"/>
                          </a:solidFill>
                          <a:ln w="12700" cap="flat" cmpd="sng" algn="ctr">
                            <a:solidFill>
                              <a:srgbClr val="5B9BD5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965D2" w:rsidRDefault="003965D2" w:rsidP="0099062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FFFFFF"/>
                                  <w:kern w:val="24"/>
                                  <w:sz w:val="36"/>
                                  <w:szCs w:val="36"/>
                                </w:rPr>
                                <w:t xml:space="preserve">Click to Add New report 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D0744C" id="Group 20" o:spid="_x0000_s1077" style="position:absolute;margin-left:0;margin-top:.15pt;width:468pt;height:254.05pt;z-index:251784192;mso-wrap-distance-bottom:.07053mm;mso-position-horizontal:left;mso-position-horizontal-relative:text;mso-position-vertical-relative:text" coordorigin="-11430,-2095" coordsize="130111,70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">
                <v:shape id="Picture 216" o:spid="_x0000_s1078" type="#_x0000_t75" style="position:absolute;left:-11430;top:-2095;width:130111;height:70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yQV/GAAAA3AAAAA8AAABkcnMvZG93bnJldi54bWxEj0FrwkAUhO+F/oflFXqrm0gJNrpKWmjx&#10;YA6mhdLbM/tMgtm3Ibsx8d+7gtDjMDPfMKvNZFpxpt41lhXEswgEcWl1w5WCn+/PlwUI55E1tpZJ&#10;wYUcbNaPDytMtR15T+fCVyJA2KWooPa+S6V0ZU0G3cx2xME72t6gD7KvpO5xDHDTynkUJdJgw2Gh&#10;xo4+aipPxWAUvO50Pvy9jfl0OOSeT7/Z+/A1KvX8NGVLEJ4m/x++t7dawTxO4HYmHAG5vg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3JBX8YAAADcAAAADwAAAAAAAAAAAAAA&#10;AACfAgAAZHJzL2Rvd25yZXYueG1sUEsFBgAAAAAEAAQA9wAAAJIDAAAAAA==&#10;">
                  <v:imagedata r:id="rId72" o:title=""/>
                </v:shape>
                <v:shape id="Rounded Rectangular Callout 217" o:spid="_x0000_s1079" type="#_x0000_t62" style="position:absolute;left:18288;top:2286;width:17526;height:61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MVJ8YA&#10;AADcAAAADwAAAGRycy9kb3ducmV2LnhtbESPQWvCQBSE7wX/w/IEL0U35tBI6ioiSBsoobHS8yP7&#10;moRm38bsmsR/3y0Uehxm5htmu59MKwbqXWNZwXoVgSAurW64UnD5OC03IJxH1thaJgV3crDfzR62&#10;mGo7ckHD2VciQNilqKD2vkuldGVNBt3KdsTB+7K9QR9kX0nd4xjgppVxFD1Jgw2HhRo7OtZUfp9v&#10;RkGSZW/Xl8ds8sPn5sh5kb9fb7lSi/l0eAbhafL/4b/2q1YQrxP4PROOgN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MVJ8YAAADcAAAADwAAAAAAAAAAAAAAAACYAgAAZHJz&#10;L2Rvd25yZXYueG1sUEsFBgAAAAAEAAQA9QAAAIsDAAAAAA==&#10;" adj="5537,34069" fillcolor="#ed7d31" strokecolor="#ae5a21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alibri" w:hAnsi="Calibri"/>
                            <w:color w:val="FFFFFF"/>
                            <w:kern w:val="24"/>
                            <w:sz w:val="36"/>
                            <w:szCs w:val="36"/>
                          </w:rPr>
                          <w:t>Select Report Month</w:t>
                        </w:r>
                      </w:p>
                    </w:txbxContent>
                  </v:textbox>
                </v:shape>
                <v:shape id="Rounded Rectangular Callout 218" o:spid="_x0000_s1080" type="#_x0000_t62" style="position:absolute;left:-6096;top:23622;width:17526;height:61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dRYsAA&#10;AADcAAAADwAAAGRycy9kb3ducmV2LnhtbERPz2vCMBS+D/wfwht4GZpW2BjVKENQx27r9P5onkmw&#10;eSlNWut/vxwGO358vze7ybdipD66wArKZQGCuAnasVFw/jks3kHEhKyxDUwKHhRht509bbDS4c7f&#10;NNbJiBzCsUIFNqWukjI2ljzGZeiIM3cNvceUYW+k7vGew30rV0XxJj06zg0WO9pbam714BXsT9YM&#10;08urO19qPOqvenS3Qio1f54+1iASTelf/Of+1ApWZV6bz+QjIL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bdRYsAAAADcAAAADwAAAAAAAAAAAAAAAACYAgAAZHJzL2Rvd25y&#10;ZXYueG1sUEsFBgAAAAAEAAQA9QAAAIUDAAAAAA==&#10;" adj="1780,-21127" fillcolor="#ed7d31" strokecolor="#41719c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alibri" w:hAnsi="Calibri"/>
                            <w:color w:val="FFFFFF"/>
                            <w:kern w:val="24"/>
                            <w:sz w:val="36"/>
                            <w:szCs w:val="36"/>
                          </w:rPr>
                          <w:t xml:space="preserve">Select Store </w:t>
                        </w:r>
                        <w:proofErr w:type="gramStart"/>
                        <w:r>
                          <w:rPr>
                            <w:rFonts w:ascii="Calibri" w:hAnsi="Calibri"/>
                            <w:color w:val="FFFFFF"/>
                            <w:kern w:val="24"/>
                            <w:sz w:val="36"/>
                            <w:szCs w:val="36"/>
                          </w:rPr>
                          <w:t>or  Warehouse</w:t>
                        </w:r>
                        <w:proofErr w:type="gramEnd"/>
                      </w:p>
                    </w:txbxContent>
                  </v:textbox>
                </v:shape>
                <v:shape id="Rounded Rectangular Callout 219" o:spid="_x0000_s1081" type="#_x0000_t62" style="position:absolute;left:49530;top:15240;width:17526;height:61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2SSsYA&#10;AADcAAAADwAAAGRycy9kb3ducmV2LnhtbESPQWvCQBSE7wX/w/IKXkrdJEJbo6uIEhBsKYn2/sy+&#10;JsHs25BdNf77bqHQ4zAz3zCL1WBacaXeNZYVxJMIBHFpdcOVguMhe34D4TyyxtYyKbiTg9Vy9LDA&#10;VNsb53QtfCUChF2KCmrvu1RKV9Zk0E1sRxy8b9sb9EH2ldQ93gLctDKJohdpsOGwUGNHm5rKc3Ex&#10;Cmx22Lmn7XF6ivc6f/18/7h/nWdKjR+H9RyEp8H/h//aO60giWfweyYcAb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2SSsYAAADcAAAADwAAAAAAAAAAAAAAAACYAgAAZHJz&#10;L2Rvd25yZXYueG1sUEsFBgAAAAAEAAQA9QAAAIsDAAAAAA==&#10;" adj="-781,37977" fillcolor="#ed7d31" strokecolor="#41719c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alibri" w:hAnsi="Calibri"/>
                            <w:color w:val="FFFFFF"/>
                            <w:kern w:val="24"/>
                            <w:sz w:val="36"/>
                            <w:szCs w:val="36"/>
                          </w:rPr>
                          <w:t>Input/View data of Report</w:t>
                        </w:r>
                      </w:p>
                    </w:txbxContent>
                  </v:textbox>
                </v:shape>
                <v:shape id="Rounded Rectangular Callout 220" o:spid="_x0000_s1082" type="#_x0000_t62" style="position:absolute;left:23622;top:49530;width:17526;height:84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Dj1sMA&#10;AADcAAAADwAAAGRycy9kb3ducmV2LnhtbESPwW7CMAyG75N4h8hIu42EHmDqCGjatMEJMeABrMZr&#10;KxqnNFnpeHp8QOJo/f4/f16sBt+onrpYB7YwnRhQxEVwNZcWjoevl1dQMSE7bAKThX+KsFqOnhaY&#10;u3DhH+r3qVQC4ZijhSqlNtc6FhV5jJPQEkv2GzqPScau1K7Di8B9ozNjZtpjzXKhwpY+KipO+z8v&#10;GjvanLbGfLJfX+c9nml+/d5a+zwe3t9AJRrSY/ne3jgLWSb68owQQC9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Dj1sMAAADcAAAADwAAAAAAAAAAAAAAAACYAgAAZHJzL2Rv&#10;d25yZXYueG1sUEsFBgAAAAAEAAQA9QAAAIgDAAAAAA==&#10;" adj="18173,37977" fillcolor="#ed7d31" strokecolor="#41719c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alibri" w:hAnsi="Calibri"/>
                            <w:color w:val="FFFFFF"/>
                            <w:kern w:val="24"/>
                            <w:sz w:val="36"/>
                            <w:szCs w:val="36"/>
                          </w:rPr>
                          <w:t xml:space="preserve">Click to </w:t>
                        </w:r>
                        <w:proofErr w:type="gramStart"/>
                        <w:r>
                          <w:rPr>
                            <w:rFonts w:ascii="Calibri" w:hAnsi="Calibri"/>
                            <w:color w:val="FFFFFF"/>
                            <w:kern w:val="24"/>
                            <w:sz w:val="36"/>
                            <w:szCs w:val="36"/>
                          </w:rPr>
                          <w:t>Save</w:t>
                        </w:r>
                        <w:proofErr w:type="gramEnd"/>
                        <w:r>
                          <w:rPr>
                            <w:rFonts w:ascii="Calibri" w:hAnsi="Calibri"/>
                            <w:color w:val="FFFFFF"/>
                            <w:kern w:val="24"/>
                            <w:sz w:val="36"/>
                            <w:szCs w:val="36"/>
                          </w:rPr>
                          <w:t xml:space="preserve"> data in local database</w:t>
                        </w:r>
                      </w:p>
                    </w:txbxContent>
                  </v:textbox>
                </v:shape>
                <v:shape id="Rounded Rectangular Callout 221" o:spid="_x0000_s1083" type="#_x0000_t62" style="position:absolute;left:3048;top:48006;width:17526;height:84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xGTcMA&#10;AADcAAAADwAAAGRycy9kb3ducmV2LnhtbESPzW7CMBCE75V4B2uReis2OZQqYBAC8XNCLfAAq3hJ&#10;IuJ1iE0IPD2uhMRxNDvf7Exmna1ES40vHWsYDhQI4syZknMNx8Pq6weED8gGK8ek4U4eZtPexwRT&#10;4278R+0+5CJC2KeooQihTqX0WUEW/cDVxNE7ucZiiLLJpWnwFuG2kolS39JiybGhwJoWBWXn/dXG&#10;N35pe94ptWS7eYxavNDosd5p/dnv5mMQgbrwPn6lt0ZDkgzhf0wkgJ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xGTcMAAADcAAAADwAAAAAAAAAAAAAAAACYAgAAZHJzL2Rv&#10;d25yZXYueG1sUEsFBgAAAAAEAAQA9QAAAIgDAAAAAA==&#10;" adj="18173,37977" fillcolor="#ed7d31" strokecolor="#41719c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alibri" w:hAnsi="Calibri"/>
                            <w:color w:val="FFFFFF"/>
                            <w:kern w:val="24"/>
                            <w:sz w:val="36"/>
                            <w:szCs w:val="36"/>
                          </w:rPr>
                          <w:t>Upload Status of Report</w:t>
                        </w:r>
                      </w:p>
                    </w:txbxContent>
                  </v:textbox>
                </v:shape>
                <v:shape id="Rounded Rectangular Callout 222" o:spid="_x0000_s1084" type="#_x0000_t62" style="position:absolute;left:48768;top:48768;width:17526;height:84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RQMccA&#10;AADcAAAADwAAAGRycy9kb3ducmV2LnhtbESPQWvCQBSE7wX/w/KE3urGQKWNrtIWLPUkVUG9PbPP&#10;JDX7Nt3dxthf7xYKHoeZ+YaZzDpTi5acrywrGA4SEMS51RUXCjbr+cMTCB+QNdaWScGFPMymvbsJ&#10;Ztqe+ZPaVShEhLDPUEEZQpNJ6fOSDPqBbYijd7TOYIjSFVI7PEe4qWWaJCNpsOK4UGJDbyXlp9WP&#10;UdD+HteL3euuOizr7bP7lo9f8/e9Uvf97mUMIlAXbuH/9odWkKYp/J2JR0B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0UDHHAAAA3AAAAA8AAAAAAAAAAAAAAAAAmAIAAGRy&#10;cy9kb3ducmV2LnhtbFBLBQYAAAAABAAEAPUAAACMAwAAAAA=&#10;" adj="-2659,37266" fillcolor="#ed7d31" strokecolor="#41719c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alibri" w:hAnsi="Calibri"/>
                            <w:color w:val="FFFFFF"/>
                            <w:kern w:val="24"/>
                            <w:sz w:val="36"/>
                            <w:szCs w:val="36"/>
                          </w:rPr>
                          <w:t>Click to Upload Report on Server</w:t>
                        </w:r>
                      </w:p>
                    </w:txbxContent>
                  </v:textbox>
                </v:shape>
                <v:shape id="Rounded Rectangular Callout 223" o:spid="_x0000_s1085" type="#_x0000_t62" style="position:absolute;left:86106;top:16764;width:17526;height:61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Sx/cYA&#10;AADcAAAADwAAAGRycy9kb3ducmV2LnhtbESPT0sDMRTE74LfIbyCN5vtKlrWpkUsheqtf2h7fCbP&#10;3cXNy5qkbfTTm4LgcZiZ3zCTWbKdOJEPrWMFo2EBglg703KtYLtZ3I5BhIhssHNMCr4pwGx6fTXB&#10;yrgzr+i0jrXIEA4VKmhi7Cspg27IYhi6njh7H85bjFn6WhqP5wy3nSyL4kFabDkvNNjTS0P6c320&#10;CpxOPzs/PtzvX/VXqvXb42ozf1fqZpCen0BESvE//NdeGgVleQeXM/kIy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BSx/cYAAADcAAAADwAAAAAAAAAAAAAAAACYAgAAZHJz&#10;L2Rvd25yZXYueG1sUEsFBgAAAAAEAAQA9QAAAIsDAAAAAA==&#10;" adj="8098,-12335" fillcolor="#ed7d31" strokecolor="#41719c" strokeweight="1pt">
                  <v:textbox>
                    <w:txbxContent>
                      <w:p w:rsidR="003965D2" w:rsidRDefault="003965D2" w:rsidP="0099062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alibri" w:hAnsi="Calibri"/>
                            <w:color w:val="FFFFFF"/>
                            <w:kern w:val="24"/>
                            <w:sz w:val="36"/>
                            <w:szCs w:val="36"/>
                          </w:rPr>
                          <w:t xml:space="preserve">Click to Add New report </w:t>
                        </w:r>
                      </w:p>
                    </w:txbxContent>
                  </v:textbox>
                </v:shape>
                <w10:wrap type="square" side="right"/>
              </v:group>
            </w:pict>
          </mc:Fallback>
        </mc:AlternateContent>
      </w:r>
    </w:p>
    <w:p w:rsidR="0099062B" w:rsidRDefault="0099062B" w:rsidP="0099062B"/>
    <w:p w:rsidR="0099062B" w:rsidRDefault="0099062B" w:rsidP="0099062B"/>
    <w:p w:rsidR="0099062B" w:rsidRDefault="0099062B" w:rsidP="0099062B"/>
    <w:p w:rsidR="0099062B" w:rsidRPr="00E53C3B" w:rsidRDefault="0099062B" w:rsidP="0099062B"/>
    <w:p w:rsidR="0078272A" w:rsidRPr="00D0014C" w:rsidRDefault="0078272A" w:rsidP="0079199F">
      <w:pPr>
        <w:pStyle w:val="NoSpacing"/>
        <w:spacing w:before="240" w:after="240"/>
      </w:pPr>
    </w:p>
    <w:p w:rsidR="0078272A" w:rsidRPr="008B0821" w:rsidRDefault="0078272A" w:rsidP="0079199F">
      <w:pPr>
        <w:pStyle w:val="NoSpacing"/>
        <w:spacing w:before="240" w:after="240"/>
      </w:pPr>
    </w:p>
    <w:p w:rsidR="00C116A3" w:rsidRDefault="00C116A3" w:rsidP="0079199F">
      <w:pPr>
        <w:pStyle w:val="NoSpacing"/>
        <w:spacing w:before="240" w:after="240"/>
      </w:pPr>
    </w:p>
    <w:p w:rsidR="0079199F" w:rsidRPr="0079199F" w:rsidRDefault="00C116A3" w:rsidP="0079199F">
      <w:pPr>
        <w:pStyle w:val="NoSpacing"/>
        <w:spacing w:before="240" w:after="240"/>
        <w:sectPr w:rsidR="0079199F" w:rsidRPr="0079199F" w:rsidSect="0079199F">
          <w:footerReference w:type="even" r:id="rId73"/>
          <w:footerReference w:type="default" r:id="rId74"/>
          <w:footnotePr>
            <w:pos w:val="beneathText"/>
          </w:footnotePr>
          <w:pgSz w:w="15840" w:h="12240" w:orient="landscape"/>
          <w:pgMar w:top="1296" w:right="1440" w:bottom="1296" w:left="1440" w:header="720" w:footer="720" w:gutter="0"/>
          <w:cols w:space="720"/>
          <w:docGrid w:linePitch="360"/>
        </w:sectPr>
      </w:pPr>
      <w:r w:rsidRPr="0079199F">
        <w:br w:type="page"/>
      </w:r>
    </w:p>
    <w:p w:rsidR="005321D4" w:rsidRDefault="005321D4">
      <w:pPr>
        <w:suppressAutoHyphens w:val="0"/>
        <w:spacing w:line="240" w:lineRule="auto"/>
        <w:rPr>
          <w:rFonts w:ascii="Arial Rounded MT Bold" w:hAnsi="Arial Rounded MT Bold"/>
          <w:b/>
          <w:kern w:val="1"/>
          <w:sz w:val="36"/>
        </w:rPr>
      </w:pPr>
      <w:r>
        <w:lastRenderedPageBreak/>
        <w:br w:type="page"/>
      </w:r>
    </w:p>
    <w:p w:rsidR="00B1682C" w:rsidRPr="00D12033" w:rsidRDefault="00B1682C" w:rsidP="00D12033">
      <w:pPr>
        <w:pStyle w:val="Heading1"/>
        <w:tabs>
          <w:tab w:val="left" w:pos="0"/>
        </w:tabs>
      </w:pPr>
      <w:bookmarkStart w:id="87" w:name="_Toc381025824"/>
      <w:r w:rsidRPr="00D12033">
        <w:lastRenderedPageBreak/>
        <w:t>Appendix 5: Glossary</w:t>
      </w:r>
      <w:bookmarkEnd w:id="87"/>
    </w:p>
    <w:p w:rsidR="00B1682C" w:rsidRPr="008520EE" w:rsidRDefault="00B1682C" w:rsidP="00B1682C">
      <w:pPr>
        <w:pStyle w:val="template"/>
        <w:rPr>
          <w:rFonts w:ascii="Calibri Light" w:hAnsi="Calibri Light"/>
          <w:i w:val="0"/>
        </w:rPr>
      </w:pPr>
      <w:r w:rsidRPr="008520EE">
        <w:rPr>
          <w:rFonts w:ascii="Calibri Light" w:hAnsi="Calibri Light"/>
          <w:i w:val="0"/>
        </w:rPr>
        <w:t>HTTP: the set of rules for exchanging files (text, graphic images, sound, video, and other multimedia files) on the World Wide Web</w:t>
      </w:r>
    </w:p>
    <w:p w:rsidR="00B1682C" w:rsidRPr="008520EE" w:rsidRDefault="00B1682C" w:rsidP="00B1682C">
      <w:pPr>
        <w:pStyle w:val="template"/>
        <w:rPr>
          <w:rFonts w:ascii="Calibri Light" w:hAnsi="Calibri Light"/>
          <w:i w:val="0"/>
        </w:rPr>
      </w:pPr>
    </w:p>
    <w:p w:rsidR="00B1682C" w:rsidRPr="008520EE" w:rsidRDefault="00B1682C" w:rsidP="00B1682C">
      <w:pPr>
        <w:pStyle w:val="template"/>
        <w:rPr>
          <w:rFonts w:ascii="Calibri Light" w:hAnsi="Calibri Light"/>
          <w:i w:val="0"/>
        </w:rPr>
      </w:pPr>
      <w:r w:rsidRPr="008520EE">
        <w:rPr>
          <w:rFonts w:ascii="Calibri Light" w:hAnsi="Calibri Light"/>
          <w:i w:val="0"/>
        </w:rPr>
        <w:t>HTTPS: HTTP with SSL (secure socket layer) encryption for security.</w:t>
      </w:r>
    </w:p>
    <w:p w:rsidR="00B1682C" w:rsidRPr="008520EE" w:rsidRDefault="00B1682C" w:rsidP="00B1682C">
      <w:pPr>
        <w:pStyle w:val="template"/>
        <w:rPr>
          <w:rFonts w:ascii="Calibri Light" w:hAnsi="Calibri Light"/>
          <w:i w:val="0"/>
        </w:rPr>
      </w:pPr>
    </w:p>
    <w:p w:rsidR="00B1682C" w:rsidRPr="008520EE" w:rsidRDefault="00B1682C" w:rsidP="00B1682C">
      <w:pPr>
        <w:pStyle w:val="template"/>
        <w:rPr>
          <w:rFonts w:ascii="Calibri Light" w:hAnsi="Calibri Light"/>
          <w:i w:val="0"/>
        </w:rPr>
      </w:pPr>
      <w:r w:rsidRPr="008520EE">
        <w:rPr>
          <w:rFonts w:ascii="Calibri Light" w:hAnsi="Calibri Light"/>
          <w:i w:val="0"/>
        </w:rPr>
        <w:t xml:space="preserve">SQL: (Structured Query Language) </w:t>
      </w:r>
      <w:proofErr w:type="gramStart"/>
      <w:r w:rsidRPr="008520EE">
        <w:rPr>
          <w:rFonts w:ascii="Calibri Light" w:hAnsi="Calibri Light"/>
          <w:i w:val="0"/>
        </w:rPr>
        <w:t>Is</w:t>
      </w:r>
      <w:proofErr w:type="gramEnd"/>
      <w:r w:rsidRPr="008520EE">
        <w:rPr>
          <w:rFonts w:ascii="Calibri Light" w:hAnsi="Calibri Light"/>
          <w:i w:val="0"/>
        </w:rPr>
        <w:t xml:space="preserve"> a relational database query language.</w:t>
      </w:r>
    </w:p>
    <w:p w:rsidR="007C171E" w:rsidRDefault="007C171E" w:rsidP="007C171E"/>
    <w:p w:rsidR="007C171E" w:rsidRDefault="007C171E" w:rsidP="007C171E"/>
    <w:p w:rsidR="005F4A8B" w:rsidRDefault="005F4A8B">
      <w:pPr>
        <w:suppressAutoHyphens w:val="0"/>
        <w:spacing w:line="240" w:lineRule="auto"/>
        <w:sectPr w:rsidR="005F4A8B" w:rsidSect="00577472">
          <w:footerReference w:type="default" r:id="rId75"/>
          <w:footnotePr>
            <w:pos w:val="beneathText"/>
          </w:footnotePr>
          <w:pgSz w:w="12240" w:h="15840"/>
          <w:pgMar w:top="1440" w:right="1296" w:bottom="1440" w:left="1296" w:header="720" w:footer="720" w:gutter="0"/>
          <w:cols w:space="720"/>
          <w:docGrid w:linePitch="360"/>
        </w:sectPr>
      </w:pPr>
    </w:p>
    <w:p w:rsidR="001F3BAE" w:rsidRPr="008520EE" w:rsidRDefault="001F3BAE" w:rsidP="001F3BAE">
      <w:pPr>
        <w:rPr>
          <w:rFonts w:ascii="Calibri Light" w:hAnsi="Calibri Light"/>
        </w:rPr>
      </w:pPr>
    </w:p>
    <w:p w:rsidR="007C171E" w:rsidRDefault="007C171E">
      <w:pPr>
        <w:suppressAutoHyphens w:val="0"/>
        <w:spacing w:line="240" w:lineRule="auto"/>
        <w:rPr>
          <w:rFonts w:ascii="Calibri Light" w:hAnsi="Calibri Light"/>
          <w:b/>
          <w:kern w:val="1"/>
          <w:sz w:val="36"/>
        </w:rPr>
      </w:pPr>
      <w:bookmarkStart w:id="88" w:name="_Toc298507482"/>
      <w:bookmarkStart w:id="89" w:name="_Toc302653527"/>
      <w:r>
        <w:rPr>
          <w:rFonts w:ascii="Calibri Light" w:hAnsi="Calibri Light"/>
        </w:rPr>
        <w:br w:type="page"/>
      </w:r>
      <w:bookmarkStart w:id="90" w:name="_GoBack"/>
      <w:bookmarkEnd w:id="88"/>
      <w:bookmarkEnd w:id="89"/>
      <w:r w:rsidR="00D12033">
        <w:rPr>
          <w:rFonts w:ascii="Calibri Light" w:hAnsi="Calibri Light"/>
          <w:b/>
          <w:noProof/>
          <w:kern w:val="1"/>
          <w:sz w:val="36"/>
          <w:lang w:eastAsia="en-US"/>
        </w:rPr>
        <w:lastRenderedPageBreak/>
        <w:drawing>
          <wp:anchor distT="0" distB="0" distL="114300" distR="114300" simplePos="0" relativeHeight="251773952" behindDoc="0" locked="0" layoutInCell="1" allowOverlap="1" wp14:anchorId="1C092B25" wp14:editId="26C8DF7E">
            <wp:simplePos x="0" y="0"/>
            <wp:positionH relativeFrom="margin">
              <wp:posOffset>245110</wp:posOffset>
            </wp:positionH>
            <wp:positionV relativeFrom="margin">
              <wp:posOffset>7873488</wp:posOffset>
            </wp:positionV>
            <wp:extent cx="5534025" cy="762000"/>
            <wp:effectExtent l="0" t="0" r="9525" b="0"/>
            <wp:wrapSquare wrapText="bothSides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usaid_deliver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0"/>
      <w:r w:rsidR="00D12033">
        <w:rPr>
          <w:rFonts w:ascii="Calibri Light" w:hAnsi="Calibri Light"/>
          <w:b/>
          <w:noProof/>
          <w:kern w:val="1"/>
          <w:sz w:val="36"/>
          <w:lang w:eastAsia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F2EF2EC" wp14:editId="472A4EAE">
                <wp:simplePos x="0" y="0"/>
                <wp:positionH relativeFrom="column">
                  <wp:posOffset>-970280</wp:posOffset>
                </wp:positionH>
                <wp:positionV relativeFrom="paragraph">
                  <wp:posOffset>-3188420</wp:posOffset>
                </wp:positionV>
                <wp:extent cx="8071945" cy="10657490"/>
                <wp:effectExtent l="0" t="0" r="24765" b="10795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1945" cy="1065749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1D252" id="Rectangle 114" o:spid="_x0000_s1026" style="position:absolute;margin-left:-76.4pt;margin-top:-251.05pt;width:635.6pt;height:839.1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" fillcolor="#002060" strokecolor="#1f4d78 [1604]" strokeweight="1pt"/>
            </w:pict>
          </mc:Fallback>
        </mc:AlternateContent>
      </w:r>
    </w:p>
    <w:sectPr w:rsidR="007C171E" w:rsidSect="00BF18C1">
      <w:footnotePr>
        <w:pos w:val="beneathText"/>
      </w:footnotePr>
      <w:pgSz w:w="12240" w:h="15840"/>
      <w:pgMar w:top="1440" w:right="1296" w:bottom="1440" w:left="1296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734B" w:rsidRDefault="0065734B">
      <w:pPr>
        <w:spacing w:line="240" w:lineRule="auto"/>
      </w:pPr>
      <w:r>
        <w:separator/>
      </w:r>
    </w:p>
  </w:endnote>
  <w:endnote w:type="continuationSeparator" w:id="0">
    <w:p w:rsidR="0065734B" w:rsidRDefault="006573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ill Sans Std">
    <w:altName w:val="Cambria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810" w:type="dxa"/>
      <w:tblInd w:w="-113" w:type="dxa"/>
      <w:tblLook w:val="04A0" w:firstRow="1" w:lastRow="0" w:firstColumn="1" w:lastColumn="0" w:noHBand="0" w:noVBand="1"/>
    </w:tblPr>
    <w:tblGrid>
      <w:gridCol w:w="4777"/>
      <w:gridCol w:w="5033"/>
    </w:tblGrid>
    <w:tr w:rsidR="003965D2" w:rsidTr="002D6A17">
      <w:tc>
        <w:tcPr>
          <w:tcW w:w="4777" w:type="dxa"/>
        </w:tcPr>
        <w:p w:rsidR="003965D2" w:rsidRPr="00FD4B59" w:rsidRDefault="003965D2" w:rsidP="00C740DD">
          <w:pPr>
            <w:pStyle w:val="Footer"/>
            <w:rPr>
              <w:b w:val="0"/>
              <w:i w:val="0"/>
            </w:rPr>
          </w:pPr>
          <w:proofErr w:type="spellStart"/>
          <w:r>
            <w:rPr>
              <w:b w:val="0"/>
              <w:i w:val="0"/>
            </w:rPr>
            <w:t>c</w:t>
          </w:r>
          <w:r w:rsidRPr="00FD4B59">
            <w:rPr>
              <w:b w:val="0"/>
              <w:i w:val="0"/>
            </w:rPr>
            <w:t>LMIS</w:t>
          </w:r>
          <w:proofErr w:type="spellEnd"/>
          <w:r w:rsidRPr="00FD4B59">
            <w:rPr>
              <w:b w:val="0"/>
              <w:i w:val="0"/>
            </w:rPr>
            <w:t xml:space="preserve"> Technical Documentation</w:t>
          </w:r>
        </w:p>
      </w:tc>
      <w:tc>
        <w:tcPr>
          <w:tcW w:w="5033" w:type="dxa"/>
        </w:tcPr>
        <w:p w:rsidR="003965D2" w:rsidRPr="00FD4B59" w:rsidRDefault="003965D2" w:rsidP="006C6751">
          <w:pPr>
            <w:pStyle w:val="Footer"/>
            <w:jc w:val="right"/>
            <w:rPr>
              <w:b w:val="0"/>
              <w:i w:val="0"/>
            </w:rPr>
          </w:pPr>
          <w:r w:rsidRPr="00FD4B59">
            <w:rPr>
              <w:b w:val="0"/>
              <w:i w:val="0"/>
            </w:rPr>
            <w:fldChar w:fldCharType="begin"/>
          </w:r>
          <w:r w:rsidRPr="00FD4B59">
            <w:rPr>
              <w:b w:val="0"/>
              <w:i w:val="0"/>
            </w:rPr>
            <w:instrText xml:space="preserve"> PAGE   \* MERGEFORMAT </w:instrText>
          </w:r>
          <w:r w:rsidRPr="00FD4B59">
            <w:rPr>
              <w:b w:val="0"/>
              <w:i w:val="0"/>
            </w:rPr>
            <w:fldChar w:fldCharType="separate"/>
          </w:r>
          <w:r w:rsidR="005F4A59">
            <w:rPr>
              <w:b w:val="0"/>
              <w:i w:val="0"/>
              <w:noProof/>
            </w:rPr>
            <w:t>9</w:t>
          </w:r>
          <w:r w:rsidRPr="00FD4B59">
            <w:rPr>
              <w:b w:val="0"/>
              <w:i w:val="0"/>
              <w:noProof/>
            </w:rPr>
            <w:fldChar w:fldCharType="end"/>
          </w:r>
        </w:p>
      </w:tc>
    </w:tr>
  </w:tbl>
  <w:p w:rsidR="003965D2" w:rsidRPr="00EC4F52" w:rsidRDefault="003965D2" w:rsidP="00EC4F52">
    <w:pPr>
      <w:pStyle w:val="Footer"/>
      <w:jc w:val="right"/>
      <w:rPr>
        <w:i w:val="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4A0" w:firstRow="1" w:lastRow="0" w:firstColumn="1" w:lastColumn="0" w:noHBand="0" w:noVBand="1"/>
    </w:tblPr>
    <w:tblGrid>
      <w:gridCol w:w="3576"/>
      <w:gridCol w:w="6072"/>
    </w:tblGrid>
    <w:tr w:rsidR="00CE5932" w:rsidTr="00D73CA0">
      <w:tc>
        <w:tcPr>
          <w:tcW w:w="1853" w:type="pct"/>
        </w:tcPr>
        <w:p w:rsidR="00CE5932" w:rsidRPr="00FD4B59" w:rsidRDefault="00CE5932" w:rsidP="00FC608B">
          <w:pPr>
            <w:pStyle w:val="Footer"/>
            <w:rPr>
              <w:b w:val="0"/>
              <w:i w:val="0"/>
            </w:rPr>
          </w:pPr>
          <w:proofErr w:type="spellStart"/>
          <w:r>
            <w:rPr>
              <w:b w:val="0"/>
              <w:i w:val="0"/>
            </w:rPr>
            <w:t>c</w:t>
          </w:r>
          <w:r w:rsidRPr="00FD4B59">
            <w:rPr>
              <w:b w:val="0"/>
              <w:i w:val="0"/>
            </w:rPr>
            <w:t>LMIS</w:t>
          </w:r>
          <w:proofErr w:type="spellEnd"/>
          <w:r w:rsidRPr="00FD4B59">
            <w:rPr>
              <w:b w:val="0"/>
              <w:i w:val="0"/>
            </w:rPr>
            <w:t xml:space="preserve"> </w:t>
          </w:r>
          <w:r>
            <w:rPr>
              <w:b w:val="0"/>
              <w:i w:val="0"/>
            </w:rPr>
            <w:t>Database Schema</w:t>
          </w:r>
        </w:p>
      </w:tc>
      <w:tc>
        <w:tcPr>
          <w:tcW w:w="3147" w:type="pct"/>
        </w:tcPr>
        <w:p w:rsidR="00CE5932" w:rsidRPr="00FD4B59" w:rsidRDefault="00CE5932" w:rsidP="006C6751">
          <w:pPr>
            <w:pStyle w:val="Footer"/>
            <w:jc w:val="right"/>
            <w:rPr>
              <w:b w:val="0"/>
              <w:i w:val="0"/>
            </w:rPr>
          </w:pPr>
          <w:r w:rsidRPr="00FD4B59">
            <w:rPr>
              <w:b w:val="0"/>
              <w:i w:val="0"/>
            </w:rPr>
            <w:fldChar w:fldCharType="begin"/>
          </w:r>
          <w:r w:rsidRPr="00FD4B59">
            <w:rPr>
              <w:b w:val="0"/>
              <w:i w:val="0"/>
            </w:rPr>
            <w:instrText xml:space="preserve"> PAGE   \* MERGEFORMAT </w:instrText>
          </w:r>
          <w:r w:rsidRPr="00FD4B59">
            <w:rPr>
              <w:b w:val="0"/>
              <w:i w:val="0"/>
            </w:rPr>
            <w:fldChar w:fldCharType="separate"/>
          </w:r>
          <w:r w:rsidR="005F4A59">
            <w:rPr>
              <w:b w:val="0"/>
              <w:i w:val="0"/>
              <w:noProof/>
            </w:rPr>
            <w:t>49</w:t>
          </w:r>
          <w:r w:rsidRPr="00FD4B59">
            <w:rPr>
              <w:b w:val="0"/>
              <w:i w:val="0"/>
              <w:noProof/>
            </w:rPr>
            <w:fldChar w:fldCharType="end"/>
          </w:r>
        </w:p>
      </w:tc>
    </w:tr>
  </w:tbl>
  <w:p w:rsidR="00CE5932" w:rsidRPr="00EC4F52" w:rsidRDefault="00CE5932" w:rsidP="00EC4F52">
    <w:pPr>
      <w:pStyle w:val="Footer"/>
      <w:jc w:val="right"/>
      <w:rPr>
        <w:i w:val="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4A0" w:firstRow="1" w:lastRow="0" w:firstColumn="1" w:lastColumn="0" w:noHBand="0" w:noVBand="1"/>
    </w:tblPr>
    <w:tblGrid>
      <w:gridCol w:w="3576"/>
      <w:gridCol w:w="6072"/>
    </w:tblGrid>
    <w:tr w:rsidR="003965D2" w:rsidTr="00D73CA0">
      <w:tc>
        <w:tcPr>
          <w:tcW w:w="1853" w:type="pct"/>
        </w:tcPr>
        <w:p w:rsidR="003965D2" w:rsidRPr="00FD4B59" w:rsidRDefault="003965D2" w:rsidP="005321D4">
          <w:pPr>
            <w:pStyle w:val="Footer"/>
            <w:rPr>
              <w:b w:val="0"/>
              <w:i w:val="0"/>
            </w:rPr>
          </w:pPr>
          <w:proofErr w:type="spellStart"/>
          <w:r>
            <w:rPr>
              <w:b w:val="0"/>
              <w:i w:val="0"/>
            </w:rPr>
            <w:t>c</w:t>
          </w:r>
          <w:r w:rsidRPr="00FD4B59">
            <w:rPr>
              <w:b w:val="0"/>
              <w:i w:val="0"/>
            </w:rPr>
            <w:t>LMIS</w:t>
          </w:r>
          <w:proofErr w:type="spellEnd"/>
          <w:r w:rsidRPr="00FD4B59">
            <w:rPr>
              <w:b w:val="0"/>
              <w:i w:val="0"/>
            </w:rPr>
            <w:t xml:space="preserve"> Technical Documentation</w:t>
          </w:r>
        </w:p>
      </w:tc>
      <w:tc>
        <w:tcPr>
          <w:tcW w:w="3147" w:type="pct"/>
        </w:tcPr>
        <w:p w:rsidR="003965D2" w:rsidRPr="00FD4B59" w:rsidRDefault="003965D2" w:rsidP="006C6751">
          <w:pPr>
            <w:pStyle w:val="Footer"/>
            <w:jc w:val="right"/>
            <w:rPr>
              <w:b w:val="0"/>
              <w:i w:val="0"/>
            </w:rPr>
          </w:pPr>
          <w:r w:rsidRPr="00FD4B59">
            <w:rPr>
              <w:b w:val="0"/>
              <w:i w:val="0"/>
            </w:rPr>
            <w:fldChar w:fldCharType="begin"/>
          </w:r>
          <w:r w:rsidRPr="00FD4B59">
            <w:rPr>
              <w:b w:val="0"/>
              <w:i w:val="0"/>
            </w:rPr>
            <w:instrText xml:space="preserve"> PAGE   \* MERGEFORMAT </w:instrText>
          </w:r>
          <w:r w:rsidRPr="00FD4B59">
            <w:rPr>
              <w:b w:val="0"/>
              <w:i w:val="0"/>
            </w:rPr>
            <w:fldChar w:fldCharType="separate"/>
          </w:r>
          <w:r w:rsidR="005F4A59">
            <w:rPr>
              <w:b w:val="0"/>
              <w:i w:val="0"/>
              <w:noProof/>
            </w:rPr>
            <w:t>53</w:t>
          </w:r>
          <w:r w:rsidRPr="00FD4B59">
            <w:rPr>
              <w:b w:val="0"/>
              <w:i w:val="0"/>
              <w:noProof/>
            </w:rPr>
            <w:fldChar w:fldCharType="end"/>
          </w:r>
        </w:p>
      </w:tc>
    </w:tr>
  </w:tbl>
  <w:p w:rsidR="003965D2" w:rsidRPr="00EC4F52" w:rsidRDefault="003965D2" w:rsidP="00EC4F52">
    <w:pPr>
      <w:pStyle w:val="Footer"/>
      <w:jc w:val="right"/>
      <w:rPr>
        <w:i w:val="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5D2" w:rsidRDefault="003965D2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4A0" w:firstRow="1" w:lastRow="0" w:firstColumn="1" w:lastColumn="0" w:noHBand="0" w:noVBand="1"/>
    </w:tblPr>
    <w:tblGrid>
      <w:gridCol w:w="4803"/>
      <w:gridCol w:w="8157"/>
    </w:tblGrid>
    <w:tr w:rsidR="003965D2" w:rsidTr="00D73CA0">
      <w:tc>
        <w:tcPr>
          <w:tcW w:w="1853" w:type="pct"/>
        </w:tcPr>
        <w:p w:rsidR="003965D2" w:rsidRPr="00FD4B59" w:rsidRDefault="003965D2" w:rsidP="00C740DD">
          <w:pPr>
            <w:pStyle w:val="Footer"/>
            <w:rPr>
              <w:b w:val="0"/>
              <w:i w:val="0"/>
            </w:rPr>
          </w:pPr>
          <w:proofErr w:type="spellStart"/>
          <w:r>
            <w:rPr>
              <w:b w:val="0"/>
              <w:i w:val="0"/>
            </w:rPr>
            <w:t>c</w:t>
          </w:r>
          <w:r w:rsidRPr="00FD4B59">
            <w:rPr>
              <w:b w:val="0"/>
              <w:i w:val="0"/>
            </w:rPr>
            <w:t>LMIS</w:t>
          </w:r>
          <w:proofErr w:type="spellEnd"/>
          <w:r w:rsidRPr="00FD4B59">
            <w:rPr>
              <w:b w:val="0"/>
              <w:i w:val="0"/>
            </w:rPr>
            <w:t xml:space="preserve"> Technical Documentation</w:t>
          </w:r>
        </w:p>
      </w:tc>
      <w:tc>
        <w:tcPr>
          <w:tcW w:w="3147" w:type="pct"/>
        </w:tcPr>
        <w:p w:rsidR="003965D2" w:rsidRPr="00FD4B59" w:rsidRDefault="003965D2" w:rsidP="006C6751">
          <w:pPr>
            <w:pStyle w:val="Footer"/>
            <w:jc w:val="right"/>
            <w:rPr>
              <w:b w:val="0"/>
              <w:i w:val="0"/>
            </w:rPr>
          </w:pPr>
          <w:r w:rsidRPr="00FD4B59">
            <w:rPr>
              <w:b w:val="0"/>
              <w:i w:val="0"/>
            </w:rPr>
            <w:fldChar w:fldCharType="begin"/>
          </w:r>
          <w:r w:rsidRPr="00FD4B59">
            <w:rPr>
              <w:b w:val="0"/>
              <w:i w:val="0"/>
            </w:rPr>
            <w:instrText xml:space="preserve"> PAGE   \* MERGEFORMAT </w:instrText>
          </w:r>
          <w:r w:rsidRPr="00FD4B59">
            <w:rPr>
              <w:b w:val="0"/>
              <w:i w:val="0"/>
            </w:rPr>
            <w:fldChar w:fldCharType="separate"/>
          </w:r>
          <w:r w:rsidR="00C959DE">
            <w:rPr>
              <w:b w:val="0"/>
              <w:i w:val="0"/>
              <w:noProof/>
            </w:rPr>
            <w:t>69</w:t>
          </w:r>
          <w:r w:rsidRPr="00FD4B59">
            <w:rPr>
              <w:b w:val="0"/>
              <w:i w:val="0"/>
              <w:noProof/>
            </w:rPr>
            <w:fldChar w:fldCharType="end"/>
          </w:r>
        </w:p>
      </w:tc>
    </w:tr>
  </w:tbl>
  <w:p w:rsidR="003965D2" w:rsidRPr="00EC4F52" w:rsidRDefault="003965D2" w:rsidP="00EC4F52">
    <w:pPr>
      <w:pStyle w:val="Footer"/>
      <w:jc w:val="right"/>
      <w:rPr>
        <w:i w:val="0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4A0" w:firstRow="1" w:lastRow="0" w:firstColumn="1" w:lastColumn="0" w:noHBand="0" w:noVBand="1"/>
    </w:tblPr>
    <w:tblGrid>
      <w:gridCol w:w="3576"/>
      <w:gridCol w:w="6072"/>
    </w:tblGrid>
    <w:tr w:rsidR="003965D2" w:rsidTr="00D73CA0">
      <w:tc>
        <w:tcPr>
          <w:tcW w:w="1853" w:type="pct"/>
        </w:tcPr>
        <w:p w:rsidR="003965D2" w:rsidRPr="00FD4B59" w:rsidRDefault="003965D2" w:rsidP="00C740DD">
          <w:pPr>
            <w:pStyle w:val="Footer"/>
            <w:rPr>
              <w:b w:val="0"/>
              <w:i w:val="0"/>
            </w:rPr>
          </w:pPr>
          <w:proofErr w:type="spellStart"/>
          <w:r>
            <w:rPr>
              <w:b w:val="0"/>
              <w:i w:val="0"/>
            </w:rPr>
            <w:t>c</w:t>
          </w:r>
          <w:r w:rsidRPr="00FD4B59">
            <w:rPr>
              <w:b w:val="0"/>
              <w:i w:val="0"/>
            </w:rPr>
            <w:t>LMIS</w:t>
          </w:r>
          <w:proofErr w:type="spellEnd"/>
          <w:r w:rsidRPr="00FD4B59">
            <w:rPr>
              <w:b w:val="0"/>
              <w:i w:val="0"/>
            </w:rPr>
            <w:t xml:space="preserve"> Technical Documentation</w:t>
          </w:r>
        </w:p>
      </w:tc>
      <w:tc>
        <w:tcPr>
          <w:tcW w:w="3147" w:type="pct"/>
        </w:tcPr>
        <w:p w:rsidR="003965D2" w:rsidRPr="00FD4B59" w:rsidRDefault="003965D2" w:rsidP="006C6751">
          <w:pPr>
            <w:pStyle w:val="Footer"/>
            <w:jc w:val="right"/>
            <w:rPr>
              <w:b w:val="0"/>
              <w:i w:val="0"/>
            </w:rPr>
          </w:pPr>
          <w:r w:rsidRPr="00FD4B59">
            <w:rPr>
              <w:b w:val="0"/>
              <w:i w:val="0"/>
            </w:rPr>
            <w:fldChar w:fldCharType="begin"/>
          </w:r>
          <w:r w:rsidRPr="00FD4B59">
            <w:rPr>
              <w:b w:val="0"/>
              <w:i w:val="0"/>
            </w:rPr>
            <w:instrText xml:space="preserve"> PAGE   \* MERGEFORMAT </w:instrText>
          </w:r>
          <w:r w:rsidRPr="00FD4B59">
            <w:rPr>
              <w:b w:val="0"/>
              <w:i w:val="0"/>
            </w:rPr>
            <w:fldChar w:fldCharType="separate"/>
          </w:r>
          <w:r w:rsidR="00C959DE">
            <w:rPr>
              <w:b w:val="0"/>
              <w:i w:val="0"/>
              <w:noProof/>
            </w:rPr>
            <w:t>71</w:t>
          </w:r>
          <w:r w:rsidRPr="00FD4B59">
            <w:rPr>
              <w:b w:val="0"/>
              <w:i w:val="0"/>
              <w:noProof/>
            </w:rPr>
            <w:fldChar w:fldCharType="end"/>
          </w:r>
        </w:p>
      </w:tc>
    </w:tr>
  </w:tbl>
  <w:p w:rsidR="003965D2" w:rsidRPr="00EC4F52" w:rsidRDefault="003965D2" w:rsidP="00EC4F52">
    <w:pPr>
      <w:pStyle w:val="Footer"/>
      <w:jc w:val="right"/>
      <w:rPr>
        <w:i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734B" w:rsidRDefault="0065734B">
      <w:pPr>
        <w:spacing w:line="240" w:lineRule="auto"/>
      </w:pPr>
      <w:r>
        <w:separator/>
      </w:r>
    </w:p>
  </w:footnote>
  <w:footnote w:type="continuationSeparator" w:id="0">
    <w:p w:rsidR="0065734B" w:rsidRDefault="0065734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4675"/>
      <w:gridCol w:w="4675"/>
    </w:tblGrid>
    <w:tr w:rsidR="003965D2" w:rsidTr="002478F5">
      <w:tc>
        <w:tcPr>
          <w:tcW w:w="4675" w:type="dxa"/>
        </w:tcPr>
        <w:p w:rsidR="003965D2" w:rsidRDefault="003965D2" w:rsidP="00784030">
          <w:pPr>
            <w:pStyle w:val="Header"/>
            <w:rPr>
              <w:b w:val="0"/>
              <w:i w:val="0"/>
            </w:rPr>
          </w:pPr>
        </w:p>
      </w:tc>
      <w:tc>
        <w:tcPr>
          <w:tcW w:w="4675" w:type="dxa"/>
        </w:tcPr>
        <w:p w:rsidR="003965D2" w:rsidRPr="00784030" w:rsidRDefault="003965D2" w:rsidP="00784030">
          <w:pPr>
            <w:pStyle w:val="Header"/>
            <w:jc w:val="right"/>
            <w:rPr>
              <w:b w:val="0"/>
            </w:rPr>
          </w:pPr>
        </w:p>
      </w:tc>
    </w:tr>
  </w:tbl>
  <w:p w:rsidR="003965D2" w:rsidRDefault="003965D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5D2" w:rsidRDefault="003965D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273pt;height:238.8pt;visibility:visible" o:bullet="t">
        <v:imagedata r:id="rId1" o:title=""/>
      </v:shape>
    </w:pict>
  </w:numPicBullet>
  <w:abstractNum w:abstractNumId="0" w15:restartNumberingAfterBreak="0">
    <w:nsid w:val="00000001"/>
    <w:multiLevelType w:val="multilevel"/>
    <w:tmpl w:val="0F94F894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  <w:rPr>
        <w:rFonts w:ascii="Arial Rounded MT Bold" w:hAnsi="Arial Rounded MT Bold" w:hint="default"/>
        <w:b/>
        <w:sz w:val="3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ascii="Arial Rounded MT Bold" w:hAnsi="Arial Rounded MT Bold" w:hint="default"/>
        <w:b/>
        <w:i w:val="0"/>
        <w:sz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"/>
      <w:lvlJc w:val="left"/>
      <w:pPr>
        <w:tabs>
          <w:tab w:val="num" w:pos="0"/>
        </w:tabs>
        <w:ind w:left="0" w:firstLine="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0" w:firstLine="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0" w:firstLine="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0" w:firstLine="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0" w:firstLine="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0" w:firstLine="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0" w:firstLine="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0" w:firstLine="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0" w:firstLine="0"/>
      </w:pPr>
      <w:rPr>
        <w:rFonts w:ascii="StarSymbol" w:hAnsi="StarSymbol" w:cs="StarSymbol"/>
        <w:sz w:val="18"/>
        <w:szCs w:val="18"/>
      </w:r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"/>
      <w:lvlJc w:val="left"/>
      <w:pPr>
        <w:tabs>
          <w:tab w:val="num" w:pos="0"/>
        </w:tabs>
        <w:ind w:left="0" w:firstLine="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0" w:firstLine="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0" w:firstLine="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0" w:firstLine="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0" w:firstLine="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0" w:firstLine="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0" w:firstLine="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0" w:firstLine="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0" w:firstLine="0"/>
      </w:pPr>
      <w:rPr>
        <w:rFonts w:ascii="StarSymbol" w:hAnsi="StarSymbol" w:cs="StarSymbol"/>
        <w:sz w:val="18"/>
        <w:szCs w:val="18"/>
      </w:r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00000009"/>
    <w:multiLevelType w:val="multi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C"/>
    <w:multiLevelType w:val="multilevel"/>
    <w:tmpl w:val="0000000C"/>
    <w:name w:val="WW8Num12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0000000D"/>
    <w:multiLevelType w:val="multilevel"/>
    <w:tmpl w:val="0000000D"/>
    <w:name w:val="WW8Num13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0000000E"/>
    <w:multiLevelType w:val="multilevel"/>
    <w:tmpl w:val="0000000E"/>
    <w:name w:val="WW8Num1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0000000F"/>
    <w:multiLevelType w:val="multilevel"/>
    <w:tmpl w:val="0000000F"/>
    <w:name w:val="WW8Num15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00000011"/>
    <w:multiLevelType w:val="multilevel"/>
    <w:tmpl w:val="00000011"/>
    <w:name w:val="WW8Num17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00000012"/>
    <w:multiLevelType w:val="multilevel"/>
    <w:tmpl w:val="00000012"/>
    <w:name w:val="WW8Num18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18" w15:restartNumberingAfterBreak="0">
    <w:nsid w:val="00000013"/>
    <w:multiLevelType w:val="multilevel"/>
    <w:tmpl w:val="00000013"/>
    <w:name w:val="WW8Num19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19" w15:restartNumberingAfterBreak="0">
    <w:nsid w:val="00000014"/>
    <w:multiLevelType w:val="multilevel"/>
    <w:tmpl w:val="00000014"/>
    <w:name w:val="WW8Num20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20" w15:restartNumberingAfterBreak="0">
    <w:nsid w:val="00000015"/>
    <w:multiLevelType w:val="multilevel"/>
    <w:tmpl w:val="00000015"/>
    <w:name w:val="WW8Num21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21" w15:restartNumberingAfterBreak="0">
    <w:nsid w:val="00000016"/>
    <w:multiLevelType w:val="multilevel"/>
    <w:tmpl w:val="00000016"/>
    <w:name w:val="WW8Num22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22" w15:restartNumberingAfterBreak="0">
    <w:nsid w:val="00000017"/>
    <w:multiLevelType w:val="multilevel"/>
    <w:tmpl w:val="00000017"/>
    <w:name w:val="WW8Num23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23" w15:restartNumberingAfterBreak="0">
    <w:nsid w:val="00000018"/>
    <w:multiLevelType w:val="multilevel"/>
    <w:tmpl w:val="00000018"/>
    <w:name w:val="WW8Num2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24" w15:restartNumberingAfterBreak="0">
    <w:nsid w:val="00000019"/>
    <w:multiLevelType w:val="multilevel"/>
    <w:tmpl w:val="00000019"/>
    <w:name w:val="WW8Num25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25" w15:restartNumberingAfterBreak="0">
    <w:nsid w:val="0000001A"/>
    <w:multiLevelType w:val="multilevel"/>
    <w:tmpl w:val="0000001A"/>
    <w:name w:val="WW8Num26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26" w15:restartNumberingAfterBreak="0">
    <w:nsid w:val="0000001B"/>
    <w:multiLevelType w:val="multilevel"/>
    <w:tmpl w:val="0000001B"/>
    <w:name w:val="WW8Num27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27" w15:restartNumberingAfterBreak="0">
    <w:nsid w:val="0000001C"/>
    <w:multiLevelType w:val="multilevel"/>
    <w:tmpl w:val="0000001C"/>
    <w:name w:val="WW8Num28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28" w15:restartNumberingAfterBreak="0">
    <w:nsid w:val="0000001D"/>
    <w:multiLevelType w:val="multilevel"/>
    <w:tmpl w:val="0000001D"/>
    <w:name w:val="WW8Num29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29" w15:restartNumberingAfterBreak="0">
    <w:nsid w:val="0000001E"/>
    <w:multiLevelType w:val="multilevel"/>
    <w:tmpl w:val="0000001E"/>
    <w:name w:val="WW8Num30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30" w15:restartNumberingAfterBreak="0">
    <w:nsid w:val="0000001F"/>
    <w:multiLevelType w:val="multilevel"/>
    <w:tmpl w:val="0000001F"/>
    <w:name w:val="WW8Num31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31" w15:restartNumberingAfterBreak="0">
    <w:nsid w:val="00000020"/>
    <w:multiLevelType w:val="multilevel"/>
    <w:tmpl w:val="00000020"/>
    <w:name w:val="WW8Num32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32" w15:restartNumberingAfterBreak="0">
    <w:nsid w:val="00000021"/>
    <w:multiLevelType w:val="multilevel"/>
    <w:tmpl w:val="00000021"/>
    <w:name w:val="WW8Num33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33" w15:restartNumberingAfterBreak="0">
    <w:nsid w:val="00000022"/>
    <w:multiLevelType w:val="multilevel"/>
    <w:tmpl w:val="00000022"/>
    <w:name w:val="WW8Num3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34" w15:restartNumberingAfterBreak="0">
    <w:nsid w:val="00000023"/>
    <w:multiLevelType w:val="multilevel"/>
    <w:tmpl w:val="00000023"/>
    <w:name w:val="WW8Num35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35" w15:restartNumberingAfterBreak="0">
    <w:nsid w:val="00000024"/>
    <w:multiLevelType w:val="multilevel"/>
    <w:tmpl w:val="00000024"/>
    <w:name w:val="WW8Num36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36" w15:restartNumberingAfterBreak="0">
    <w:nsid w:val="00000025"/>
    <w:multiLevelType w:val="multilevel"/>
    <w:tmpl w:val="00000025"/>
    <w:name w:val="WW8Num37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37" w15:restartNumberingAfterBreak="0">
    <w:nsid w:val="00000026"/>
    <w:multiLevelType w:val="multilevel"/>
    <w:tmpl w:val="00000026"/>
    <w:name w:val="WW8Num38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38" w15:restartNumberingAfterBreak="0">
    <w:nsid w:val="00000027"/>
    <w:multiLevelType w:val="multilevel"/>
    <w:tmpl w:val="00000027"/>
    <w:name w:val="WW8Num39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0" w:firstLine="0"/>
      </w:pPr>
    </w:lvl>
  </w:abstractNum>
  <w:abstractNum w:abstractNumId="39" w15:restartNumberingAfterBreak="0">
    <w:nsid w:val="04E02214"/>
    <w:multiLevelType w:val="hybridMultilevel"/>
    <w:tmpl w:val="9B9404FE"/>
    <w:lvl w:ilvl="0" w:tplc="E080490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 Light" w:hAnsi="Calibri Light" w:hint="default"/>
        <w:b/>
        <w:i w:val="0"/>
        <w:sz w:val="20"/>
      </w:rPr>
    </w:lvl>
    <w:lvl w:ilvl="1" w:tplc="DF928C50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Calibri Light" w:hAnsi="Calibri Light" w:hint="default"/>
        <w:b/>
        <w:sz w:val="22"/>
        <w:szCs w:val="22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0" w15:restartNumberingAfterBreak="0">
    <w:nsid w:val="0A423281"/>
    <w:multiLevelType w:val="hybridMultilevel"/>
    <w:tmpl w:val="77AEC62A"/>
    <w:lvl w:ilvl="0" w:tplc="EB885E24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0B306F75"/>
    <w:multiLevelType w:val="hybridMultilevel"/>
    <w:tmpl w:val="7D28D1D4"/>
    <w:lvl w:ilvl="0" w:tplc="FAC28E66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0B590623"/>
    <w:multiLevelType w:val="hybridMultilevel"/>
    <w:tmpl w:val="7D28D1D4"/>
    <w:lvl w:ilvl="0" w:tplc="FAC28E66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020426F"/>
    <w:multiLevelType w:val="hybridMultilevel"/>
    <w:tmpl w:val="A2D69318"/>
    <w:lvl w:ilvl="0" w:tplc="66462106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1094241E"/>
    <w:multiLevelType w:val="hybridMultilevel"/>
    <w:tmpl w:val="988A949C"/>
    <w:lvl w:ilvl="0" w:tplc="4E14C2C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10A40C41"/>
    <w:multiLevelType w:val="hybridMultilevel"/>
    <w:tmpl w:val="9F18CC26"/>
    <w:lvl w:ilvl="0" w:tplc="552E5262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15657BA6"/>
    <w:multiLevelType w:val="hybridMultilevel"/>
    <w:tmpl w:val="61DA854E"/>
    <w:lvl w:ilvl="0" w:tplc="726E454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1A710A69"/>
    <w:multiLevelType w:val="hybridMultilevel"/>
    <w:tmpl w:val="A28C3C1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F041443"/>
    <w:multiLevelType w:val="hybridMultilevel"/>
    <w:tmpl w:val="32CC0CD2"/>
    <w:lvl w:ilvl="0" w:tplc="2B3C18DC">
      <w:start w:val="1"/>
      <w:numFmt w:val="decimal"/>
      <w:lvlText w:val="%1."/>
      <w:lvlJc w:val="left"/>
      <w:pPr>
        <w:ind w:left="360" w:hanging="360"/>
      </w:pPr>
      <w:rPr>
        <w:b/>
        <w:sz w:val="20"/>
      </w:rPr>
    </w:lvl>
    <w:lvl w:ilvl="1" w:tplc="374CC3B4">
      <w:start w:val="1"/>
      <w:numFmt w:val="lowerLetter"/>
      <w:lvlText w:val="%2."/>
      <w:lvlJc w:val="left"/>
      <w:pPr>
        <w:ind w:left="1080" w:hanging="360"/>
      </w:pPr>
      <w:rPr>
        <w:rFonts w:ascii="Calibri" w:eastAsia="Times New Roman" w:hAnsi="Calibri"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214A4122"/>
    <w:multiLevelType w:val="hybridMultilevel"/>
    <w:tmpl w:val="0DEEE5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272D2634"/>
    <w:multiLevelType w:val="hybridMultilevel"/>
    <w:tmpl w:val="A3CC4274"/>
    <w:lvl w:ilvl="0" w:tplc="A3882492">
      <w:start w:val="1"/>
      <w:numFmt w:val="lowerLetter"/>
      <w:lvlText w:val="%1."/>
      <w:lvlJc w:val="left"/>
      <w:pPr>
        <w:ind w:left="1800" w:hanging="360"/>
      </w:pPr>
      <w:rPr>
        <w:rFonts w:ascii="Calibri" w:hAnsi="Calibri" w:cs="Calibri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90C6CB5"/>
    <w:multiLevelType w:val="hybridMultilevel"/>
    <w:tmpl w:val="3218526A"/>
    <w:lvl w:ilvl="0" w:tplc="E6282114">
      <w:start w:val="1"/>
      <w:numFmt w:val="lowerLetter"/>
      <w:lvlText w:val="%1."/>
      <w:lvlJc w:val="left"/>
      <w:pPr>
        <w:ind w:left="1800" w:hanging="360"/>
      </w:pPr>
      <w:rPr>
        <w:rFonts w:ascii="Calibri" w:hAnsi="Calibri" w:cs="Calibri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B545F96"/>
    <w:multiLevelType w:val="hybridMultilevel"/>
    <w:tmpl w:val="A3CC4274"/>
    <w:lvl w:ilvl="0" w:tplc="A3882492">
      <w:start w:val="1"/>
      <w:numFmt w:val="lowerLetter"/>
      <w:lvlText w:val="%1."/>
      <w:lvlJc w:val="left"/>
      <w:pPr>
        <w:ind w:left="720" w:hanging="360"/>
      </w:pPr>
      <w:rPr>
        <w:rFonts w:ascii="Calibri" w:hAnsi="Calibri" w:cs="Calibri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3" w15:restartNumberingAfterBreak="0">
    <w:nsid w:val="2E0A0474"/>
    <w:multiLevelType w:val="hybridMultilevel"/>
    <w:tmpl w:val="5574CC74"/>
    <w:lvl w:ilvl="0" w:tplc="0C9E4CD2">
      <w:start w:val="1"/>
      <w:numFmt w:val="lowerLetter"/>
      <w:lvlText w:val="%1."/>
      <w:lvlJc w:val="left"/>
      <w:pPr>
        <w:ind w:left="1800" w:hanging="360"/>
      </w:pPr>
      <w:rPr>
        <w:rFonts w:ascii="Calibri" w:hAnsi="Calibri" w:cs="Calibri" w:hint="default"/>
        <w:b/>
        <w:sz w:val="18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4" w15:restartNumberingAfterBreak="0">
    <w:nsid w:val="34B41BD8"/>
    <w:multiLevelType w:val="multilevel"/>
    <w:tmpl w:val="D786EF24"/>
    <w:lvl w:ilvl="0">
      <w:start w:val="1"/>
      <w:numFmt w:val="decimal"/>
      <w:pStyle w:val="Header1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color w:val="auto"/>
        <w:sz w:val="28"/>
        <w:szCs w:val="28"/>
      </w:rPr>
    </w:lvl>
    <w:lvl w:ilvl="1">
      <w:start w:val="1"/>
      <w:numFmt w:val="decimal"/>
      <w:pStyle w:val="Header2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Header3"/>
      <w:isLgl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er4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5" w15:restartNumberingAfterBreak="0">
    <w:nsid w:val="37FC7FAE"/>
    <w:multiLevelType w:val="hybridMultilevel"/>
    <w:tmpl w:val="2E4A289A"/>
    <w:lvl w:ilvl="0" w:tplc="826E2F7E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A5E7353"/>
    <w:multiLevelType w:val="hybridMultilevel"/>
    <w:tmpl w:val="68BEAB80"/>
    <w:lvl w:ilvl="0" w:tplc="C262A30C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C0A02FC"/>
    <w:multiLevelType w:val="hybridMultilevel"/>
    <w:tmpl w:val="7D28D1D4"/>
    <w:lvl w:ilvl="0" w:tplc="FAC28E66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0BE06FD"/>
    <w:multiLevelType w:val="hybridMultilevel"/>
    <w:tmpl w:val="76B09974"/>
    <w:lvl w:ilvl="0" w:tplc="67664724">
      <w:start w:val="1"/>
      <w:numFmt w:val="lowerLetter"/>
      <w:lvlText w:val="%1."/>
      <w:lvlJc w:val="left"/>
      <w:pPr>
        <w:ind w:left="1800" w:hanging="360"/>
      </w:pPr>
      <w:rPr>
        <w:rFonts w:ascii="Calibri" w:hAnsi="Calibri" w:cs="Calibri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19F3BFE"/>
    <w:multiLevelType w:val="hybridMultilevel"/>
    <w:tmpl w:val="7D28D1D4"/>
    <w:lvl w:ilvl="0" w:tplc="FAC28E66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4040A5C"/>
    <w:multiLevelType w:val="hybridMultilevel"/>
    <w:tmpl w:val="5C386694"/>
    <w:lvl w:ilvl="0" w:tplc="F14A361E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5CE2BBD"/>
    <w:multiLevelType w:val="hybridMultilevel"/>
    <w:tmpl w:val="8AD46404"/>
    <w:lvl w:ilvl="0" w:tplc="53E880B6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6846736"/>
    <w:multiLevelType w:val="hybridMultilevel"/>
    <w:tmpl w:val="938275FE"/>
    <w:lvl w:ilvl="0" w:tplc="907684C8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8867F42"/>
    <w:multiLevelType w:val="hybridMultilevel"/>
    <w:tmpl w:val="BCD6D27A"/>
    <w:lvl w:ilvl="0" w:tplc="0DB66EBA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8907AB2"/>
    <w:multiLevelType w:val="hybridMultilevel"/>
    <w:tmpl w:val="895022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4AED1DF4"/>
    <w:multiLevelType w:val="hybridMultilevel"/>
    <w:tmpl w:val="A06E3C50"/>
    <w:lvl w:ilvl="0" w:tplc="B4A0F3C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B9F540E"/>
    <w:multiLevelType w:val="hybridMultilevel"/>
    <w:tmpl w:val="7D28D1D4"/>
    <w:lvl w:ilvl="0" w:tplc="FAC28E66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F23294A"/>
    <w:multiLevelType w:val="hybridMultilevel"/>
    <w:tmpl w:val="25220A10"/>
    <w:lvl w:ilvl="0" w:tplc="82B87102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F71684B"/>
    <w:multiLevelType w:val="hybridMultilevel"/>
    <w:tmpl w:val="7D28D1D4"/>
    <w:lvl w:ilvl="0" w:tplc="FAC28E66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D4853F7"/>
    <w:multiLevelType w:val="hybridMultilevel"/>
    <w:tmpl w:val="A3CC4274"/>
    <w:lvl w:ilvl="0" w:tplc="A3882492">
      <w:start w:val="1"/>
      <w:numFmt w:val="lowerLetter"/>
      <w:lvlText w:val="%1."/>
      <w:lvlJc w:val="left"/>
      <w:pPr>
        <w:ind w:left="720" w:hanging="360"/>
      </w:pPr>
      <w:rPr>
        <w:rFonts w:ascii="Calibri" w:hAnsi="Calibri" w:cs="Calibri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70" w15:restartNumberingAfterBreak="0">
    <w:nsid w:val="61CD4078"/>
    <w:multiLevelType w:val="hybridMultilevel"/>
    <w:tmpl w:val="FEC0C17C"/>
    <w:lvl w:ilvl="0" w:tplc="C58AEECC">
      <w:start w:val="1"/>
      <w:numFmt w:val="lowerLetter"/>
      <w:lvlText w:val="%1."/>
      <w:lvlJc w:val="left"/>
      <w:pPr>
        <w:ind w:left="1800" w:hanging="360"/>
      </w:pPr>
      <w:rPr>
        <w:rFonts w:ascii="Calibri" w:hAnsi="Calibri" w:cs="Calibri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4740264"/>
    <w:multiLevelType w:val="hybridMultilevel"/>
    <w:tmpl w:val="FA5E97B8"/>
    <w:lvl w:ilvl="0" w:tplc="F8EC1942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1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EB203AE"/>
    <w:multiLevelType w:val="hybridMultilevel"/>
    <w:tmpl w:val="7D28D1D4"/>
    <w:lvl w:ilvl="0" w:tplc="FAC28E66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  <w:b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F4F7606"/>
    <w:multiLevelType w:val="hybridMultilevel"/>
    <w:tmpl w:val="7D28D1D4"/>
    <w:lvl w:ilvl="0" w:tplc="FAC28E66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F990540"/>
    <w:multiLevelType w:val="hybridMultilevel"/>
    <w:tmpl w:val="4E1C0B06"/>
    <w:lvl w:ilvl="0" w:tplc="230AC3D2">
      <w:start w:val="1"/>
      <w:numFmt w:val="bullet"/>
      <w:lvlText w:val=""/>
      <w:lvlPicBulletId w:val="0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0AE8C7B0" w:tentative="1">
      <w:start w:val="1"/>
      <w:numFmt w:val="bullet"/>
      <w:lvlText w:val=""/>
      <w:lvlJc w:val="left"/>
      <w:pPr>
        <w:tabs>
          <w:tab w:val="num" w:pos="1350"/>
        </w:tabs>
        <w:ind w:left="1350" w:hanging="360"/>
      </w:pPr>
      <w:rPr>
        <w:rFonts w:ascii="Symbol" w:hAnsi="Symbol" w:hint="default"/>
      </w:rPr>
    </w:lvl>
    <w:lvl w:ilvl="2" w:tplc="37A06C48" w:tentative="1">
      <w:start w:val="1"/>
      <w:numFmt w:val="bullet"/>
      <w:lvlText w:val=""/>
      <w:lvlJc w:val="left"/>
      <w:pPr>
        <w:tabs>
          <w:tab w:val="num" w:pos="2070"/>
        </w:tabs>
        <w:ind w:left="2070" w:hanging="360"/>
      </w:pPr>
      <w:rPr>
        <w:rFonts w:ascii="Symbol" w:hAnsi="Symbol" w:hint="default"/>
      </w:rPr>
    </w:lvl>
    <w:lvl w:ilvl="3" w:tplc="5E44BB94" w:tentative="1">
      <w:start w:val="1"/>
      <w:numFmt w:val="bullet"/>
      <w:lvlText w:val=""/>
      <w:lvlJc w:val="left"/>
      <w:pPr>
        <w:tabs>
          <w:tab w:val="num" w:pos="2790"/>
        </w:tabs>
        <w:ind w:left="2790" w:hanging="360"/>
      </w:pPr>
      <w:rPr>
        <w:rFonts w:ascii="Symbol" w:hAnsi="Symbol" w:hint="default"/>
      </w:rPr>
    </w:lvl>
    <w:lvl w:ilvl="4" w:tplc="CA00F9D2" w:tentative="1">
      <w:start w:val="1"/>
      <w:numFmt w:val="bullet"/>
      <w:lvlText w:val=""/>
      <w:lvlJc w:val="left"/>
      <w:pPr>
        <w:tabs>
          <w:tab w:val="num" w:pos="3510"/>
        </w:tabs>
        <w:ind w:left="3510" w:hanging="360"/>
      </w:pPr>
      <w:rPr>
        <w:rFonts w:ascii="Symbol" w:hAnsi="Symbol" w:hint="default"/>
      </w:rPr>
    </w:lvl>
    <w:lvl w:ilvl="5" w:tplc="A6B88CA2" w:tentative="1">
      <w:start w:val="1"/>
      <w:numFmt w:val="bullet"/>
      <w:lvlText w:val=""/>
      <w:lvlJc w:val="left"/>
      <w:pPr>
        <w:tabs>
          <w:tab w:val="num" w:pos="4230"/>
        </w:tabs>
        <w:ind w:left="4230" w:hanging="360"/>
      </w:pPr>
      <w:rPr>
        <w:rFonts w:ascii="Symbol" w:hAnsi="Symbol" w:hint="default"/>
      </w:rPr>
    </w:lvl>
    <w:lvl w:ilvl="6" w:tplc="914A5632" w:tentative="1">
      <w:start w:val="1"/>
      <w:numFmt w:val="bullet"/>
      <w:lvlText w:val=""/>
      <w:lvlJc w:val="left"/>
      <w:pPr>
        <w:tabs>
          <w:tab w:val="num" w:pos="4950"/>
        </w:tabs>
        <w:ind w:left="4950" w:hanging="360"/>
      </w:pPr>
      <w:rPr>
        <w:rFonts w:ascii="Symbol" w:hAnsi="Symbol" w:hint="default"/>
      </w:rPr>
    </w:lvl>
    <w:lvl w:ilvl="7" w:tplc="53066AAC" w:tentative="1">
      <w:start w:val="1"/>
      <w:numFmt w:val="bullet"/>
      <w:lvlText w:val=""/>
      <w:lvlJc w:val="left"/>
      <w:pPr>
        <w:tabs>
          <w:tab w:val="num" w:pos="5670"/>
        </w:tabs>
        <w:ind w:left="5670" w:hanging="360"/>
      </w:pPr>
      <w:rPr>
        <w:rFonts w:ascii="Symbol" w:hAnsi="Symbol" w:hint="default"/>
      </w:rPr>
    </w:lvl>
    <w:lvl w:ilvl="8" w:tplc="C39A87FC" w:tentative="1">
      <w:start w:val="1"/>
      <w:numFmt w:val="bullet"/>
      <w:lvlText w:val=""/>
      <w:lvlJc w:val="left"/>
      <w:pPr>
        <w:tabs>
          <w:tab w:val="num" w:pos="6390"/>
        </w:tabs>
        <w:ind w:left="6390" w:hanging="360"/>
      </w:pPr>
      <w:rPr>
        <w:rFonts w:ascii="Symbol" w:hAnsi="Symbol" w:hint="default"/>
      </w:rPr>
    </w:lvl>
  </w:abstractNum>
  <w:abstractNum w:abstractNumId="75" w15:restartNumberingAfterBreak="0">
    <w:nsid w:val="70B06FD9"/>
    <w:multiLevelType w:val="hybridMultilevel"/>
    <w:tmpl w:val="7D28D1D4"/>
    <w:lvl w:ilvl="0" w:tplc="FAC28E66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0CC7F3E"/>
    <w:multiLevelType w:val="hybridMultilevel"/>
    <w:tmpl w:val="7D549522"/>
    <w:lvl w:ilvl="0" w:tplc="6628A1C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0F65047"/>
    <w:multiLevelType w:val="hybridMultilevel"/>
    <w:tmpl w:val="6C7A01A4"/>
    <w:lvl w:ilvl="0" w:tplc="5A8C1E3E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18"/>
        <w:szCs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7C225F5"/>
    <w:multiLevelType w:val="hybridMultilevel"/>
    <w:tmpl w:val="9E9E879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9" w15:restartNumberingAfterBreak="0">
    <w:nsid w:val="79FC10F9"/>
    <w:multiLevelType w:val="hybridMultilevel"/>
    <w:tmpl w:val="18D4C014"/>
    <w:lvl w:ilvl="0" w:tplc="36BAEA9E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CF6322D"/>
    <w:multiLevelType w:val="hybridMultilevel"/>
    <w:tmpl w:val="3C38B162"/>
    <w:lvl w:ilvl="0" w:tplc="74F413D4">
      <w:start w:val="1"/>
      <w:numFmt w:val="lowerLetter"/>
      <w:lvlText w:val="%1."/>
      <w:lvlJc w:val="left"/>
      <w:pPr>
        <w:ind w:left="1800" w:hanging="360"/>
      </w:pPr>
      <w:rPr>
        <w:rFonts w:ascii="Calibri" w:hAnsi="Calibri" w:cs="Calibri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D5E4B9F"/>
    <w:multiLevelType w:val="hybridMultilevel"/>
    <w:tmpl w:val="7D28D1D4"/>
    <w:lvl w:ilvl="0" w:tplc="FAC28E66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  <w:b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4"/>
  </w:num>
  <w:num w:numId="3">
    <w:abstractNumId w:val="48"/>
  </w:num>
  <w:num w:numId="4">
    <w:abstractNumId w:val="71"/>
  </w:num>
  <w:num w:numId="5">
    <w:abstractNumId w:val="53"/>
  </w:num>
  <w:num w:numId="6">
    <w:abstractNumId w:val="45"/>
  </w:num>
  <w:num w:numId="7">
    <w:abstractNumId w:val="77"/>
  </w:num>
  <w:num w:numId="8">
    <w:abstractNumId w:val="50"/>
  </w:num>
  <w:num w:numId="9">
    <w:abstractNumId w:val="60"/>
  </w:num>
  <w:num w:numId="10">
    <w:abstractNumId w:val="58"/>
  </w:num>
  <w:num w:numId="11">
    <w:abstractNumId w:val="79"/>
  </w:num>
  <w:num w:numId="12">
    <w:abstractNumId w:val="65"/>
  </w:num>
  <w:num w:numId="13">
    <w:abstractNumId w:val="61"/>
  </w:num>
  <w:num w:numId="14">
    <w:abstractNumId w:val="67"/>
  </w:num>
  <w:num w:numId="15">
    <w:abstractNumId w:val="43"/>
  </w:num>
  <w:num w:numId="16">
    <w:abstractNumId w:val="56"/>
  </w:num>
  <w:num w:numId="17">
    <w:abstractNumId w:val="70"/>
  </w:num>
  <w:num w:numId="18">
    <w:abstractNumId w:val="62"/>
  </w:num>
  <w:num w:numId="19">
    <w:abstractNumId w:val="59"/>
  </w:num>
  <w:num w:numId="20">
    <w:abstractNumId w:val="39"/>
  </w:num>
  <w:num w:numId="21">
    <w:abstractNumId w:val="78"/>
  </w:num>
  <w:num w:numId="22">
    <w:abstractNumId w:val="73"/>
  </w:num>
  <w:num w:numId="23">
    <w:abstractNumId w:val="69"/>
  </w:num>
  <w:num w:numId="24">
    <w:abstractNumId w:val="72"/>
  </w:num>
  <w:num w:numId="25">
    <w:abstractNumId w:val="52"/>
  </w:num>
  <w:num w:numId="26">
    <w:abstractNumId w:val="75"/>
  </w:num>
  <w:num w:numId="27">
    <w:abstractNumId w:val="42"/>
  </w:num>
  <w:num w:numId="28">
    <w:abstractNumId w:val="66"/>
  </w:num>
  <w:num w:numId="29">
    <w:abstractNumId w:val="81"/>
  </w:num>
  <w:num w:numId="30">
    <w:abstractNumId w:val="68"/>
  </w:num>
  <w:num w:numId="31">
    <w:abstractNumId w:val="74"/>
  </w:num>
  <w:num w:numId="32">
    <w:abstractNumId w:val="46"/>
  </w:num>
  <w:num w:numId="33">
    <w:abstractNumId w:val="80"/>
  </w:num>
  <w:num w:numId="34">
    <w:abstractNumId w:val="76"/>
  </w:num>
  <w:num w:numId="35">
    <w:abstractNumId w:val="44"/>
  </w:num>
  <w:num w:numId="36">
    <w:abstractNumId w:val="63"/>
  </w:num>
  <w:num w:numId="37">
    <w:abstractNumId w:val="40"/>
  </w:num>
  <w:num w:numId="38">
    <w:abstractNumId w:val="55"/>
  </w:num>
  <w:num w:numId="39">
    <w:abstractNumId w:val="51"/>
  </w:num>
  <w:num w:numId="40">
    <w:abstractNumId w:val="47"/>
  </w:num>
  <w:num w:numId="41">
    <w:abstractNumId w:val="57"/>
  </w:num>
  <w:num w:numId="42">
    <w:abstractNumId w:val="41"/>
  </w:num>
  <w:num w:numId="43">
    <w:abstractNumId w:val="64"/>
  </w:num>
  <w:num w:numId="44">
    <w:abstractNumId w:val="49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D83"/>
    <w:rsid w:val="000008C3"/>
    <w:rsid w:val="0000152F"/>
    <w:rsid w:val="00001618"/>
    <w:rsid w:val="0000167F"/>
    <w:rsid w:val="0000175F"/>
    <w:rsid w:val="00003A17"/>
    <w:rsid w:val="00003D68"/>
    <w:rsid w:val="000049D8"/>
    <w:rsid w:val="0000506D"/>
    <w:rsid w:val="0000576F"/>
    <w:rsid w:val="000077EE"/>
    <w:rsid w:val="00007EDE"/>
    <w:rsid w:val="00012C2B"/>
    <w:rsid w:val="000142E9"/>
    <w:rsid w:val="00017222"/>
    <w:rsid w:val="00017425"/>
    <w:rsid w:val="00017B3D"/>
    <w:rsid w:val="00017D03"/>
    <w:rsid w:val="00023601"/>
    <w:rsid w:val="00024ADD"/>
    <w:rsid w:val="00024E9D"/>
    <w:rsid w:val="00025BBB"/>
    <w:rsid w:val="00025E07"/>
    <w:rsid w:val="000314C4"/>
    <w:rsid w:val="00033D02"/>
    <w:rsid w:val="000415A6"/>
    <w:rsid w:val="00041B8A"/>
    <w:rsid w:val="000426A1"/>
    <w:rsid w:val="00042F00"/>
    <w:rsid w:val="000439BE"/>
    <w:rsid w:val="00044B48"/>
    <w:rsid w:val="000454BD"/>
    <w:rsid w:val="00046D83"/>
    <w:rsid w:val="00051FA0"/>
    <w:rsid w:val="000545DC"/>
    <w:rsid w:val="00054E80"/>
    <w:rsid w:val="0006001E"/>
    <w:rsid w:val="0006019E"/>
    <w:rsid w:val="000618EE"/>
    <w:rsid w:val="00061B60"/>
    <w:rsid w:val="00061ECD"/>
    <w:rsid w:val="00062AB4"/>
    <w:rsid w:val="000634B0"/>
    <w:rsid w:val="00064C21"/>
    <w:rsid w:val="0007029C"/>
    <w:rsid w:val="00073DD2"/>
    <w:rsid w:val="00074C6F"/>
    <w:rsid w:val="00080046"/>
    <w:rsid w:val="00080463"/>
    <w:rsid w:val="000812CC"/>
    <w:rsid w:val="000812F4"/>
    <w:rsid w:val="00082BAD"/>
    <w:rsid w:val="00083696"/>
    <w:rsid w:val="00083FAC"/>
    <w:rsid w:val="000844BB"/>
    <w:rsid w:val="000851C3"/>
    <w:rsid w:val="00085FDC"/>
    <w:rsid w:val="0009043C"/>
    <w:rsid w:val="000912BC"/>
    <w:rsid w:val="00092833"/>
    <w:rsid w:val="00092A25"/>
    <w:rsid w:val="00093219"/>
    <w:rsid w:val="00094D8E"/>
    <w:rsid w:val="00095B93"/>
    <w:rsid w:val="00097CB7"/>
    <w:rsid w:val="000A1758"/>
    <w:rsid w:val="000A28A2"/>
    <w:rsid w:val="000A31E8"/>
    <w:rsid w:val="000A3245"/>
    <w:rsid w:val="000A429C"/>
    <w:rsid w:val="000A4CF9"/>
    <w:rsid w:val="000A51C4"/>
    <w:rsid w:val="000B26FD"/>
    <w:rsid w:val="000B2B5C"/>
    <w:rsid w:val="000B4E0F"/>
    <w:rsid w:val="000B7440"/>
    <w:rsid w:val="000C1052"/>
    <w:rsid w:val="000C2C98"/>
    <w:rsid w:val="000C307F"/>
    <w:rsid w:val="000C37C5"/>
    <w:rsid w:val="000C3B3B"/>
    <w:rsid w:val="000C52D2"/>
    <w:rsid w:val="000C5FBA"/>
    <w:rsid w:val="000C6610"/>
    <w:rsid w:val="000D0853"/>
    <w:rsid w:val="000D0E7A"/>
    <w:rsid w:val="000D24BA"/>
    <w:rsid w:val="000D266E"/>
    <w:rsid w:val="000D34EA"/>
    <w:rsid w:val="000D35FA"/>
    <w:rsid w:val="000D44F3"/>
    <w:rsid w:val="000D452C"/>
    <w:rsid w:val="000E07AC"/>
    <w:rsid w:val="000E3B14"/>
    <w:rsid w:val="000E42EB"/>
    <w:rsid w:val="000E5484"/>
    <w:rsid w:val="000E6688"/>
    <w:rsid w:val="000F1C5B"/>
    <w:rsid w:val="000F328D"/>
    <w:rsid w:val="000F5099"/>
    <w:rsid w:val="000F583B"/>
    <w:rsid w:val="000F662B"/>
    <w:rsid w:val="00104120"/>
    <w:rsid w:val="0010502D"/>
    <w:rsid w:val="00106E39"/>
    <w:rsid w:val="00107279"/>
    <w:rsid w:val="00107431"/>
    <w:rsid w:val="0011012E"/>
    <w:rsid w:val="001102AC"/>
    <w:rsid w:val="00110F5E"/>
    <w:rsid w:val="00111F14"/>
    <w:rsid w:val="00112276"/>
    <w:rsid w:val="00112828"/>
    <w:rsid w:val="00114B01"/>
    <w:rsid w:val="001166DC"/>
    <w:rsid w:val="00120A6D"/>
    <w:rsid w:val="00120ADB"/>
    <w:rsid w:val="00121D35"/>
    <w:rsid w:val="00122EA3"/>
    <w:rsid w:val="001250F5"/>
    <w:rsid w:val="00125949"/>
    <w:rsid w:val="00127ACE"/>
    <w:rsid w:val="00127B5C"/>
    <w:rsid w:val="00127C46"/>
    <w:rsid w:val="00132324"/>
    <w:rsid w:val="00133076"/>
    <w:rsid w:val="001337EC"/>
    <w:rsid w:val="00133D97"/>
    <w:rsid w:val="00134015"/>
    <w:rsid w:val="00134440"/>
    <w:rsid w:val="0013467F"/>
    <w:rsid w:val="00134B70"/>
    <w:rsid w:val="00134ECC"/>
    <w:rsid w:val="00135E44"/>
    <w:rsid w:val="0013606C"/>
    <w:rsid w:val="00136165"/>
    <w:rsid w:val="00137DFD"/>
    <w:rsid w:val="00140274"/>
    <w:rsid w:val="001411EF"/>
    <w:rsid w:val="00142633"/>
    <w:rsid w:val="00142910"/>
    <w:rsid w:val="00142ADB"/>
    <w:rsid w:val="00143CD7"/>
    <w:rsid w:val="00144041"/>
    <w:rsid w:val="0014405B"/>
    <w:rsid w:val="00145284"/>
    <w:rsid w:val="00150F1D"/>
    <w:rsid w:val="00151C19"/>
    <w:rsid w:val="00153205"/>
    <w:rsid w:val="001532BF"/>
    <w:rsid w:val="00156740"/>
    <w:rsid w:val="00157BC8"/>
    <w:rsid w:val="001616E9"/>
    <w:rsid w:val="00161FA6"/>
    <w:rsid w:val="001628CD"/>
    <w:rsid w:val="00163388"/>
    <w:rsid w:val="00167ABD"/>
    <w:rsid w:val="00171114"/>
    <w:rsid w:val="00171972"/>
    <w:rsid w:val="001726B3"/>
    <w:rsid w:val="00174AF1"/>
    <w:rsid w:val="00175006"/>
    <w:rsid w:val="00175D5F"/>
    <w:rsid w:val="00176368"/>
    <w:rsid w:val="00180AE6"/>
    <w:rsid w:val="001817E4"/>
    <w:rsid w:val="00182D71"/>
    <w:rsid w:val="00183254"/>
    <w:rsid w:val="001850FA"/>
    <w:rsid w:val="0018796F"/>
    <w:rsid w:val="00187CD2"/>
    <w:rsid w:val="00187CF1"/>
    <w:rsid w:val="00191249"/>
    <w:rsid w:val="001914C8"/>
    <w:rsid w:val="00191940"/>
    <w:rsid w:val="00191BE3"/>
    <w:rsid w:val="001927A7"/>
    <w:rsid w:val="001938EB"/>
    <w:rsid w:val="00193EFF"/>
    <w:rsid w:val="00194238"/>
    <w:rsid w:val="00194F8B"/>
    <w:rsid w:val="0019599C"/>
    <w:rsid w:val="0019603A"/>
    <w:rsid w:val="0019692B"/>
    <w:rsid w:val="00196AEC"/>
    <w:rsid w:val="00196B31"/>
    <w:rsid w:val="00196CFF"/>
    <w:rsid w:val="00197F32"/>
    <w:rsid w:val="001A1E76"/>
    <w:rsid w:val="001A1E82"/>
    <w:rsid w:val="001A2EB0"/>
    <w:rsid w:val="001A3543"/>
    <w:rsid w:val="001A35BD"/>
    <w:rsid w:val="001A5A16"/>
    <w:rsid w:val="001A5AC3"/>
    <w:rsid w:val="001A6235"/>
    <w:rsid w:val="001A7A6C"/>
    <w:rsid w:val="001A7DF0"/>
    <w:rsid w:val="001A7F5D"/>
    <w:rsid w:val="001B0681"/>
    <w:rsid w:val="001B21A0"/>
    <w:rsid w:val="001B463E"/>
    <w:rsid w:val="001B47A0"/>
    <w:rsid w:val="001B4ECE"/>
    <w:rsid w:val="001B5332"/>
    <w:rsid w:val="001B7DA3"/>
    <w:rsid w:val="001C0815"/>
    <w:rsid w:val="001C19F2"/>
    <w:rsid w:val="001C27A9"/>
    <w:rsid w:val="001C29E9"/>
    <w:rsid w:val="001C345D"/>
    <w:rsid w:val="001C37C8"/>
    <w:rsid w:val="001C4600"/>
    <w:rsid w:val="001C4EE3"/>
    <w:rsid w:val="001C5713"/>
    <w:rsid w:val="001C5961"/>
    <w:rsid w:val="001C7645"/>
    <w:rsid w:val="001D0019"/>
    <w:rsid w:val="001D0696"/>
    <w:rsid w:val="001D0ED3"/>
    <w:rsid w:val="001D0F76"/>
    <w:rsid w:val="001D3631"/>
    <w:rsid w:val="001D4D81"/>
    <w:rsid w:val="001D6565"/>
    <w:rsid w:val="001D696D"/>
    <w:rsid w:val="001D7855"/>
    <w:rsid w:val="001D79ED"/>
    <w:rsid w:val="001E1A28"/>
    <w:rsid w:val="001E1DD7"/>
    <w:rsid w:val="001E1FED"/>
    <w:rsid w:val="001E35FA"/>
    <w:rsid w:val="001E3889"/>
    <w:rsid w:val="001E39BE"/>
    <w:rsid w:val="001E4E62"/>
    <w:rsid w:val="001E4F42"/>
    <w:rsid w:val="001E5478"/>
    <w:rsid w:val="001E67E5"/>
    <w:rsid w:val="001E6877"/>
    <w:rsid w:val="001E6D92"/>
    <w:rsid w:val="001F11C2"/>
    <w:rsid w:val="001F350D"/>
    <w:rsid w:val="001F3BAE"/>
    <w:rsid w:val="001F4A5B"/>
    <w:rsid w:val="001F53FC"/>
    <w:rsid w:val="001F580F"/>
    <w:rsid w:val="001F66F2"/>
    <w:rsid w:val="00200F56"/>
    <w:rsid w:val="002015DE"/>
    <w:rsid w:val="00202DA0"/>
    <w:rsid w:val="00202DD9"/>
    <w:rsid w:val="0020320C"/>
    <w:rsid w:val="00205478"/>
    <w:rsid w:val="00206748"/>
    <w:rsid w:val="0020734B"/>
    <w:rsid w:val="002075AD"/>
    <w:rsid w:val="00207CFE"/>
    <w:rsid w:val="0021119E"/>
    <w:rsid w:val="002167B7"/>
    <w:rsid w:val="00216873"/>
    <w:rsid w:val="00222219"/>
    <w:rsid w:val="00222E50"/>
    <w:rsid w:val="0022576F"/>
    <w:rsid w:val="002264E5"/>
    <w:rsid w:val="00230DC1"/>
    <w:rsid w:val="0023364C"/>
    <w:rsid w:val="00234853"/>
    <w:rsid w:val="00235C94"/>
    <w:rsid w:val="00235E2B"/>
    <w:rsid w:val="00241609"/>
    <w:rsid w:val="0024181D"/>
    <w:rsid w:val="0024185A"/>
    <w:rsid w:val="0024290F"/>
    <w:rsid w:val="002434F5"/>
    <w:rsid w:val="00244D65"/>
    <w:rsid w:val="00247326"/>
    <w:rsid w:val="00247446"/>
    <w:rsid w:val="0024746B"/>
    <w:rsid w:val="002478F5"/>
    <w:rsid w:val="00250816"/>
    <w:rsid w:val="002508C0"/>
    <w:rsid w:val="00250FCE"/>
    <w:rsid w:val="00252211"/>
    <w:rsid w:val="002533B2"/>
    <w:rsid w:val="00253B30"/>
    <w:rsid w:val="00260B6A"/>
    <w:rsid w:val="00262469"/>
    <w:rsid w:val="002631C6"/>
    <w:rsid w:val="00263B23"/>
    <w:rsid w:val="002647C9"/>
    <w:rsid w:val="00267994"/>
    <w:rsid w:val="002707B9"/>
    <w:rsid w:val="00271241"/>
    <w:rsid w:val="002714F8"/>
    <w:rsid w:val="00271B3D"/>
    <w:rsid w:val="00272253"/>
    <w:rsid w:val="0027426D"/>
    <w:rsid w:val="002743FC"/>
    <w:rsid w:val="002747FA"/>
    <w:rsid w:val="002748F8"/>
    <w:rsid w:val="00276B78"/>
    <w:rsid w:val="00276E42"/>
    <w:rsid w:val="002771BC"/>
    <w:rsid w:val="00277A30"/>
    <w:rsid w:val="00283E22"/>
    <w:rsid w:val="00284B81"/>
    <w:rsid w:val="002857DB"/>
    <w:rsid w:val="0028640F"/>
    <w:rsid w:val="002869C8"/>
    <w:rsid w:val="00287786"/>
    <w:rsid w:val="00294D0F"/>
    <w:rsid w:val="00296B97"/>
    <w:rsid w:val="002A016D"/>
    <w:rsid w:val="002A019C"/>
    <w:rsid w:val="002A07B0"/>
    <w:rsid w:val="002A45CE"/>
    <w:rsid w:val="002A4A44"/>
    <w:rsid w:val="002A4E18"/>
    <w:rsid w:val="002A5373"/>
    <w:rsid w:val="002A67FA"/>
    <w:rsid w:val="002A6EDC"/>
    <w:rsid w:val="002A70AC"/>
    <w:rsid w:val="002B1016"/>
    <w:rsid w:val="002B21CC"/>
    <w:rsid w:val="002B2DC3"/>
    <w:rsid w:val="002B4C75"/>
    <w:rsid w:val="002B4F23"/>
    <w:rsid w:val="002B61CF"/>
    <w:rsid w:val="002C0137"/>
    <w:rsid w:val="002C165C"/>
    <w:rsid w:val="002C32FA"/>
    <w:rsid w:val="002C384C"/>
    <w:rsid w:val="002C4887"/>
    <w:rsid w:val="002C6CD6"/>
    <w:rsid w:val="002C7634"/>
    <w:rsid w:val="002C7BA0"/>
    <w:rsid w:val="002D15EB"/>
    <w:rsid w:val="002D1A9E"/>
    <w:rsid w:val="002D3A74"/>
    <w:rsid w:val="002D6A17"/>
    <w:rsid w:val="002E2AEA"/>
    <w:rsid w:val="002E3D75"/>
    <w:rsid w:val="002E7E50"/>
    <w:rsid w:val="002F188E"/>
    <w:rsid w:val="002F2D22"/>
    <w:rsid w:val="002F390C"/>
    <w:rsid w:val="002F3E8F"/>
    <w:rsid w:val="002F4A19"/>
    <w:rsid w:val="002F5186"/>
    <w:rsid w:val="002F76B9"/>
    <w:rsid w:val="002F77EC"/>
    <w:rsid w:val="003019E8"/>
    <w:rsid w:val="0030413C"/>
    <w:rsid w:val="003046CB"/>
    <w:rsid w:val="00312E2A"/>
    <w:rsid w:val="0031413A"/>
    <w:rsid w:val="00314212"/>
    <w:rsid w:val="00315C30"/>
    <w:rsid w:val="0031686F"/>
    <w:rsid w:val="00317509"/>
    <w:rsid w:val="003248B2"/>
    <w:rsid w:val="003268EF"/>
    <w:rsid w:val="00326AEA"/>
    <w:rsid w:val="003302D8"/>
    <w:rsid w:val="00330612"/>
    <w:rsid w:val="00332109"/>
    <w:rsid w:val="003325C8"/>
    <w:rsid w:val="00333083"/>
    <w:rsid w:val="0033593C"/>
    <w:rsid w:val="0033672F"/>
    <w:rsid w:val="00337E5C"/>
    <w:rsid w:val="00340076"/>
    <w:rsid w:val="00340806"/>
    <w:rsid w:val="00343C03"/>
    <w:rsid w:val="00344819"/>
    <w:rsid w:val="00346326"/>
    <w:rsid w:val="00346AA2"/>
    <w:rsid w:val="003473F9"/>
    <w:rsid w:val="00347605"/>
    <w:rsid w:val="0034786F"/>
    <w:rsid w:val="00347FA2"/>
    <w:rsid w:val="00351A7B"/>
    <w:rsid w:val="00354FD6"/>
    <w:rsid w:val="003554EB"/>
    <w:rsid w:val="00361BC0"/>
    <w:rsid w:val="00361C9D"/>
    <w:rsid w:val="00362E14"/>
    <w:rsid w:val="00364182"/>
    <w:rsid w:val="003703F4"/>
    <w:rsid w:val="00371019"/>
    <w:rsid w:val="00371E1A"/>
    <w:rsid w:val="00372C9D"/>
    <w:rsid w:val="00375523"/>
    <w:rsid w:val="003759F6"/>
    <w:rsid w:val="00376CD9"/>
    <w:rsid w:val="003776F1"/>
    <w:rsid w:val="00377889"/>
    <w:rsid w:val="00377986"/>
    <w:rsid w:val="00380503"/>
    <w:rsid w:val="003811F0"/>
    <w:rsid w:val="00381C74"/>
    <w:rsid w:val="00383A1D"/>
    <w:rsid w:val="00384017"/>
    <w:rsid w:val="00384603"/>
    <w:rsid w:val="00386061"/>
    <w:rsid w:val="00386BA0"/>
    <w:rsid w:val="00390E1F"/>
    <w:rsid w:val="0039127E"/>
    <w:rsid w:val="003923AB"/>
    <w:rsid w:val="00392D85"/>
    <w:rsid w:val="00394B3A"/>
    <w:rsid w:val="003960EF"/>
    <w:rsid w:val="003965D2"/>
    <w:rsid w:val="00396FE4"/>
    <w:rsid w:val="003A30AB"/>
    <w:rsid w:val="003A33EA"/>
    <w:rsid w:val="003A38BA"/>
    <w:rsid w:val="003B18E9"/>
    <w:rsid w:val="003B40D4"/>
    <w:rsid w:val="003B52E7"/>
    <w:rsid w:val="003C05B1"/>
    <w:rsid w:val="003C22D7"/>
    <w:rsid w:val="003C3EE0"/>
    <w:rsid w:val="003C3EF0"/>
    <w:rsid w:val="003C4215"/>
    <w:rsid w:val="003C47B9"/>
    <w:rsid w:val="003C6346"/>
    <w:rsid w:val="003C659E"/>
    <w:rsid w:val="003D0AD3"/>
    <w:rsid w:val="003D283C"/>
    <w:rsid w:val="003D32D4"/>
    <w:rsid w:val="003E4049"/>
    <w:rsid w:val="003E5596"/>
    <w:rsid w:val="003E59DD"/>
    <w:rsid w:val="003F12D0"/>
    <w:rsid w:val="003F26EC"/>
    <w:rsid w:val="003F34AD"/>
    <w:rsid w:val="003F3875"/>
    <w:rsid w:val="003F5686"/>
    <w:rsid w:val="003F6E98"/>
    <w:rsid w:val="003F6FF3"/>
    <w:rsid w:val="003F7938"/>
    <w:rsid w:val="00402D26"/>
    <w:rsid w:val="00403ECF"/>
    <w:rsid w:val="00404323"/>
    <w:rsid w:val="00404B91"/>
    <w:rsid w:val="00404C7F"/>
    <w:rsid w:val="004059AC"/>
    <w:rsid w:val="00405FC4"/>
    <w:rsid w:val="0040600A"/>
    <w:rsid w:val="00407EF8"/>
    <w:rsid w:val="004105C6"/>
    <w:rsid w:val="0041113E"/>
    <w:rsid w:val="00412477"/>
    <w:rsid w:val="00412B28"/>
    <w:rsid w:val="00412F9A"/>
    <w:rsid w:val="0041311B"/>
    <w:rsid w:val="00415023"/>
    <w:rsid w:val="00416983"/>
    <w:rsid w:val="00416B66"/>
    <w:rsid w:val="00421B84"/>
    <w:rsid w:val="00423152"/>
    <w:rsid w:val="00424A3F"/>
    <w:rsid w:val="00424F2E"/>
    <w:rsid w:val="004251E9"/>
    <w:rsid w:val="004266FB"/>
    <w:rsid w:val="00426C19"/>
    <w:rsid w:val="00427CE8"/>
    <w:rsid w:val="00430289"/>
    <w:rsid w:val="0043076B"/>
    <w:rsid w:val="00430C2D"/>
    <w:rsid w:val="00430D3D"/>
    <w:rsid w:val="00431192"/>
    <w:rsid w:val="00433B80"/>
    <w:rsid w:val="00434277"/>
    <w:rsid w:val="004349E2"/>
    <w:rsid w:val="0043658B"/>
    <w:rsid w:val="00440287"/>
    <w:rsid w:val="004404BF"/>
    <w:rsid w:val="00442375"/>
    <w:rsid w:val="004432C1"/>
    <w:rsid w:val="004439B0"/>
    <w:rsid w:val="004441BE"/>
    <w:rsid w:val="00444F16"/>
    <w:rsid w:val="00445C4F"/>
    <w:rsid w:val="00445F86"/>
    <w:rsid w:val="0044699A"/>
    <w:rsid w:val="004471DF"/>
    <w:rsid w:val="00447535"/>
    <w:rsid w:val="004504BA"/>
    <w:rsid w:val="00450BDE"/>
    <w:rsid w:val="0045220E"/>
    <w:rsid w:val="004532C8"/>
    <w:rsid w:val="00453E32"/>
    <w:rsid w:val="004548CE"/>
    <w:rsid w:val="00454BC0"/>
    <w:rsid w:val="004552A2"/>
    <w:rsid w:val="00457920"/>
    <w:rsid w:val="00457F12"/>
    <w:rsid w:val="00460816"/>
    <w:rsid w:val="00461381"/>
    <w:rsid w:val="00462E77"/>
    <w:rsid w:val="0046398A"/>
    <w:rsid w:val="00463FE1"/>
    <w:rsid w:val="004640CC"/>
    <w:rsid w:val="00464F9C"/>
    <w:rsid w:val="004655C0"/>
    <w:rsid w:val="004656A6"/>
    <w:rsid w:val="00465FC8"/>
    <w:rsid w:val="00466F7D"/>
    <w:rsid w:val="00470915"/>
    <w:rsid w:val="00470F3B"/>
    <w:rsid w:val="004710AA"/>
    <w:rsid w:val="00471A84"/>
    <w:rsid w:val="0047214D"/>
    <w:rsid w:val="00475694"/>
    <w:rsid w:val="004756E1"/>
    <w:rsid w:val="00476B7E"/>
    <w:rsid w:val="0048088A"/>
    <w:rsid w:val="004819E0"/>
    <w:rsid w:val="004837B0"/>
    <w:rsid w:val="00483C07"/>
    <w:rsid w:val="0048491D"/>
    <w:rsid w:val="00484D34"/>
    <w:rsid w:val="00485DAC"/>
    <w:rsid w:val="004877A1"/>
    <w:rsid w:val="00490A1B"/>
    <w:rsid w:val="004915C5"/>
    <w:rsid w:val="00491AEF"/>
    <w:rsid w:val="0049257B"/>
    <w:rsid w:val="00492646"/>
    <w:rsid w:val="0049588A"/>
    <w:rsid w:val="00496302"/>
    <w:rsid w:val="00497368"/>
    <w:rsid w:val="004A075D"/>
    <w:rsid w:val="004A23ED"/>
    <w:rsid w:val="004A292D"/>
    <w:rsid w:val="004A2D28"/>
    <w:rsid w:val="004A2E11"/>
    <w:rsid w:val="004A3A1E"/>
    <w:rsid w:val="004A5FCF"/>
    <w:rsid w:val="004A732C"/>
    <w:rsid w:val="004B2064"/>
    <w:rsid w:val="004B2797"/>
    <w:rsid w:val="004B4636"/>
    <w:rsid w:val="004B5680"/>
    <w:rsid w:val="004B71FB"/>
    <w:rsid w:val="004C04D0"/>
    <w:rsid w:val="004C04FF"/>
    <w:rsid w:val="004C0855"/>
    <w:rsid w:val="004C15DC"/>
    <w:rsid w:val="004C380A"/>
    <w:rsid w:val="004C6C64"/>
    <w:rsid w:val="004C723D"/>
    <w:rsid w:val="004D0C2E"/>
    <w:rsid w:val="004D1EE8"/>
    <w:rsid w:val="004D2D58"/>
    <w:rsid w:val="004D2ECA"/>
    <w:rsid w:val="004D38DA"/>
    <w:rsid w:val="004D5F40"/>
    <w:rsid w:val="004E15FE"/>
    <w:rsid w:val="004E1D48"/>
    <w:rsid w:val="004E323C"/>
    <w:rsid w:val="004E3473"/>
    <w:rsid w:val="004E4BCF"/>
    <w:rsid w:val="004E63C7"/>
    <w:rsid w:val="004E65BA"/>
    <w:rsid w:val="004E6EA7"/>
    <w:rsid w:val="004E70E1"/>
    <w:rsid w:val="004E7F5A"/>
    <w:rsid w:val="004F01A7"/>
    <w:rsid w:val="004F5086"/>
    <w:rsid w:val="004F6985"/>
    <w:rsid w:val="004F6A04"/>
    <w:rsid w:val="00500B59"/>
    <w:rsid w:val="00501E16"/>
    <w:rsid w:val="00504F04"/>
    <w:rsid w:val="00505E8B"/>
    <w:rsid w:val="00507753"/>
    <w:rsid w:val="005113FA"/>
    <w:rsid w:val="005115EC"/>
    <w:rsid w:val="00514AD7"/>
    <w:rsid w:val="00514C81"/>
    <w:rsid w:val="005158C2"/>
    <w:rsid w:val="005163F0"/>
    <w:rsid w:val="0052058A"/>
    <w:rsid w:val="00521B76"/>
    <w:rsid w:val="0052353A"/>
    <w:rsid w:val="0052477F"/>
    <w:rsid w:val="0052578E"/>
    <w:rsid w:val="005257C5"/>
    <w:rsid w:val="0052752B"/>
    <w:rsid w:val="00527E22"/>
    <w:rsid w:val="00530D9E"/>
    <w:rsid w:val="005321D4"/>
    <w:rsid w:val="00533243"/>
    <w:rsid w:val="005376BA"/>
    <w:rsid w:val="00537B1B"/>
    <w:rsid w:val="00540527"/>
    <w:rsid w:val="0054233A"/>
    <w:rsid w:val="005427D5"/>
    <w:rsid w:val="0054466C"/>
    <w:rsid w:val="00544F9E"/>
    <w:rsid w:val="00545BF6"/>
    <w:rsid w:val="00551421"/>
    <w:rsid w:val="00551E68"/>
    <w:rsid w:val="00552985"/>
    <w:rsid w:val="00553257"/>
    <w:rsid w:val="005533AA"/>
    <w:rsid w:val="00554DA5"/>
    <w:rsid w:val="00554FF4"/>
    <w:rsid w:val="0055595D"/>
    <w:rsid w:val="0055681D"/>
    <w:rsid w:val="005571E6"/>
    <w:rsid w:val="005603D4"/>
    <w:rsid w:val="0056193A"/>
    <w:rsid w:val="00561B24"/>
    <w:rsid w:val="00561C3B"/>
    <w:rsid w:val="00562D60"/>
    <w:rsid w:val="00565318"/>
    <w:rsid w:val="00565F3A"/>
    <w:rsid w:val="00572373"/>
    <w:rsid w:val="0057273D"/>
    <w:rsid w:val="005760CE"/>
    <w:rsid w:val="00577472"/>
    <w:rsid w:val="0058033F"/>
    <w:rsid w:val="005822A5"/>
    <w:rsid w:val="00583BE6"/>
    <w:rsid w:val="00586B67"/>
    <w:rsid w:val="005875E7"/>
    <w:rsid w:val="00590C66"/>
    <w:rsid w:val="00592946"/>
    <w:rsid w:val="0059361B"/>
    <w:rsid w:val="00593C9B"/>
    <w:rsid w:val="00594381"/>
    <w:rsid w:val="00595540"/>
    <w:rsid w:val="00597BE6"/>
    <w:rsid w:val="005A0C9C"/>
    <w:rsid w:val="005A14DC"/>
    <w:rsid w:val="005A19CA"/>
    <w:rsid w:val="005A1C08"/>
    <w:rsid w:val="005A256C"/>
    <w:rsid w:val="005A363B"/>
    <w:rsid w:val="005A4B1D"/>
    <w:rsid w:val="005A5E70"/>
    <w:rsid w:val="005B03C8"/>
    <w:rsid w:val="005B33A1"/>
    <w:rsid w:val="005B4ED4"/>
    <w:rsid w:val="005B5582"/>
    <w:rsid w:val="005B5F83"/>
    <w:rsid w:val="005B6797"/>
    <w:rsid w:val="005B6AD4"/>
    <w:rsid w:val="005B6CA4"/>
    <w:rsid w:val="005B708F"/>
    <w:rsid w:val="005C015A"/>
    <w:rsid w:val="005C0A44"/>
    <w:rsid w:val="005C3764"/>
    <w:rsid w:val="005C3F69"/>
    <w:rsid w:val="005C52F3"/>
    <w:rsid w:val="005C6218"/>
    <w:rsid w:val="005C78E2"/>
    <w:rsid w:val="005D0348"/>
    <w:rsid w:val="005D0AF7"/>
    <w:rsid w:val="005D453E"/>
    <w:rsid w:val="005D54B3"/>
    <w:rsid w:val="005D707B"/>
    <w:rsid w:val="005D7A42"/>
    <w:rsid w:val="005E00E6"/>
    <w:rsid w:val="005E5A28"/>
    <w:rsid w:val="005E607F"/>
    <w:rsid w:val="005F09B9"/>
    <w:rsid w:val="005F09DF"/>
    <w:rsid w:val="005F32D3"/>
    <w:rsid w:val="005F345F"/>
    <w:rsid w:val="005F386C"/>
    <w:rsid w:val="005F4A59"/>
    <w:rsid w:val="005F4A8B"/>
    <w:rsid w:val="005F528B"/>
    <w:rsid w:val="005F5CB8"/>
    <w:rsid w:val="005F7AF8"/>
    <w:rsid w:val="00601AC3"/>
    <w:rsid w:val="00602F43"/>
    <w:rsid w:val="00603592"/>
    <w:rsid w:val="006035E8"/>
    <w:rsid w:val="006059CE"/>
    <w:rsid w:val="00606469"/>
    <w:rsid w:val="00610570"/>
    <w:rsid w:val="00611578"/>
    <w:rsid w:val="006115D5"/>
    <w:rsid w:val="0061207F"/>
    <w:rsid w:val="006122F7"/>
    <w:rsid w:val="00612772"/>
    <w:rsid w:val="00613752"/>
    <w:rsid w:val="00613CB5"/>
    <w:rsid w:val="00614ECF"/>
    <w:rsid w:val="00614FA7"/>
    <w:rsid w:val="0061606D"/>
    <w:rsid w:val="00620076"/>
    <w:rsid w:val="00625EB5"/>
    <w:rsid w:val="0062621D"/>
    <w:rsid w:val="0062650F"/>
    <w:rsid w:val="00626BC8"/>
    <w:rsid w:val="00630110"/>
    <w:rsid w:val="00630311"/>
    <w:rsid w:val="00630320"/>
    <w:rsid w:val="00630573"/>
    <w:rsid w:val="00630904"/>
    <w:rsid w:val="006318F5"/>
    <w:rsid w:val="00633312"/>
    <w:rsid w:val="006357B3"/>
    <w:rsid w:val="006364CD"/>
    <w:rsid w:val="00636A15"/>
    <w:rsid w:val="00637B08"/>
    <w:rsid w:val="006432BD"/>
    <w:rsid w:val="00643A72"/>
    <w:rsid w:val="00644298"/>
    <w:rsid w:val="006444ED"/>
    <w:rsid w:val="0064655E"/>
    <w:rsid w:val="00650D5D"/>
    <w:rsid w:val="00650F2C"/>
    <w:rsid w:val="006525D4"/>
    <w:rsid w:val="00655117"/>
    <w:rsid w:val="00656424"/>
    <w:rsid w:val="0065734B"/>
    <w:rsid w:val="00657FCD"/>
    <w:rsid w:val="00662C17"/>
    <w:rsid w:val="00663AEE"/>
    <w:rsid w:val="00664299"/>
    <w:rsid w:val="00665170"/>
    <w:rsid w:val="00665731"/>
    <w:rsid w:val="00666043"/>
    <w:rsid w:val="00667145"/>
    <w:rsid w:val="00675727"/>
    <w:rsid w:val="00676017"/>
    <w:rsid w:val="00681B18"/>
    <w:rsid w:val="006838DA"/>
    <w:rsid w:val="00684FE5"/>
    <w:rsid w:val="00686E57"/>
    <w:rsid w:val="00687213"/>
    <w:rsid w:val="00690FB3"/>
    <w:rsid w:val="00692804"/>
    <w:rsid w:val="00693840"/>
    <w:rsid w:val="006951DD"/>
    <w:rsid w:val="00695C7E"/>
    <w:rsid w:val="006964C4"/>
    <w:rsid w:val="006979F1"/>
    <w:rsid w:val="006A077C"/>
    <w:rsid w:val="006A166E"/>
    <w:rsid w:val="006A1F8A"/>
    <w:rsid w:val="006A205F"/>
    <w:rsid w:val="006A3257"/>
    <w:rsid w:val="006A53EA"/>
    <w:rsid w:val="006A5B0F"/>
    <w:rsid w:val="006B0296"/>
    <w:rsid w:val="006B1B0F"/>
    <w:rsid w:val="006B25AD"/>
    <w:rsid w:val="006B2A99"/>
    <w:rsid w:val="006B39DB"/>
    <w:rsid w:val="006B7371"/>
    <w:rsid w:val="006C01CF"/>
    <w:rsid w:val="006C05EB"/>
    <w:rsid w:val="006C10F8"/>
    <w:rsid w:val="006C24A6"/>
    <w:rsid w:val="006C2C3C"/>
    <w:rsid w:val="006C2E7A"/>
    <w:rsid w:val="006C3BC9"/>
    <w:rsid w:val="006C515A"/>
    <w:rsid w:val="006C5198"/>
    <w:rsid w:val="006C61AC"/>
    <w:rsid w:val="006C6751"/>
    <w:rsid w:val="006D0243"/>
    <w:rsid w:val="006D1887"/>
    <w:rsid w:val="006D1E55"/>
    <w:rsid w:val="006D2570"/>
    <w:rsid w:val="006D2678"/>
    <w:rsid w:val="006D2CED"/>
    <w:rsid w:val="006D2F04"/>
    <w:rsid w:val="006D58F1"/>
    <w:rsid w:val="006D5DB3"/>
    <w:rsid w:val="006D71A5"/>
    <w:rsid w:val="006D7748"/>
    <w:rsid w:val="006E1879"/>
    <w:rsid w:val="006E3A4B"/>
    <w:rsid w:val="006E462A"/>
    <w:rsid w:val="006E5460"/>
    <w:rsid w:val="006E656F"/>
    <w:rsid w:val="006E78BB"/>
    <w:rsid w:val="006F0854"/>
    <w:rsid w:val="006F10E0"/>
    <w:rsid w:val="006F1490"/>
    <w:rsid w:val="006F14AE"/>
    <w:rsid w:val="006F15AD"/>
    <w:rsid w:val="006F1D12"/>
    <w:rsid w:val="006F2FEF"/>
    <w:rsid w:val="006F42FA"/>
    <w:rsid w:val="006F4888"/>
    <w:rsid w:val="006F62C0"/>
    <w:rsid w:val="006F6FAB"/>
    <w:rsid w:val="006F76A0"/>
    <w:rsid w:val="006F7C10"/>
    <w:rsid w:val="00701DAE"/>
    <w:rsid w:val="007036D2"/>
    <w:rsid w:val="00705538"/>
    <w:rsid w:val="0070556D"/>
    <w:rsid w:val="00705E4E"/>
    <w:rsid w:val="007060E4"/>
    <w:rsid w:val="007073D3"/>
    <w:rsid w:val="007114F2"/>
    <w:rsid w:val="00711AF2"/>
    <w:rsid w:val="00714241"/>
    <w:rsid w:val="00714958"/>
    <w:rsid w:val="00714F1D"/>
    <w:rsid w:val="00715B53"/>
    <w:rsid w:val="00716FCD"/>
    <w:rsid w:val="0072026B"/>
    <w:rsid w:val="007215E4"/>
    <w:rsid w:val="00722655"/>
    <w:rsid w:val="00723C7D"/>
    <w:rsid w:val="00724347"/>
    <w:rsid w:val="0072612E"/>
    <w:rsid w:val="00726599"/>
    <w:rsid w:val="0072745A"/>
    <w:rsid w:val="00727CC2"/>
    <w:rsid w:val="007302BD"/>
    <w:rsid w:val="00731A7A"/>
    <w:rsid w:val="00732536"/>
    <w:rsid w:val="00734FFE"/>
    <w:rsid w:val="0073560D"/>
    <w:rsid w:val="00737C48"/>
    <w:rsid w:val="00741ECA"/>
    <w:rsid w:val="00743204"/>
    <w:rsid w:val="007444B4"/>
    <w:rsid w:val="00751213"/>
    <w:rsid w:val="00751590"/>
    <w:rsid w:val="00753FDD"/>
    <w:rsid w:val="0075418F"/>
    <w:rsid w:val="00754ECB"/>
    <w:rsid w:val="0075526B"/>
    <w:rsid w:val="0075739C"/>
    <w:rsid w:val="00757515"/>
    <w:rsid w:val="00763153"/>
    <w:rsid w:val="007631E4"/>
    <w:rsid w:val="00764273"/>
    <w:rsid w:val="00764A02"/>
    <w:rsid w:val="007652EB"/>
    <w:rsid w:val="0076584A"/>
    <w:rsid w:val="00765BED"/>
    <w:rsid w:val="007669F3"/>
    <w:rsid w:val="007701C9"/>
    <w:rsid w:val="007722F4"/>
    <w:rsid w:val="00773DE5"/>
    <w:rsid w:val="007762CF"/>
    <w:rsid w:val="007778CA"/>
    <w:rsid w:val="0078272A"/>
    <w:rsid w:val="00783B37"/>
    <w:rsid w:val="00784030"/>
    <w:rsid w:val="00784675"/>
    <w:rsid w:val="00786574"/>
    <w:rsid w:val="00786960"/>
    <w:rsid w:val="007872CB"/>
    <w:rsid w:val="00787B2B"/>
    <w:rsid w:val="007902CF"/>
    <w:rsid w:val="00790FAF"/>
    <w:rsid w:val="0079199F"/>
    <w:rsid w:val="007924C1"/>
    <w:rsid w:val="00793D2B"/>
    <w:rsid w:val="00794703"/>
    <w:rsid w:val="00795737"/>
    <w:rsid w:val="007965AC"/>
    <w:rsid w:val="00796DBB"/>
    <w:rsid w:val="00797B89"/>
    <w:rsid w:val="007A06C5"/>
    <w:rsid w:val="007A1E6E"/>
    <w:rsid w:val="007A21C4"/>
    <w:rsid w:val="007A3E5B"/>
    <w:rsid w:val="007A4269"/>
    <w:rsid w:val="007A473A"/>
    <w:rsid w:val="007A4AE0"/>
    <w:rsid w:val="007A4C28"/>
    <w:rsid w:val="007A53D7"/>
    <w:rsid w:val="007A70BB"/>
    <w:rsid w:val="007B55C8"/>
    <w:rsid w:val="007B59F1"/>
    <w:rsid w:val="007C0C51"/>
    <w:rsid w:val="007C171E"/>
    <w:rsid w:val="007C29A1"/>
    <w:rsid w:val="007C4A79"/>
    <w:rsid w:val="007D0832"/>
    <w:rsid w:val="007D09E9"/>
    <w:rsid w:val="007D0EAA"/>
    <w:rsid w:val="007D13D7"/>
    <w:rsid w:val="007D15CB"/>
    <w:rsid w:val="007D4809"/>
    <w:rsid w:val="007D4914"/>
    <w:rsid w:val="007D4DB2"/>
    <w:rsid w:val="007E1116"/>
    <w:rsid w:val="007E1624"/>
    <w:rsid w:val="007E183A"/>
    <w:rsid w:val="007E2674"/>
    <w:rsid w:val="007E4514"/>
    <w:rsid w:val="007E5D17"/>
    <w:rsid w:val="007F31E3"/>
    <w:rsid w:val="007F39EA"/>
    <w:rsid w:val="007F3FD1"/>
    <w:rsid w:val="007F554B"/>
    <w:rsid w:val="007F5A95"/>
    <w:rsid w:val="008036DC"/>
    <w:rsid w:val="00803856"/>
    <w:rsid w:val="008041A7"/>
    <w:rsid w:val="00804FFC"/>
    <w:rsid w:val="00805C5F"/>
    <w:rsid w:val="00807298"/>
    <w:rsid w:val="00807A73"/>
    <w:rsid w:val="008102AD"/>
    <w:rsid w:val="00810753"/>
    <w:rsid w:val="0081089B"/>
    <w:rsid w:val="0081104E"/>
    <w:rsid w:val="00811C10"/>
    <w:rsid w:val="00814EF9"/>
    <w:rsid w:val="008163AC"/>
    <w:rsid w:val="00820970"/>
    <w:rsid w:val="008227A0"/>
    <w:rsid w:val="008234E4"/>
    <w:rsid w:val="00823CF2"/>
    <w:rsid w:val="008253C5"/>
    <w:rsid w:val="00826EE7"/>
    <w:rsid w:val="0082748E"/>
    <w:rsid w:val="0083172C"/>
    <w:rsid w:val="008319A5"/>
    <w:rsid w:val="00832A6E"/>
    <w:rsid w:val="00833D48"/>
    <w:rsid w:val="008349C6"/>
    <w:rsid w:val="008350EA"/>
    <w:rsid w:val="008356B2"/>
    <w:rsid w:val="00835933"/>
    <w:rsid w:val="00836010"/>
    <w:rsid w:val="0084010E"/>
    <w:rsid w:val="008418F9"/>
    <w:rsid w:val="00845605"/>
    <w:rsid w:val="00850011"/>
    <w:rsid w:val="00851262"/>
    <w:rsid w:val="008520EE"/>
    <w:rsid w:val="0085247F"/>
    <w:rsid w:val="0085415E"/>
    <w:rsid w:val="00855ADE"/>
    <w:rsid w:val="0085740E"/>
    <w:rsid w:val="00857C7A"/>
    <w:rsid w:val="0086062A"/>
    <w:rsid w:val="008629F0"/>
    <w:rsid w:val="008635C0"/>
    <w:rsid w:val="008644C9"/>
    <w:rsid w:val="00864F61"/>
    <w:rsid w:val="00865BBE"/>
    <w:rsid w:val="0086646D"/>
    <w:rsid w:val="00867165"/>
    <w:rsid w:val="00867330"/>
    <w:rsid w:val="008674EE"/>
    <w:rsid w:val="00870FE5"/>
    <w:rsid w:val="00871123"/>
    <w:rsid w:val="00871148"/>
    <w:rsid w:val="00871545"/>
    <w:rsid w:val="008752A7"/>
    <w:rsid w:val="00875384"/>
    <w:rsid w:val="00881A48"/>
    <w:rsid w:val="0088263A"/>
    <w:rsid w:val="00882D6B"/>
    <w:rsid w:val="00885112"/>
    <w:rsid w:val="008870CB"/>
    <w:rsid w:val="00892673"/>
    <w:rsid w:val="00892E7C"/>
    <w:rsid w:val="00895030"/>
    <w:rsid w:val="008954D3"/>
    <w:rsid w:val="00895890"/>
    <w:rsid w:val="00896C3F"/>
    <w:rsid w:val="00897E07"/>
    <w:rsid w:val="008A042B"/>
    <w:rsid w:val="008A0935"/>
    <w:rsid w:val="008A0F6D"/>
    <w:rsid w:val="008A183C"/>
    <w:rsid w:val="008A2259"/>
    <w:rsid w:val="008A373D"/>
    <w:rsid w:val="008A3E48"/>
    <w:rsid w:val="008A5192"/>
    <w:rsid w:val="008A646A"/>
    <w:rsid w:val="008A67E7"/>
    <w:rsid w:val="008B11FD"/>
    <w:rsid w:val="008B228A"/>
    <w:rsid w:val="008B2FA6"/>
    <w:rsid w:val="008B3E1C"/>
    <w:rsid w:val="008C0951"/>
    <w:rsid w:val="008C162D"/>
    <w:rsid w:val="008C32B9"/>
    <w:rsid w:val="008C45E8"/>
    <w:rsid w:val="008C5131"/>
    <w:rsid w:val="008C614C"/>
    <w:rsid w:val="008C644D"/>
    <w:rsid w:val="008C691E"/>
    <w:rsid w:val="008C729C"/>
    <w:rsid w:val="008D1A56"/>
    <w:rsid w:val="008D1F84"/>
    <w:rsid w:val="008D2118"/>
    <w:rsid w:val="008D31A1"/>
    <w:rsid w:val="008D3232"/>
    <w:rsid w:val="008D421E"/>
    <w:rsid w:val="008D4E1E"/>
    <w:rsid w:val="008D60ED"/>
    <w:rsid w:val="008D7513"/>
    <w:rsid w:val="008E1228"/>
    <w:rsid w:val="008E2B2F"/>
    <w:rsid w:val="008E4F1A"/>
    <w:rsid w:val="008E5CBC"/>
    <w:rsid w:val="008F034B"/>
    <w:rsid w:val="008F094D"/>
    <w:rsid w:val="008F0CA5"/>
    <w:rsid w:val="008F101F"/>
    <w:rsid w:val="008F12BA"/>
    <w:rsid w:val="008F32BE"/>
    <w:rsid w:val="008F4586"/>
    <w:rsid w:val="008F52BB"/>
    <w:rsid w:val="008F537B"/>
    <w:rsid w:val="008F5DF0"/>
    <w:rsid w:val="008F6F71"/>
    <w:rsid w:val="008F72A9"/>
    <w:rsid w:val="00900232"/>
    <w:rsid w:val="009015D4"/>
    <w:rsid w:val="0090199B"/>
    <w:rsid w:val="0090239B"/>
    <w:rsid w:val="009023CD"/>
    <w:rsid w:val="00902F31"/>
    <w:rsid w:val="00904D69"/>
    <w:rsid w:val="00907924"/>
    <w:rsid w:val="0091295A"/>
    <w:rsid w:val="00912E54"/>
    <w:rsid w:val="00913A0A"/>
    <w:rsid w:val="00914A01"/>
    <w:rsid w:val="00916145"/>
    <w:rsid w:val="00916CBB"/>
    <w:rsid w:val="00920ADC"/>
    <w:rsid w:val="0092265F"/>
    <w:rsid w:val="0092312E"/>
    <w:rsid w:val="009236A3"/>
    <w:rsid w:val="0092517A"/>
    <w:rsid w:val="00926B69"/>
    <w:rsid w:val="009325AD"/>
    <w:rsid w:val="00935DDE"/>
    <w:rsid w:val="00937486"/>
    <w:rsid w:val="009408C4"/>
    <w:rsid w:val="00942172"/>
    <w:rsid w:val="00942E0E"/>
    <w:rsid w:val="00943137"/>
    <w:rsid w:val="009442A5"/>
    <w:rsid w:val="0094441C"/>
    <w:rsid w:val="0094498F"/>
    <w:rsid w:val="009456D0"/>
    <w:rsid w:val="00945B10"/>
    <w:rsid w:val="009473AC"/>
    <w:rsid w:val="00950301"/>
    <w:rsid w:val="00950E2E"/>
    <w:rsid w:val="00952002"/>
    <w:rsid w:val="009522EA"/>
    <w:rsid w:val="00952725"/>
    <w:rsid w:val="00952F44"/>
    <w:rsid w:val="009533CB"/>
    <w:rsid w:val="00956DD8"/>
    <w:rsid w:val="009570D2"/>
    <w:rsid w:val="009574B9"/>
    <w:rsid w:val="00957903"/>
    <w:rsid w:val="00961FAD"/>
    <w:rsid w:val="0096203E"/>
    <w:rsid w:val="00963743"/>
    <w:rsid w:val="00964373"/>
    <w:rsid w:val="00965418"/>
    <w:rsid w:val="00966733"/>
    <w:rsid w:val="0096696C"/>
    <w:rsid w:val="00970C76"/>
    <w:rsid w:val="00970F02"/>
    <w:rsid w:val="00971661"/>
    <w:rsid w:val="00971BBB"/>
    <w:rsid w:val="00971FC2"/>
    <w:rsid w:val="00974DE1"/>
    <w:rsid w:val="00976275"/>
    <w:rsid w:val="00977CC1"/>
    <w:rsid w:val="00981613"/>
    <w:rsid w:val="0098350D"/>
    <w:rsid w:val="00983FE3"/>
    <w:rsid w:val="0098481E"/>
    <w:rsid w:val="009874CF"/>
    <w:rsid w:val="009875DC"/>
    <w:rsid w:val="0099062B"/>
    <w:rsid w:val="009923C9"/>
    <w:rsid w:val="00993238"/>
    <w:rsid w:val="00993C7D"/>
    <w:rsid w:val="00994459"/>
    <w:rsid w:val="00996D0D"/>
    <w:rsid w:val="00996DF5"/>
    <w:rsid w:val="009A0462"/>
    <w:rsid w:val="009A36B8"/>
    <w:rsid w:val="009A5BD4"/>
    <w:rsid w:val="009A6155"/>
    <w:rsid w:val="009A67B1"/>
    <w:rsid w:val="009B1DF3"/>
    <w:rsid w:val="009B2DD9"/>
    <w:rsid w:val="009B3544"/>
    <w:rsid w:val="009B513E"/>
    <w:rsid w:val="009B5556"/>
    <w:rsid w:val="009B5CEE"/>
    <w:rsid w:val="009B7179"/>
    <w:rsid w:val="009C0418"/>
    <w:rsid w:val="009C28A4"/>
    <w:rsid w:val="009C3B01"/>
    <w:rsid w:val="009C480A"/>
    <w:rsid w:val="009C770D"/>
    <w:rsid w:val="009C7DD1"/>
    <w:rsid w:val="009C7F6C"/>
    <w:rsid w:val="009D02DF"/>
    <w:rsid w:val="009D52E8"/>
    <w:rsid w:val="009D5591"/>
    <w:rsid w:val="009D7582"/>
    <w:rsid w:val="009E009C"/>
    <w:rsid w:val="009E08FB"/>
    <w:rsid w:val="009E23D6"/>
    <w:rsid w:val="009E2D65"/>
    <w:rsid w:val="009E555D"/>
    <w:rsid w:val="009E6C2C"/>
    <w:rsid w:val="009F0330"/>
    <w:rsid w:val="009F3D83"/>
    <w:rsid w:val="009F5A25"/>
    <w:rsid w:val="009F6CD4"/>
    <w:rsid w:val="009F7D44"/>
    <w:rsid w:val="00A00A0D"/>
    <w:rsid w:val="00A01BA8"/>
    <w:rsid w:val="00A01D65"/>
    <w:rsid w:val="00A02819"/>
    <w:rsid w:val="00A0357F"/>
    <w:rsid w:val="00A040B5"/>
    <w:rsid w:val="00A076AA"/>
    <w:rsid w:val="00A10354"/>
    <w:rsid w:val="00A10C64"/>
    <w:rsid w:val="00A17680"/>
    <w:rsid w:val="00A17A77"/>
    <w:rsid w:val="00A205EE"/>
    <w:rsid w:val="00A23602"/>
    <w:rsid w:val="00A27EDC"/>
    <w:rsid w:val="00A30201"/>
    <w:rsid w:val="00A30601"/>
    <w:rsid w:val="00A30E81"/>
    <w:rsid w:val="00A30FB7"/>
    <w:rsid w:val="00A32297"/>
    <w:rsid w:val="00A34543"/>
    <w:rsid w:val="00A353BE"/>
    <w:rsid w:val="00A4318B"/>
    <w:rsid w:val="00A44D65"/>
    <w:rsid w:val="00A45B34"/>
    <w:rsid w:val="00A45E3C"/>
    <w:rsid w:val="00A45FDD"/>
    <w:rsid w:val="00A46453"/>
    <w:rsid w:val="00A508AA"/>
    <w:rsid w:val="00A50C8E"/>
    <w:rsid w:val="00A50CA8"/>
    <w:rsid w:val="00A5140B"/>
    <w:rsid w:val="00A52B59"/>
    <w:rsid w:val="00A555C7"/>
    <w:rsid w:val="00A5615B"/>
    <w:rsid w:val="00A56F94"/>
    <w:rsid w:val="00A62F36"/>
    <w:rsid w:val="00A63054"/>
    <w:rsid w:val="00A64271"/>
    <w:rsid w:val="00A64B7D"/>
    <w:rsid w:val="00A70DE2"/>
    <w:rsid w:val="00A74AC3"/>
    <w:rsid w:val="00A74E82"/>
    <w:rsid w:val="00A762A2"/>
    <w:rsid w:val="00A76D9D"/>
    <w:rsid w:val="00A76F05"/>
    <w:rsid w:val="00A77B7F"/>
    <w:rsid w:val="00A80C15"/>
    <w:rsid w:val="00A81774"/>
    <w:rsid w:val="00A824CE"/>
    <w:rsid w:val="00A827AA"/>
    <w:rsid w:val="00A82C82"/>
    <w:rsid w:val="00A833D3"/>
    <w:rsid w:val="00A86035"/>
    <w:rsid w:val="00A86723"/>
    <w:rsid w:val="00A921C8"/>
    <w:rsid w:val="00A93105"/>
    <w:rsid w:val="00AA21A7"/>
    <w:rsid w:val="00AA2293"/>
    <w:rsid w:val="00AA2575"/>
    <w:rsid w:val="00AA3562"/>
    <w:rsid w:val="00AA4F5A"/>
    <w:rsid w:val="00AA7015"/>
    <w:rsid w:val="00AA714D"/>
    <w:rsid w:val="00AA7AEB"/>
    <w:rsid w:val="00AB3846"/>
    <w:rsid w:val="00AB3979"/>
    <w:rsid w:val="00AB5A45"/>
    <w:rsid w:val="00AC1339"/>
    <w:rsid w:val="00AC4048"/>
    <w:rsid w:val="00AC46DA"/>
    <w:rsid w:val="00AC51D7"/>
    <w:rsid w:val="00AC51FC"/>
    <w:rsid w:val="00AC552C"/>
    <w:rsid w:val="00AC72A5"/>
    <w:rsid w:val="00AC77A6"/>
    <w:rsid w:val="00AD0D59"/>
    <w:rsid w:val="00AD3255"/>
    <w:rsid w:val="00AD3F9F"/>
    <w:rsid w:val="00AD48D2"/>
    <w:rsid w:val="00AD504D"/>
    <w:rsid w:val="00AD5EEA"/>
    <w:rsid w:val="00AD6F41"/>
    <w:rsid w:val="00AD758C"/>
    <w:rsid w:val="00AE0044"/>
    <w:rsid w:val="00AE082C"/>
    <w:rsid w:val="00AE0950"/>
    <w:rsid w:val="00AE0EFE"/>
    <w:rsid w:val="00AE1933"/>
    <w:rsid w:val="00AE30C7"/>
    <w:rsid w:val="00AE6639"/>
    <w:rsid w:val="00AF1133"/>
    <w:rsid w:val="00AF36ED"/>
    <w:rsid w:val="00AF7A20"/>
    <w:rsid w:val="00B026E6"/>
    <w:rsid w:val="00B04882"/>
    <w:rsid w:val="00B133E7"/>
    <w:rsid w:val="00B15925"/>
    <w:rsid w:val="00B1682C"/>
    <w:rsid w:val="00B16C7B"/>
    <w:rsid w:val="00B17EDC"/>
    <w:rsid w:val="00B2244E"/>
    <w:rsid w:val="00B23316"/>
    <w:rsid w:val="00B23EC0"/>
    <w:rsid w:val="00B25293"/>
    <w:rsid w:val="00B25EA6"/>
    <w:rsid w:val="00B25EE7"/>
    <w:rsid w:val="00B31424"/>
    <w:rsid w:val="00B32699"/>
    <w:rsid w:val="00B352F5"/>
    <w:rsid w:val="00B3733B"/>
    <w:rsid w:val="00B37504"/>
    <w:rsid w:val="00B41357"/>
    <w:rsid w:val="00B4261B"/>
    <w:rsid w:val="00B44502"/>
    <w:rsid w:val="00B455CA"/>
    <w:rsid w:val="00B46491"/>
    <w:rsid w:val="00B46671"/>
    <w:rsid w:val="00B4678C"/>
    <w:rsid w:val="00B51107"/>
    <w:rsid w:val="00B51530"/>
    <w:rsid w:val="00B52CA0"/>
    <w:rsid w:val="00B530A0"/>
    <w:rsid w:val="00B53C67"/>
    <w:rsid w:val="00B55996"/>
    <w:rsid w:val="00B5688D"/>
    <w:rsid w:val="00B5722A"/>
    <w:rsid w:val="00B61483"/>
    <w:rsid w:val="00B61A2C"/>
    <w:rsid w:val="00B61D2B"/>
    <w:rsid w:val="00B62157"/>
    <w:rsid w:val="00B62C3C"/>
    <w:rsid w:val="00B64031"/>
    <w:rsid w:val="00B64AD9"/>
    <w:rsid w:val="00B6555F"/>
    <w:rsid w:val="00B65DDC"/>
    <w:rsid w:val="00B66BBC"/>
    <w:rsid w:val="00B702CD"/>
    <w:rsid w:val="00B7073B"/>
    <w:rsid w:val="00B708EB"/>
    <w:rsid w:val="00B71378"/>
    <w:rsid w:val="00B71F09"/>
    <w:rsid w:val="00B72047"/>
    <w:rsid w:val="00B729DF"/>
    <w:rsid w:val="00B75F2F"/>
    <w:rsid w:val="00B8103B"/>
    <w:rsid w:val="00B823B1"/>
    <w:rsid w:val="00B834B9"/>
    <w:rsid w:val="00B8396D"/>
    <w:rsid w:val="00B83B63"/>
    <w:rsid w:val="00B84FDB"/>
    <w:rsid w:val="00B865A6"/>
    <w:rsid w:val="00B869D9"/>
    <w:rsid w:val="00B87498"/>
    <w:rsid w:val="00B90745"/>
    <w:rsid w:val="00B913B7"/>
    <w:rsid w:val="00B926C7"/>
    <w:rsid w:val="00B93069"/>
    <w:rsid w:val="00B95937"/>
    <w:rsid w:val="00B95A64"/>
    <w:rsid w:val="00B961E9"/>
    <w:rsid w:val="00B963E5"/>
    <w:rsid w:val="00B964D1"/>
    <w:rsid w:val="00B96CCD"/>
    <w:rsid w:val="00B96CE9"/>
    <w:rsid w:val="00BA0EC9"/>
    <w:rsid w:val="00BA1A0A"/>
    <w:rsid w:val="00BA3F32"/>
    <w:rsid w:val="00BA42FA"/>
    <w:rsid w:val="00BA55C7"/>
    <w:rsid w:val="00BA634A"/>
    <w:rsid w:val="00BA7237"/>
    <w:rsid w:val="00BB03ED"/>
    <w:rsid w:val="00BB066C"/>
    <w:rsid w:val="00BB1163"/>
    <w:rsid w:val="00BB1A16"/>
    <w:rsid w:val="00BB21CC"/>
    <w:rsid w:val="00BB2DBA"/>
    <w:rsid w:val="00BB2F4D"/>
    <w:rsid w:val="00BB7D21"/>
    <w:rsid w:val="00BC01CD"/>
    <w:rsid w:val="00BC190B"/>
    <w:rsid w:val="00BC2591"/>
    <w:rsid w:val="00BC2D35"/>
    <w:rsid w:val="00BC4F30"/>
    <w:rsid w:val="00BC6C42"/>
    <w:rsid w:val="00BD0A76"/>
    <w:rsid w:val="00BD1029"/>
    <w:rsid w:val="00BD215F"/>
    <w:rsid w:val="00BD27B0"/>
    <w:rsid w:val="00BD3AA7"/>
    <w:rsid w:val="00BD3B22"/>
    <w:rsid w:val="00BD4122"/>
    <w:rsid w:val="00BD4FB8"/>
    <w:rsid w:val="00BD6159"/>
    <w:rsid w:val="00BD65A8"/>
    <w:rsid w:val="00BD72EE"/>
    <w:rsid w:val="00BE00F9"/>
    <w:rsid w:val="00BE11D1"/>
    <w:rsid w:val="00BE2493"/>
    <w:rsid w:val="00BE24B9"/>
    <w:rsid w:val="00BE2FB0"/>
    <w:rsid w:val="00BE3EBA"/>
    <w:rsid w:val="00BE56E6"/>
    <w:rsid w:val="00BF18C1"/>
    <w:rsid w:val="00BF1A1D"/>
    <w:rsid w:val="00BF5E4F"/>
    <w:rsid w:val="00C01B3A"/>
    <w:rsid w:val="00C0328C"/>
    <w:rsid w:val="00C036BD"/>
    <w:rsid w:val="00C04806"/>
    <w:rsid w:val="00C04F54"/>
    <w:rsid w:val="00C0657B"/>
    <w:rsid w:val="00C07437"/>
    <w:rsid w:val="00C07B89"/>
    <w:rsid w:val="00C116A3"/>
    <w:rsid w:val="00C13C77"/>
    <w:rsid w:val="00C1620B"/>
    <w:rsid w:val="00C16F8C"/>
    <w:rsid w:val="00C21340"/>
    <w:rsid w:val="00C22F5C"/>
    <w:rsid w:val="00C25CC7"/>
    <w:rsid w:val="00C26705"/>
    <w:rsid w:val="00C26ABA"/>
    <w:rsid w:val="00C270D5"/>
    <w:rsid w:val="00C32BAA"/>
    <w:rsid w:val="00C34AB3"/>
    <w:rsid w:val="00C35CD0"/>
    <w:rsid w:val="00C35DD3"/>
    <w:rsid w:val="00C3658E"/>
    <w:rsid w:val="00C36DBE"/>
    <w:rsid w:val="00C4194F"/>
    <w:rsid w:val="00C41996"/>
    <w:rsid w:val="00C544C7"/>
    <w:rsid w:val="00C5471D"/>
    <w:rsid w:val="00C56CC9"/>
    <w:rsid w:val="00C5739D"/>
    <w:rsid w:val="00C635A8"/>
    <w:rsid w:val="00C636DD"/>
    <w:rsid w:val="00C63CE3"/>
    <w:rsid w:val="00C65238"/>
    <w:rsid w:val="00C65FAA"/>
    <w:rsid w:val="00C67674"/>
    <w:rsid w:val="00C7031B"/>
    <w:rsid w:val="00C70432"/>
    <w:rsid w:val="00C72E1B"/>
    <w:rsid w:val="00C73210"/>
    <w:rsid w:val="00C737AB"/>
    <w:rsid w:val="00C740DD"/>
    <w:rsid w:val="00C74A43"/>
    <w:rsid w:val="00C74AB9"/>
    <w:rsid w:val="00C75916"/>
    <w:rsid w:val="00C7752E"/>
    <w:rsid w:val="00C8163E"/>
    <w:rsid w:val="00C8295A"/>
    <w:rsid w:val="00C847AA"/>
    <w:rsid w:val="00C86616"/>
    <w:rsid w:val="00C867A4"/>
    <w:rsid w:val="00C901B2"/>
    <w:rsid w:val="00C903C8"/>
    <w:rsid w:val="00C9288F"/>
    <w:rsid w:val="00C959DE"/>
    <w:rsid w:val="00C95B55"/>
    <w:rsid w:val="00C962B5"/>
    <w:rsid w:val="00C978C6"/>
    <w:rsid w:val="00C97ABD"/>
    <w:rsid w:val="00CA2295"/>
    <w:rsid w:val="00CA22A3"/>
    <w:rsid w:val="00CA4452"/>
    <w:rsid w:val="00CA6AA2"/>
    <w:rsid w:val="00CB0BAA"/>
    <w:rsid w:val="00CB4059"/>
    <w:rsid w:val="00CB5BC9"/>
    <w:rsid w:val="00CB6C72"/>
    <w:rsid w:val="00CB6CB3"/>
    <w:rsid w:val="00CB7492"/>
    <w:rsid w:val="00CB7E57"/>
    <w:rsid w:val="00CC3CFF"/>
    <w:rsid w:val="00CC3D3A"/>
    <w:rsid w:val="00CC5A87"/>
    <w:rsid w:val="00CC5C09"/>
    <w:rsid w:val="00CC614F"/>
    <w:rsid w:val="00CC65FA"/>
    <w:rsid w:val="00CC6B1F"/>
    <w:rsid w:val="00CC6F31"/>
    <w:rsid w:val="00CD0157"/>
    <w:rsid w:val="00CD109D"/>
    <w:rsid w:val="00CD2F71"/>
    <w:rsid w:val="00CD3759"/>
    <w:rsid w:val="00CD3FC0"/>
    <w:rsid w:val="00CD4750"/>
    <w:rsid w:val="00CD58D4"/>
    <w:rsid w:val="00CD6143"/>
    <w:rsid w:val="00CE17CE"/>
    <w:rsid w:val="00CE1ED5"/>
    <w:rsid w:val="00CE21B0"/>
    <w:rsid w:val="00CE2CAE"/>
    <w:rsid w:val="00CE3308"/>
    <w:rsid w:val="00CE5932"/>
    <w:rsid w:val="00CE6F85"/>
    <w:rsid w:val="00CE7E40"/>
    <w:rsid w:val="00CF0119"/>
    <w:rsid w:val="00CF11F8"/>
    <w:rsid w:val="00CF21D6"/>
    <w:rsid w:val="00CF2576"/>
    <w:rsid w:val="00CF2716"/>
    <w:rsid w:val="00CF344E"/>
    <w:rsid w:val="00CF3ACF"/>
    <w:rsid w:val="00CF44B4"/>
    <w:rsid w:val="00D0223D"/>
    <w:rsid w:val="00D02477"/>
    <w:rsid w:val="00D02C3A"/>
    <w:rsid w:val="00D038B2"/>
    <w:rsid w:val="00D06889"/>
    <w:rsid w:val="00D06D47"/>
    <w:rsid w:val="00D06FE0"/>
    <w:rsid w:val="00D111C2"/>
    <w:rsid w:val="00D12033"/>
    <w:rsid w:val="00D12ACB"/>
    <w:rsid w:val="00D132F6"/>
    <w:rsid w:val="00D17CEF"/>
    <w:rsid w:val="00D21456"/>
    <w:rsid w:val="00D215D4"/>
    <w:rsid w:val="00D273C5"/>
    <w:rsid w:val="00D30281"/>
    <w:rsid w:val="00D30B21"/>
    <w:rsid w:val="00D30CFB"/>
    <w:rsid w:val="00D30EBF"/>
    <w:rsid w:val="00D31F49"/>
    <w:rsid w:val="00D33F19"/>
    <w:rsid w:val="00D3407E"/>
    <w:rsid w:val="00D3529B"/>
    <w:rsid w:val="00D35DDB"/>
    <w:rsid w:val="00D368DE"/>
    <w:rsid w:val="00D36A0C"/>
    <w:rsid w:val="00D37C76"/>
    <w:rsid w:val="00D4017E"/>
    <w:rsid w:val="00D408F4"/>
    <w:rsid w:val="00D410A1"/>
    <w:rsid w:val="00D41FF1"/>
    <w:rsid w:val="00D420E9"/>
    <w:rsid w:val="00D42A5F"/>
    <w:rsid w:val="00D4341B"/>
    <w:rsid w:val="00D434F6"/>
    <w:rsid w:val="00D43767"/>
    <w:rsid w:val="00D45EDC"/>
    <w:rsid w:val="00D478CC"/>
    <w:rsid w:val="00D47919"/>
    <w:rsid w:val="00D51575"/>
    <w:rsid w:val="00D519EC"/>
    <w:rsid w:val="00D53992"/>
    <w:rsid w:val="00D542B2"/>
    <w:rsid w:val="00D545D1"/>
    <w:rsid w:val="00D57D43"/>
    <w:rsid w:val="00D57F65"/>
    <w:rsid w:val="00D6008E"/>
    <w:rsid w:val="00D605E3"/>
    <w:rsid w:val="00D60EF9"/>
    <w:rsid w:val="00D614F9"/>
    <w:rsid w:val="00D635EA"/>
    <w:rsid w:val="00D63D19"/>
    <w:rsid w:val="00D64AC6"/>
    <w:rsid w:val="00D67966"/>
    <w:rsid w:val="00D71ADA"/>
    <w:rsid w:val="00D73CA0"/>
    <w:rsid w:val="00D748A8"/>
    <w:rsid w:val="00D765E6"/>
    <w:rsid w:val="00D76C4B"/>
    <w:rsid w:val="00D76CBA"/>
    <w:rsid w:val="00D77B43"/>
    <w:rsid w:val="00D80142"/>
    <w:rsid w:val="00D82291"/>
    <w:rsid w:val="00D82BFC"/>
    <w:rsid w:val="00D82D20"/>
    <w:rsid w:val="00D83556"/>
    <w:rsid w:val="00D83A67"/>
    <w:rsid w:val="00D83CCA"/>
    <w:rsid w:val="00D85D83"/>
    <w:rsid w:val="00D90237"/>
    <w:rsid w:val="00D913B6"/>
    <w:rsid w:val="00D9149F"/>
    <w:rsid w:val="00D925CE"/>
    <w:rsid w:val="00D92C7F"/>
    <w:rsid w:val="00D939C7"/>
    <w:rsid w:val="00D9538F"/>
    <w:rsid w:val="00D95E85"/>
    <w:rsid w:val="00D97C06"/>
    <w:rsid w:val="00DA14DD"/>
    <w:rsid w:val="00DA1F88"/>
    <w:rsid w:val="00DA26BB"/>
    <w:rsid w:val="00DA3D01"/>
    <w:rsid w:val="00DA715A"/>
    <w:rsid w:val="00DA738E"/>
    <w:rsid w:val="00DA73AB"/>
    <w:rsid w:val="00DA745D"/>
    <w:rsid w:val="00DB05AA"/>
    <w:rsid w:val="00DB0D03"/>
    <w:rsid w:val="00DB1B92"/>
    <w:rsid w:val="00DB308F"/>
    <w:rsid w:val="00DB56F4"/>
    <w:rsid w:val="00DB5792"/>
    <w:rsid w:val="00DB5B78"/>
    <w:rsid w:val="00DB6AB4"/>
    <w:rsid w:val="00DB74CF"/>
    <w:rsid w:val="00DC03D4"/>
    <w:rsid w:val="00DC0E9A"/>
    <w:rsid w:val="00DC1A53"/>
    <w:rsid w:val="00DC1D74"/>
    <w:rsid w:val="00DC3187"/>
    <w:rsid w:val="00DC399F"/>
    <w:rsid w:val="00DC4103"/>
    <w:rsid w:val="00DC5AA8"/>
    <w:rsid w:val="00DC5B30"/>
    <w:rsid w:val="00DC5B6D"/>
    <w:rsid w:val="00DC5E77"/>
    <w:rsid w:val="00DC738F"/>
    <w:rsid w:val="00DC7F5C"/>
    <w:rsid w:val="00DD0E10"/>
    <w:rsid w:val="00DD4915"/>
    <w:rsid w:val="00DD56CF"/>
    <w:rsid w:val="00DD756D"/>
    <w:rsid w:val="00DE0488"/>
    <w:rsid w:val="00DE0EC3"/>
    <w:rsid w:val="00DE24A3"/>
    <w:rsid w:val="00DE4E7A"/>
    <w:rsid w:val="00DE5119"/>
    <w:rsid w:val="00DE5F2D"/>
    <w:rsid w:val="00DE65FA"/>
    <w:rsid w:val="00DF1F7F"/>
    <w:rsid w:val="00DF2482"/>
    <w:rsid w:val="00DF2B13"/>
    <w:rsid w:val="00DF3802"/>
    <w:rsid w:val="00DF6021"/>
    <w:rsid w:val="00DF6B01"/>
    <w:rsid w:val="00E02C12"/>
    <w:rsid w:val="00E07351"/>
    <w:rsid w:val="00E110FA"/>
    <w:rsid w:val="00E136B4"/>
    <w:rsid w:val="00E15165"/>
    <w:rsid w:val="00E16E29"/>
    <w:rsid w:val="00E17846"/>
    <w:rsid w:val="00E17C1E"/>
    <w:rsid w:val="00E2146B"/>
    <w:rsid w:val="00E223EC"/>
    <w:rsid w:val="00E22F8F"/>
    <w:rsid w:val="00E23B56"/>
    <w:rsid w:val="00E2790E"/>
    <w:rsid w:val="00E307A1"/>
    <w:rsid w:val="00E323F6"/>
    <w:rsid w:val="00E32607"/>
    <w:rsid w:val="00E37183"/>
    <w:rsid w:val="00E4087F"/>
    <w:rsid w:val="00E4148B"/>
    <w:rsid w:val="00E4176B"/>
    <w:rsid w:val="00E41FFF"/>
    <w:rsid w:val="00E421B4"/>
    <w:rsid w:val="00E42636"/>
    <w:rsid w:val="00E43B0F"/>
    <w:rsid w:val="00E4557C"/>
    <w:rsid w:val="00E46CA3"/>
    <w:rsid w:val="00E47ED2"/>
    <w:rsid w:val="00E507E8"/>
    <w:rsid w:val="00E509AF"/>
    <w:rsid w:val="00E50F61"/>
    <w:rsid w:val="00E522A5"/>
    <w:rsid w:val="00E525F7"/>
    <w:rsid w:val="00E532C8"/>
    <w:rsid w:val="00E53C3B"/>
    <w:rsid w:val="00E553B3"/>
    <w:rsid w:val="00E55D80"/>
    <w:rsid w:val="00E56DBA"/>
    <w:rsid w:val="00E607CF"/>
    <w:rsid w:val="00E616A4"/>
    <w:rsid w:val="00E62FA8"/>
    <w:rsid w:val="00E63A2A"/>
    <w:rsid w:val="00E64650"/>
    <w:rsid w:val="00E651F3"/>
    <w:rsid w:val="00E65ABF"/>
    <w:rsid w:val="00E6604A"/>
    <w:rsid w:val="00E66AFD"/>
    <w:rsid w:val="00E6701F"/>
    <w:rsid w:val="00E70A98"/>
    <w:rsid w:val="00E710B5"/>
    <w:rsid w:val="00E75D14"/>
    <w:rsid w:val="00E75F66"/>
    <w:rsid w:val="00E80576"/>
    <w:rsid w:val="00E80A9B"/>
    <w:rsid w:val="00E81E48"/>
    <w:rsid w:val="00E83D45"/>
    <w:rsid w:val="00E84E81"/>
    <w:rsid w:val="00E855B5"/>
    <w:rsid w:val="00E862F4"/>
    <w:rsid w:val="00E87124"/>
    <w:rsid w:val="00E9094F"/>
    <w:rsid w:val="00E91C53"/>
    <w:rsid w:val="00E9305A"/>
    <w:rsid w:val="00E95B33"/>
    <w:rsid w:val="00E9771E"/>
    <w:rsid w:val="00EA02C3"/>
    <w:rsid w:val="00EA28AB"/>
    <w:rsid w:val="00EA2C8D"/>
    <w:rsid w:val="00EA30E9"/>
    <w:rsid w:val="00EA3905"/>
    <w:rsid w:val="00EA5111"/>
    <w:rsid w:val="00EA52DD"/>
    <w:rsid w:val="00EA79B9"/>
    <w:rsid w:val="00EB0766"/>
    <w:rsid w:val="00EB0AFF"/>
    <w:rsid w:val="00EB1B62"/>
    <w:rsid w:val="00EB1D7D"/>
    <w:rsid w:val="00EB225B"/>
    <w:rsid w:val="00EB238D"/>
    <w:rsid w:val="00EB2C69"/>
    <w:rsid w:val="00EB2D99"/>
    <w:rsid w:val="00EB349C"/>
    <w:rsid w:val="00EB486A"/>
    <w:rsid w:val="00EB5025"/>
    <w:rsid w:val="00EB5798"/>
    <w:rsid w:val="00EB6169"/>
    <w:rsid w:val="00EB6D9F"/>
    <w:rsid w:val="00EC0A62"/>
    <w:rsid w:val="00EC1480"/>
    <w:rsid w:val="00EC2B7A"/>
    <w:rsid w:val="00EC32E2"/>
    <w:rsid w:val="00EC4093"/>
    <w:rsid w:val="00EC4EF5"/>
    <w:rsid w:val="00EC4F52"/>
    <w:rsid w:val="00EC5391"/>
    <w:rsid w:val="00EC5640"/>
    <w:rsid w:val="00EC5D16"/>
    <w:rsid w:val="00EC647C"/>
    <w:rsid w:val="00EC6573"/>
    <w:rsid w:val="00EC6C68"/>
    <w:rsid w:val="00ED27CC"/>
    <w:rsid w:val="00ED4D0D"/>
    <w:rsid w:val="00ED5377"/>
    <w:rsid w:val="00EE08C7"/>
    <w:rsid w:val="00EE0C16"/>
    <w:rsid w:val="00EE3663"/>
    <w:rsid w:val="00EE385D"/>
    <w:rsid w:val="00EE6AFF"/>
    <w:rsid w:val="00EE7BDB"/>
    <w:rsid w:val="00EE7C39"/>
    <w:rsid w:val="00EF0E15"/>
    <w:rsid w:val="00EF16D0"/>
    <w:rsid w:val="00EF51B2"/>
    <w:rsid w:val="00EF5384"/>
    <w:rsid w:val="00EF544C"/>
    <w:rsid w:val="00EF6235"/>
    <w:rsid w:val="00EF673E"/>
    <w:rsid w:val="00F002E9"/>
    <w:rsid w:val="00F0065D"/>
    <w:rsid w:val="00F021CD"/>
    <w:rsid w:val="00F023EF"/>
    <w:rsid w:val="00F047A2"/>
    <w:rsid w:val="00F04FC9"/>
    <w:rsid w:val="00F07C59"/>
    <w:rsid w:val="00F10FB3"/>
    <w:rsid w:val="00F11E45"/>
    <w:rsid w:val="00F12E6E"/>
    <w:rsid w:val="00F14C9F"/>
    <w:rsid w:val="00F15867"/>
    <w:rsid w:val="00F160AD"/>
    <w:rsid w:val="00F175F9"/>
    <w:rsid w:val="00F17A4B"/>
    <w:rsid w:val="00F2122F"/>
    <w:rsid w:val="00F23CBE"/>
    <w:rsid w:val="00F24647"/>
    <w:rsid w:val="00F24F34"/>
    <w:rsid w:val="00F26784"/>
    <w:rsid w:val="00F30911"/>
    <w:rsid w:val="00F30B74"/>
    <w:rsid w:val="00F31735"/>
    <w:rsid w:val="00F33535"/>
    <w:rsid w:val="00F337F5"/>
    <w:rsid w:val="00F34C12"/>
    <w:rsid w:val="00F34EF4"/>
    <w:rsid w:val="00F37FCA"/>
    <w:rsid w:val="00F408AF"/>
    <w:rsid w:val="00F42BBC"/>
    <w:rsid w:val="00F43020"/>
    <w:rsid w:val="00F4369A"/>
    <w:rsid w:val="00F46BAD"/>
    <w:rsid w:val="00F47D55"/>
    <w:rsid w:val="00F5070B"/>
    <w:rsid w:val="00F507B9"/>
    <w:rsid w:val="00F50A3D"/>
    <w:rsid w:val="00F51593"/>
    <w:rsid w:val="00F518B5"/>
    <w:rsid w:val="00F52EEE"/>
    <w:rsid w:val="00F55EAE"/>
    <w:rsid w:val="00F5603E"/>
    <w:rsid w:val="00F5642C"/>
    <w:rsid w:val="00F56519"/>
    <w:rsid w:val="00F565ED"/>
    <w:rsid w:val="00F60185"/>
    <w:rsid w:val="00F60D1E"/>
    <w:rsid w:val="00F62C9C"/>
    <w:rsid w:val="00F63791"/>
    <w:rsid w:val="00F64EDF"/>
    <w:rsid w:val="00F65EF3"/>
    <w:rsid w:val="00F661BC"/>
    <w:rsid w:val="00F66912"/>
    <w:rsid w:val="00F73ECF"/>
    <w:rsid w:val="00F75BEF"/>
    <w:rsid w:val="00F75F8E"/>
    <w:rsid w:val="00F769CA"/>
    <w:rsid w:val="00F7785D"/>
    <w:rsid w:val="00F77A1A"/>
    <w:rsid w:val="00F8468A"/>
    <w:rsid w:val="00F84805"/>
    <w:rsid w:val="00F84837"/>
    <w:rsid w:val="00F8568E"/>
    <w:rsid w:val="00F85CD3"/>
    <w:rsid w:val="00F86D6B"/>
    <w:rsid w:val="00F9013E"/>
    <w:rsid w:val="00F901DD"/>
    <w:rsid w:val="00F934AF"/>
    <w:rsid w:val="00F93F12"/>
    <w:rsid w:val="00FA065C"/>
    <w:rsid w:val="00FA0DD0"/>
    <w:rsid w:val="00FA1430"/>
    <w:rsid w:val="00FA155D"/>
    <w:rsid w:val="00FA1C14"/>
    <w:rsid w:val="00FA220F"/>
    <w:rsid w:val="00FA24B9"/>
    <w:rsid w:val="00FA3F6A"/>
    <w:rsid w:val="00FA59E1"/>
    <w:rsid w:val="00FA6B98"/>
    <w:rsid w:val="00FB0A3F"/>
    <w:rsid w:val="00FB0A84"/>
    <w:rsid w:val="00FB1560"/>
    <w:rsid w:val="00FB17B7"/>
    <w:rsid w:val="00FB4FCF"/>
    <w:rsid w:val="00FB5ACB"/>
    <w:rsid w:val="00FB78D0"/>
    <w:rsid w:val="00FC08F1"/>
    <w:rsid w:val="00FC11AD"/>
    <w:rsid w:val="00FC5EC3"/>
    <w:rsid w:val="00FC5EE4"/>
    <w:rsid w:val="00FC769A"/>
    <w:rsid w:val="00FC789F"/>
    <w:rsid w:val="00FD0BD3"/>
    <w:rsid w:val="00FD21D1"/>
    <w:rsid w:val="00FD4464"/>
    <w:rsid w:val="00FD4B59"/>
    <w:rsid w:val="00FD6930"/>
    <w:rsid w:val="00FD7E06"/>
    <w:rsid w:val="00FE0107"/>
    <w:rsid w:val="00FE1961"/>
    <w:rsid w:val="00FE27EA"/>
    <w:rsid w:val="00FE47F6"/>
    <w:rsid w:val="00FE59B2"/>
    <w:rsid w:val="00FE5A54"/>
    <w:rsid w:val="00FE676E"/>
    <w:rsid w:val="00FE7D08"/>
    <w:rsid w:val="00FF0A25"/>
    <w:rsid w:val="00FF2B10"/>
    <w:rsid w:val="00FF4559"/>
    <w:rsid w:val="00FF4689"/>
    <w:rsid w:val="00FF54B4"/>
    <w:rsid w:val="00FF6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62E942B-1D6E-49E7-8445-B18323603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3BAE"/>
    <w:pPr>
      <w:suppressAutoHyphens/>
      <w:spacing w:line="240" w:lineRule="exact"/>
    </w:pPr>
    <w:rPr>
      <w:rFonts w:ascii="Calibri" w:hAnsi="Calibri"/>
      <w:sz w:val="24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453E"/>
    <w:pPr>
      <w:keepNext/>
      <w:keepLines/>
      <w:numPr>
        <w:numId w:val="1"/>
      </w:numPr>
      <w:spacing w:before="480" w:after="480" w:line="360" w:lineRule="auto"/>
      <w:outlineLvl w:val="0"/>
    </w:pPr>
    <w:rPr>
      <w:rFonts w:ascii="Arial Rounded MT Bold" w:hAnsi="Arial Rounded MT Bold"/>
      <w:b/>
      <w:kern w:val="1"/>
      <w:sz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D453E"/>
    <w:pPr>
      <w:keepNext/>
      <w:keepLines/>
      <w:numPr>
        <w:ilvl w:val="1"/>
        <w:numId w:val="1"/>
      </w:numPr>
      <w:spacing w:before="480" w:after="480" w:line="360" w:lineRule="auto"/>
      <w:outlineLvl w:val="1"/>
    </w:pPr>
    <w:rPr>
      <w:rFonts w:ascii="Arial Rounded MT Bold" w:hAnsi="Arial Rounded MT Bold"/>
      <w:b/>
      <w:sz w:val="32"/>
      <w:lang w:val="x-none"/>
    </w:rPr>
  </w:style>
  <w:style w:type="paragraph" w:styleId="Heading3">
    <w:name w:val="heading 3"/>
    <w:basedOn w:val="Normal"/>
    <w:next w:val="Normal"/>
    <w:link w:val="Heading3Char"/>
    <w:uiPriority w:val="9"/>
    <w:qFormat/>
    <w:rsid w:val="00F34C12"/>
    <w:pPr>
      <w:numPr>
        <w:ilvl w:val="2"/>
        <w:numId w:val="1"/>
      </w:numPr>
      <w:spacing w:before="480" w:after="480" w:line="360" w:lineRule="auto"/>
      <w:outlineLvl w:val="2"/>
    </w:pPr>
    <w:rPr>
      <w:rFonts w:ascii="Arial Rounded MT Bold" w:hAnsi="Arial Rounded MT Bold"/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link w:val="Heading5Char"/>
    <w:uiPriority w:val="9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link w:val="Heading6Char"/>
    <w:uiPriority w:val="9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link w:val="Heading7Char"/>
    <w:uiPriority w:val="9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link w:val="Heading8Char"/>
    <w:uiPriority w:val="9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link w:val="Heading9Char"/>
    <w:uiPriority w:val="9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453E"/>
    <w:rPr>
      <w:rFonts w:ascii="Arial Rounded MT Bold" w:hAnsi="Arial Rounded MT Bold"/>
      <w:b/>
      <w:kern w:val="1"/>
      <w:sz w:val="36"/>
      <w:lang w:eastAsia="ar-SA"/>
    </w:rPr>
  </w:style>
  <w:style w:type="character" w:customStyle="1" w:styleId="Heading2Char">
    <w:name w:val="Heading 2 Char"/>
    <w:link w:val="Heading2"/>
    <w:uiPriority w:val="9"/>
    <w:rsid w:val="005D453E"/>
    <w:rPr>
      <w:rFonts w:ascii="Arial Rounded MT Bold" w:hAnsi="Arial Rounded MT Bold"/>
      <w:b/>
      <w:sz w:val="32"/>
      <w:lang w:val="x-none" w:eastAsia="ar-SA"/>
    </w:rPr>
  </w:style>
  <w:style w:type="character" w:customStyle="1" w:styleId="Heading3Char">
    <w:name w:val="Heading 3 Char"/>
    <w:basedOn w:val="DefaultParagraphFont"/>
    <w:link w:val="Heading3"/>
    <w:uiPriority w:val="9"/>
    <w:rsid w:val="00F34C12"/>
    <w:rPr>
      <w:rFonts w:ascii="Arial Rounded MT Bold" w:hAnsi="Arial Rounded MT Bold"/>
      <w:b/>
      <w:sz w:val="28"/>
      <w:lang w:eastAsia="ar-SA"/>
    </w:rPr>
  </w:style>
  <w:style w:type="character" w:customStyle="1" w:styleId="Heading4Char">
    <w:name w:val="Heading 4 Char"/>
    <w:basedOn w:val="DefaultParagraphFont"/>
    <w:link w:val="Heading4"/>
    <w:uiPriority w:val="9"/>
    <w:rsid w:val="00C116A3"/>
    <w:rPr>
      <w:b/>
      <w:i/>
      <w:sz w:val="22"/>
      <w:lang w:eastAsia="ar-SA"/>
    </w:rPr>
  </w:style>
  <w:style w:type="character" w:customStyle="1" w:styleId="Heading5Char">
    <w:name w:val="Heading 5 Char"/>
    <w:basedOn w:val="DefaultParagraphFont"/>
    <w:link w:val="Heading5"/>
    <w:uiPriority w:val="9"/>
    <w:rsid w:val="00C116A3"/>
    <w:rPr>
      <w:rFonts w:ascii="Arial" w:hAnsi="Arial"/>
      <w:sz w:val="22"/>
      <w:lang w:eastAsia="ar-SA"/>
    </w:rPr>
  </w:style>
  <w:style w:type="character" w:customStyle="1" w:styleId="Heading6Char">
    <w:name w:val="Heading 6 Char"/>
    <w:basedOn w:val="DefaultParagraphFont"/>
    <w:link w:val="Heading6"/>
    <w:uiPriority w:val="9"/>
    <w:rsid w:val="00C116A3"/>
    <w:rPr>
      <w:rFonts w:ascii="Arial" w:hAnsi="Arial"/>
      <w:i/>
      <w:sz w:val="22"/>
      <w:lang w:eastAsia="ar-SA"/>
    </w:rPr>
  </w:style>
  <w:style w:type="character" w:customStyle="1" w:styleId="Heading7Char">
    <w:name w:val="Heading 7 Char"/>
    <w:basedOn w:val="DefaultParagraphFont"/>
    <w:link w:val="Heading7"/>
    <w:uiPriority w:val="9"/>
    <w:rsid w:val="00C116A3"/>
    <w:rPr>
      <w:rFonts w:ascii="Arial" w:hAnsi="Arial"/>
      <w:lang w:eastAsia="ar-SA"/>
    </w:rPr>
  </w:style>
  <w:style w:type="character" w:customStyle="1" w:styleId="Heading8Char">
    <w:name w:val="Heading 8 Char"/>
    <w:basedOn w:val="DefaultParagraphFont"/>
    <w:link w:val="Heading8"/>
    <w:uiPriority w:val="9"/>
    <w:rsid w:val="00C116A3"/>
    <w:rPr>
      <w:rFonts w:ascii="Arial" w:hAnsi="Arial"/>
      <w:i/>
      <w:lang w:eastAsia="ar-SA"/>
    </w:rPr>
  </w:style>
  <w:style w:type="character" w:customStyle="1" w:styleId="Heading9Char">
    <w:name w:val="Heading 9 Char"/>
    <w:basedOn w:val="DefaultParagraphFont"/>
    <w:link w:val="Heading9"/>
    <w:uiPriority w:val="9"/>
    <w:rsid w:val="00C116A3"/>
    <w:rPr>
      <w:rFonts w:ascii="Arial" w:hAnsi="Arial"/>
      <w:i/>
      <w:sz w:val="18"/>
      <w:lang w:eastAsia="ar-SA"/>
    </w:rPr>
  </w:style>
  <w:style w:type="character" w:customStyle="1" w:styleId="WW8Num3z0">
    <w:name w:val="WW8Num3z0"/>
    <w:rPr>
      <w:rFonts w:ascii="Wingdings" w:hAnsi="Wingdings" w:cs="StarSymbol"/>
      <w:sz w:val="18"/>
      <w:szCs w:val="18"/>
    </w:rPr>
  </w:style>
  <w:style w:type="character" w:customStyle="1" w:styleId="WW8Num3z1">
    <w:name w:val="WW8Num3z1"/>
    <w:rPr>
      <w:rFonts w:ascii="Wingdings 2" w:hAnsi="Wingdings 2" w:cs="StarSymbol"/>
      <w:sz w:val="18"/>
      <w:szCs w:val="18"/>
    </w:rPr>
  </w:style>
  <w:style w:type="character" w:customStyle="1" w:styleId="WW8Num3z2">
    <w:name w:val="WW8Num3z2"/>
    <w:rPr>
      <w:rFonts w:ascii="StarSymbol" w:hAnsi="StarSymbol" w:cs="StarSymbol"/>
      <w:sz w:val="18"/>
      <w:szCs w:val="18"/>
    </w:rPr>
  </w:style>
  <w:style w:type="character" w:customStyle="1" w:styleId="WW8Num4z0">
    <w:name w:val="WW8Num4z0"/>
    <w:rPr>
      <w:rFonts w:ascii="Wingdings" w:hAnsi="Wingdings" w:cs="StarSymbol"/>
      <w:sz w:val="18"/>
      <w:szCs w:val="18"/>
    </w:rPr>
  </w:style>
  <w:style w:type="character" w:customStyle="1" w:styleId="WW8Num4z1">
    <w:name w:val="WW8Num4z1"/>
    <w:rPr>
      <w:rFonts w:ascii="Wingdings 2" w:hAnsi="Wingdings 2" w:cs="StarSymbol"/>
      <w:sz w:val="18"/>
      <w:szCs w:val="18"/>
    </w:rPr>
  </w:style>
  <w:style w:type="character" w:customStyle="1" w:styleId="WW8Num4z2">
    <w:name w:val="WW8Num4z2"/>
    <w:rPr>
      <w:rFonts w:ascii="StarSymbol" w:hAnsi="StarSymbol" w:cs="StarSymbol"/>
      <w:sz w:val="18"/>
      <w:szCs w:val="18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DefaultParagraphFont">
    <w:name w:val="WW-Default Paragraph Font"/>
  </w:style>
  <w:style w:type="character" w:styleId="PageNumber">
    <w:name w:val="page number"/>
    <w:basedOn w:val="WW-DefaultParagraphFont"/>
    <w:semiHidden/>
  </w:style>
  <w:style w:type="character" w:customStyle="1" w:styleId="Bullets">
    <w:name w:val="Bullets"/>
    <w:rPr>
      <w:rFonts w:ascii="StarSymbol" w:eastAsia="StarSymbol" w:hAnsi="StarSymbol" w:cs="StarSymbol"/>
      <w:sz w:val="18"/>
      <w:szCs w:val="18"/>
    </w:rPr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BodyText">
    <w:name w:val="Body Text"/>
    <w:basedOn w:val="Normal"/>
    <w:semiHidden/>
    <w:pPr>
      <w:spacing w:after="120"/>
    </w:pPr>
  </w:style>
  <w:style w:type="paragraph" w:styleId="List">
    <w:name w:val="List"/>
    <w:basedOn w:val="BodyText"/>
    <w:semiHidden/>
    <w:rPr>
      <w:rFonts w:cs="Tahoma"/>
    </w:rPr>
  </w:style>
  <w:style w:type="paragraph" w:styleId="Caption">
    <w:name w:val="caption"/>
    <w:basedOn w:val="Normal"/>
    <w:uiPriority w:val="35"/>
    <w:qFormat/>
    <w:pPr>
      <w:suppressLineNumbers/>
      <w:spacing w:before="120" w:after="120"/>
    </w:pPr>
    <w:rPr>
      <w:rFonts w:cs="Tahoma"/>
      <w:i/>
      <w:iCs/>
      <w:szCs w:val="24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b/>
      <w:i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C116A3"/>
    <w:rPr>
      <w:rFonts w:ascii="Calibri" w:hAnsi="Calibri"/>
      <w:b/>
      <w:i/>
      <w:lang w:eastAsia="ar-SA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</w:pPr>
    <w:rPr>
      <w:b/>
      <w:i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C116A3"/>
    <w:rPr>
      <w:rFonts w:ascii="Calibri" w:hAnsi="Calibri"/>
      <w:b/>
      <w:i/>
      <w:lang w:eastAsia="ar-SA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qFormat/>
    <w:rsid w:val="00EC4F52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rFonts w:ascii="Calibri Light" w:hAnsi="Calibri Light"/>
      <w:b/>
    </w:rPr>
  </w:style>
  <w:style w:type="paragraph" w:styleId="TOC2">
    <w:name w:val="toc 2"/>
    <w:basedOn w:val="Normal"/>
    <w:next w:val="Normal"/>
    <w:uiPriority w:val="39"/>
    <w:qFormat/>
    <w:rsid w:val="00EC4F52"/>
    <w:pPr>
      <w:tabs>
        <w:tab w:val="right" w:leader="dot" w:pos="9360"/>
      </w:tabs>
      <w:spacing w:line="220" w:lineRule="exact"/>
      <w:ind w:left="288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next w:val="Subtitle"/>
    <w:link w:val="TitleChar"/>
    <w:qFormat/>
    <w:pPr>
      <w:spacing w:before="240" w:after="720" w:line="240" w:lineRule="auto"/>
      <w:jc w:val="right"/>
    </w:pPr>
    <w:rPr>
      <w:rFonts w:ascii="Arial" w:hAnsi="Arial"/>
      <w:b/>
      <w:kern w:val="1"/>
      <w:sz w:val="64"/>
    </w:rPr>
  </w:style>
  <w:style w:type="paragraph" w:styleId="Subtitle">
    <w:name w:val="Subtitle"/>
    <w:basedOn w:val="Heading"/>
    <w:next w:val="BodyText"/>
    <w:link w:val="SubtitleChar"/>
    <w:qFormat/>
    <w:pPr>
      <w:jc w:val="center"/>
    </w:pPr>
    <w:rPr>
      <w:i/>
      <w:iCs/>
    </w:rPr>
  </w:style>
  <w:style w:type="character" w:customStyle="1" w:styleId="SubtitleChar">
    <w:name w:val="Subtitle Char"/>
    <w:basedOn w:val="DefaultParagraphFont"/>
    <w:link w:val="Subtitle"/>
    <w:uiPriority w:val="11"/>
    <w:rsid w:val="00C116A3"/>
    <w:rPr>
      <w:rFonts w:ascii="Arial" w:eastAsia="Lucida Sans Unicode" w:hAnsi="Arial" w:cs="Tahoma"/>
      <w:i/>
      <w:iCs/>
      <w:sz w:val="28"/>
      <w:szCs w:val="28"/>
      <w:lang w:eastAsia="ar-SA"/>
    </w:rPr>
  </w:style>
  <w:style w:type="character" w:customStyle="1" w:styleId="TitleChar">
    <w:name w:val="Title Char"/>
    <w:basedOn w:val="DefaultParagraphFont"/>
    <w:link w:val="Title"/>
    <w:uiPriority w:val="10"/>
    <w:rsid w:val="00C116A3"/>
    <w:rPr>
      <w:rFonts w:ascii="Arial" w:hAnsi="Arial"/>
      <w:b/>
      <w:kern w:val="1"/>
      <w:sz w:val="64"/>
      <w:lang w:eastAsia="ar-SA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qFormat/>
    <w:pPr>
      <w:tabs>
        <w:tab w:val="left" w:pos="1200"/>
        <w:tab w:val="right" w:leader="dot" w:pos="9360"/>
      </w:tabs>
      <w:ind w:left="480"/>
    </w:pPr>
    <w:rPr>
      <w:sz w:val="22"/>
    </w:rPr>
  </w:style>
  <w:style w:type="paragraph" w:styleId="TOC4">
    <w:name w:val="toc 4"/>
    <w:basedOn w:val="Normal"/>
    <w:next w:val="Normal"/>
    <w:uiPriority w:val="39"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uiPriority w:val="39"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uiPriority w:val="39"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uiPriority w:val="39"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uiPriority w:val="39"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uiPriority w:val="39"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0" w:space="1" w:color="000000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2" w:space="1" w:color="000000"/>
      </w:pBdr>
      <w:spacing w:after="0"/>
    </w:pPr>
    <w:rPr>
      <w:sz w:val="40"/>
    </w:rPr>
  </w:style>
  <w:style w:type="paragraph" w:customStyle="1" w:styleId="Contents10">
    <w:name w:val="Contents 10"/>
    <w:basedOn w:val="Index"/>
    <w:pPr>
      <w:tabs>
        <w:tab w:val="right" w:leader="dot" w:pos="9972"/>
      </w:tabs>
      <w:ind w:left="2547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DP-Acronyms">
    <w:name w:val="DP-Acronyms"/>
    <w:rsid w:val="003F26EC"/>
    <w:pPr>
      <w:tabs>
        <w:tab w:val="left" w:pos="1440"/>
      </w:tabs>
      <w:spacing w:after="120"/>
      <w:ind w:left="1440" w:hanging="1440"/>
    </w:pPr>
    <w:rPr>
      <w:rFonts w:ascii="Garamond" w:hAnsi="Garamond"/>
      <w:sz w:val="24"/>
      <w:szCs w:val="22"/>
    </w:rPr>
  </w:style>
  <w:style w:type="paragraph" w:customStyle="1" w:styleId="DP-ChapterTitle">
    <w:name w:val="DP-Chapter Title"/>
    <w:basedOn w:val="Normal"/>
    <w:rsid w:val="003F26EC"/>
    <w:pPr>
      <w:pageBreakBefore/>
      <w:widowControl w:val="0"/>
      <w:suppressAutoHyphens w:val="0"/>
      <w:spacing w:before="400" w:after="720" w:line="240" w:lineRule="auto"/>
    </w:pPr>
    <w:rPr>
      <w:rFonts w:ascii="Gill Sans Std" w:hAnsi="Gill Sans Std"/>
      <w:b/>
      <w:sz w:val="60"/>
      <w:szCs w:val="60"/>
      <w:lang w:eastAsia="en-US"/>
    </w:rPr>
  </w:style>
  <w:style w:type="table" w:styleId="TableGrid">
    <w:name w:val="Table Grid"/>
    <w:basedOn w:val="TableNormal"/>
    <w:uiPriority w:val="59"/>
    <w:rsid w:val="00A306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1">
    <w:name w:val="*Header 1"/>
    <w:rsid w:val="004D1EE8"/>
    <w:pPr>
      <w:keepNext/>
      <w:numPr>
        <w:numId w:val="2"/>
      </w:numPr>
      <w:spacing w:before="240" w:after="120"/>
      <w:outlineLvl w:val="0"/>
    </w:pPr>
    <w:rPr>
      <w:b/>
      <w:caps/>
      <w:sz w:val="28"/>
    </w:rPr>
  </w:style>
  <w:style w:type="paragraph" w:customStyle="1" w:styleId="Header2">
    <w:name w:val="*Header 2"/>
    <w:rsid w:val="004D1EE8"/>
    <w:pPr>
      <w:keepNext/>
      <w:keepLines/>
      <w:numPr>
        <w:ilvl w:val="1"/>
        <w:numId w:val="2"/>
      </w:numPr>
      <w:spacing w:before="120" w:after="120"/>
      <w:outlineLvl w:val="1"/>
    </w:pPr>
    <w:rPr>
      <w:b/>
      <w:sz w:val="24"/>
    </w:rPr>
  </w:style>
  <w:style w:type="paragraph" w:customStyle="1" w:styleId="Header3">
    <w:name w:val="*Header 3"/>
    <w:rsid w:val="004D1EE8"/>
    <w:pPr>
      <w:keepNext/>
      <w:keepLines/>
      <w:numPr>
        <w:ilvl w:val="2"/>
        <w:numId w:val="2"/>
      </w:numPr>
      <w:spacing w:before="120" w:after="120"/>
      <w:outlineLvl w:val="2"/>
    </w:pPr>
    <w:rPr>
      <w:b/>
      <w:sz w:val="22"/>
    </w:rPr>
  </w:style>
  <w:style w:type="paragraph" w:customStyle="1" w:styleId="Header4">
    <w:name w:val="*Header 4"/>
    <w:rsid w:val="004D1EE8"/>
    <w:pPr>
      <w:numPr>
        <w:ilvl w:val="3"/>
        <w:numId w:val="2"/>
      </w:numPr>
      <w:spacing w:before="120" w:after="120"/>
      <w:ind w:left="720" w:firstLine="0"/>
      <w:outlineLvl w:val="3"/>
    </w:pPr>
    <w:rPr>
      <w:b/>
      <w:i/>
      <w:sz w:val="22"/>
    </w:rPr>
  </w:style>
  <w:style w:type="paragraph" w:styleId="ListParagraph">
    <w:name w:val="List Paragraph"/>
    <w:basedOn w:val="Normal"/>
    <w:uiPriority w:val="34"/>
    <w:qFormat/>
    <w:rsid w:val="004D1EE8"/>
    <w:pPr>
      <w:suppressAutoHyphens w:val="0"/>
      <w:spacing w:line="240" w:lineRule="auto"/>
      <w:ind w:left="720"/>
      <w:contextualSpacing/>
    </w:pPr>
    <w:rPr>
      <w:rFonts w:ascii="Garamond" w:hAnsi="Garamond"/>
      <w:sz w:val="22"/>
      <w:lang w:eastAsia="en-US"/>
    </w:rPr>
  </w:style>
  <w:style w:type="paragraph" w:customStyle="1" w:styleId="Pa3">
    <w:name w:val="Pa3"/>
    <w:basedOn w:val="Normal"/>
    <w:next w:val="Normal"/>
    <w:uiPriority w:val="99"/>
    <w:rsid w:val="00D57F65"/>
    <w:pPr>
      <w:suppressAutoHyphens w:val="0"/>
      <w:autoSpaceDE w:val="0"/>
      <w:autoSpaceDN w:val="0"/>
      <w:adjustRightInd w:val="0"/>
      <w:spacing w:line="231" w:lineRule="atLeast"/>
    </w:pPr>
    <w:rPr>
      <w:rFonts w:ascii="Garamond" w:eastAsia="Calibri" w:hAnsi="Garamond"/>
      <w:szCs w:val="24"/>
      <w:lang w:eastAsia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426A1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0426A1"/>
    <w:rPr>
      <w:rFonts w:ascii="Tahoma" w:hAnsi="Tahoma" w:cs="Tahoma"/>
      <w:sz w:val="16"/>
      <w:szCs w:val="16"/>
      <w:lang w:eastAsia="ar-SA"/>
    </w:rPr>
  </w:style>
  <w:style w:type="paragraph" w:customStyle="1" w:styleId="sb1smallerfont">
    <w:name w:val="sb1smallerfont"/>
    <w:basedOn w:val="Normal"/>
    <w:rsid w:val="00B61D2B"/>
    <w:pPr>
      <w:suppressAutoHyphens w:val="0"/>
      <w:spacing w:before="100" w:beforeAutospacing="1" w:after="100" w:afterAutospacing="1" w:line="240" w:lineRule="auto"/>
    </w:pPr>
    <w:rPr>
      <w:rFonts w:ascii="Times New Roman" w:hAnsi="Times New Roman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65F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C65FA"/>
    <w:rPr>
      <w:rFonts w:ascii="Tahoma" w:hAnsi="Tahoma" w:cs="Tahoma"/>
      <w:sz w:val="16"/>
      <w:szCs w:val="16"/>
      <w:lang w:eastAsia="ar-SA"/>
    </w:rPr>
  </w:style>
  <w:style w:type="character" w:styleId="Hyperlink">
    <w:name w:val="Hyperlink"/>
    <w:uiPriority w:val="99"/>
    <w:rsid w:val="0056193A"/>
    <w:rPr>
      <w:rFonts w:cs="Times New Roman"/>
      <w:color w:val="0000FF"/>
      <w:u w:val="single"/>
    </w:rPr>
  </w:style>
  <w:style w:type="paragraph" w:customStyle="1" w:styleId="Hints">
    <w:name w:val="Hints"/>
    <w:basedOn w:val="Normal"/>
    <w:rsid w:val="00061ECD"/>
    <w:pPr>
      <w:suppressAutoHyphens w:val="0"/>
      <w:spacing w:line="240" w:lineRule="auto"/>
    </w:pPr>
    <w:rPr>
      <w:rFonts w:ascii="Arial" w:hAnsi="Arial"/>
      <w:color w:val="5F5F5F"/>
      <w:sz w:val="20"/>
      <w:lang w:eastAsia="en-US"/>
    </w:rPr>
  </w:style>
  <w:style w:type="paragraph" w:customStyle="1" w:styleId="Body1">
    <w:name w:val="*Body 1"/>
    <w:rsid w:val="005C3764"/>
    <w:pPr>
      <w:spacing w:after="120"/>
    </w:pPr>
    <w:rPr>
      <w:sz w:val="22"/>
    </w:rPr>
  </w:style>
  <w:style w:type="paragraph" w:customStyle="1" w:styleId="CM16">
    <w:name w:val="CM16"/>
    <w:basedOn w:val="Normal"/>
    <w:next w:val="Normal"/>
    <w:rsid w:val="00630110"/>
    <w:pPr>
      <w:suppressAutoHyphens w:val="0"/>
      <w:autoSpaceDE w:val="0"/>
      <w:autoSpaceDN w:val="0"/>
      <w:adjustRightInd w:val="0"/>
      <w:spacing w:line="256" w:lineRule="atLeast"/>
    </w:pPr>
    <w:rPr>
      <w:rFonts w:ascii="Times New Roman" w:hAnsi="Times New Roman" w:cs="Arial"/>
      <w:sz w:val="22"/>
      <w:szCs w:val="24"/>
      <w:lang w:eastAsia="en-US"/>
    </w:rPr>
  </w:style>
  <w:style w:type="paragraph" w:styleId="FootnoteText">
    <w:name w:val="footnote text"/>
    <w:basedOn w:val="Normal"/>
    <w:link w:val="FootnoteTextChar"/>
    <w:unhideWhenUsed/>
    <w:rsid w:val="00DF3802"/>
    <w:pPr>
      <w:suppressAutoHyphens w:val="0"/>
      <w:spacing w:after="200" w:line="276" w:lineRule="auto"/>
    </w:pPr>
    <w:rPr>
      <w:rFonts w:eastAsia="Calibri"/>
      <w:sz w:val="20"/>
      <w:lang w:eastAsia="en-US"/>
    </w:rPr>
  </w:style>
  <w:style w:type="character" w:customStyle="1" w:styleId="FootnoteTextChar">
    <w:name w:val="Footnote Text Char"/>
    <w:link w:val="FootnoteText"/>
    <w:rsid w:val="00DF3802"/>
    <w:rPr>
      <w:rFonts w:ascii="Calibri" w:eastAsia="Calibri" w:hAnsi="Calibri"/>
    </w:rPr>
  </w:style>
  <w:style w:type="character" w:styleId="FootnoteReference">
    <w:name w:val="footnote reference"/>
    <w:unhideWhenUsed/>
    <w:rsid w:val="00DF3802"/>
    <w:rPr>
      <w:vertAlign w:val="superscript"/>
    </w:rPr>
  </w:style>
  <w:style w:type="paragraph" w:customStyle="1" w:styleId="DP-Bodytextlast">
    <w:name w:val="DP-Body text last"/>
    <w:basedOn w:val="Normal"/>
    <w:rsid w:val="00BD4122"/>
    <w:pPr>
      <w:suppressAutoHyphens w:val="0"/>
      <w:spacing w:after="240" w:line="240" w:lineRule="auto"/>
    </w:pPr>
    <w:rPr>
      <w:rFonts w:ascii="Garamond" w:hAnsi="Garamond"/>
      <w:szCs w:val="24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2533B2"/>
    <w:pPr>
      <w:suppressAutoHyphens w:val="0"/>
      <w:spacing w:before="100" w:beforeAutospacing="1" w:after="100" w:afterAutospacing="1" w:line="240" w:lineRule="auto"/>
    </w:pPr>
    <w:rPr>
      <w:rFonts w:ascii="Times New Roman" w:hAnsi="Times New Roman"/>
      <w:szCs w:val="24"/>
      <w:lang w:eastAsia="en-US"/>
    </w:rPr>
  </w:style>
  <w:style w:type="character" w:styleId="Strong">
    <w:name w:val="Strong"/>
    <w:uiPriority w:val="22"/>
    <w:qFormat/>
    <w:rsid w:val="008A0935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C116A3"/>
    <w:pPr>
      <w:numPr>
        <w:numId w:val="0"/>
      </w:numPr>
      <w:spacing w:before="240" w:after="0" w:line="240" w:lineRule="exac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C116A3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NoSpacing">
    <w:name w:val="No Spacing"/>
    <w:link w:val="NoSpacingChar"/>
    <w:uiPriority w:val="1"/>
    <w:qFormat/>
    <w:rsid w:val="00C116A3"/>
    <w:rPr>
      <w:rFonts w:asciiTheme="minorHAnsi" w:eastAsiaTheme="minorEastAsia" w:hAnsiTheme="minorHAnsi" w:cstheme="minorBidi"/>
      <w:sz w:val="21"/>
      <w:szCs w:val="21"/>
    </w:rPr>
  </w:style>
  <w:style w:type="character" w:customStyle="1" w:styleId="NoSpacingChar">
    <w:name w:val="No Spacing Char"/>
    <w:basedOn w:val="DefaultParagraphFont"/>
    <w:link w:val="NoSpacing"/>
    <w:uiPriority w:val="1"/>
    <w:rsid w:val="00C116A3"/>
    <w:rPr>
      <w:rFonts w:asciiTheme="minorHAnsi" w:eastAsiaTheme="minorEastAsia" w:hAnsiTheme="minorHAnsi" w:cstheme="minorBidi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C116A3"/>
    <w:pPr>
      <w:suppressAutoHyphens w:val="0"/>
      <w:spacing w:before="160" w:after="160" w:line="312" w:lineRule="auto"/>
      <w:ind w:left="720"/>
    </w:pPr>
    <w:rPr>
      <w:rFonts w:asciiTheme="majorHAnsi" w:eastAsiaTheme="majorEastAsia" w:hAnsiTheme="majorHAnsi" w:cstheme="majorBidi"/>
      <w:szCs w:val="24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C116A3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16A3"/>
    <w:pPr>
      <w:suppressAutoHyphens w:val="0"/>
      <w:spacing w:before="100" w:beforeAutospacing="1" w:after="240" w:line="312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16A3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C116A3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C116A3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C116A3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116A3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C116A3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character" w:customStyle="1" w:styleId="commentedcolumn">
    <w:name w:val="commented_column"/>
    <w:basedOn w:val="DefaultParagraphFont"/>
    <w:rsid w:val="00C116A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6D6B"/>
    <w:rPr>
      <w:rFonts w:asciiTheme="minorHAnsi" w:eastAsiaTheme="minorEastAsia" w:hAnsiTheme="minorHAnsi" w:cstheme="minorBidi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6D6B"/>
    <w:pPr>
      <w:suppressAutoHyphens w:val="0"/>
      <w:spacing w:after="160" w:line="240" w:lineRule="auto"/>
    </w:pPr>
    <w:rPr>
      <w:rFonts w:asciiTheme="minorHAnsi" w:eastAsiaTheme="minorEastAsia" w:hAnsiTheme="minorHAnsi" w:cstheme="minorBidi"/>
      <w:sz w:val="2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6D6B"/>
    <w:rPr>
      <w:rFonts w:asciiTheme="minorHAnsi" w:eastAsiaTheme="minorEastAsia" w:hAnsiTheme="minorHAnsi" w:cstheme="minorBidi"/>
      <w:b/>
      <w:bCs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6D6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9E00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69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4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1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6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8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0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4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6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1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3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5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1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1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42" Type="http://schemas.openxmlformats.org/officeDocument/2006/relationships/image" Target="media/image31.png"/><Relationship Id="rId55" Type="http://schemas.openxmlformats.org/officeDocument/2006/relationships/image" Target="media/image40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3" Type="http://schemas.openxmlformats.org/officeDocument/2006/relationships/image" Target="media/image38.png"/><Relationship Id="rId58" Type="http://schemas.openxmlformats.org/officeDocument/2006/relationships/image" Target="media/image36.png"/><Relationship Id="rId66" Type="http://schemas.openxmlformats.org/officeDocument/2006/relationships/image" Target="media/image46.png"/><Relationship Id="rId74" Type="http://schemas.openxmlformats.org/officeDocument/2006/relationships/footer" Target="footer5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56" Type="http://schemas.openxmlformats.org/officeDocument/2006/relationships/image" Target="media/image34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theme" Target="theme/theme1.xml"/><Relationship Id="rId8" Type="http://schemas.openxmlformats.org/officeDocument/2006/relationships/image" Target="media/image2.gif"/><Relationship Id="rId72" Type="http://schemas.openxmlformats.org/officeDocument/2006/relationships/image" Target="media/image5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image" Target="media/image27.png"/><Relationship Id="rId59" Type="http://schemas.openxmlformats.org/officeDocument/2006/relationships/image" Target="media/image37.png"/><Relationship Id="rId67" Type="http://schemas.openxmlformats.org/officeDocument/2006/relationships/image" Target="media/image47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33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57" Type="http://schemas.openxmlformats.org/officeDocument/2006/relationships/image" Target="media/image35.png"/><Relationship Id="rId10" Type="http://schemas.openxmlformats.org/officeDocument/2006/relationships/footer" Target="footer1.xml"/><Relationship Id="rId31" Type="http://schemas.openxmlformats.org/officeDocument/2006/relationships/image" Target="media/image23.png"/><Relationship Id="rId60" Type="http://schemas.openxmlformats.org/officeDocument/2006/relationships/image" Target="media/image39.png"/><Relationship Id="rId65" Type="http://schemas.openxmlformats.org/officeDocument/2006/relationships/image" Target="media/image45.png"/><Relationship Id="rId73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45219B-85D4-43D7-94F3-B2E011479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74</Pages>
  <Words>3832</Words>
  <Characters>21848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IEEE Software Requirements Specification emplate</vt:lpstr>
    </vt:vector>
  </TitlesOfParts>
  <Company/>
  <LinksUpToDate>false</LinksUpToDate>
  <CharactersWithSpaces>25629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emplate</dc:title>
  <dc:subject/>
  <dc:creator>Rory O'Connor</dc:creator>
  <cp:keywords/>
  <cp:lastModifiedBy>Wasif Raza Mirza</cp:lastModifiedBy>
  <cp:revision>4</cp:revision>
  <cp:lastPrinted>2013-10-21T06:37:00Z</cp:lastPrinted>
  <dcterms:created xsi:type="dcterms:W3CDTF">2015-06-02T13:42:00Z</dcterms:created>
  <dcterms:modified xsi:type="dcterms:W3CDTF">2015-06-02T13:47:00Z</dcterms:modified>
</cp:coreProperties>
</file>